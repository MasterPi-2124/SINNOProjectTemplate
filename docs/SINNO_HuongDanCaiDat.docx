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2D3084E" w14:textId="4B8E4E37" w:rsidR="00F34A9B" w:rsidRPr="005C397A" w:rsidRDefault="00AE0042" w:rsidP="0013326D">
      <w:pPr>
        <w:spacing w:line="240" w:lineRule="auto"/>
        <w:jc w:val="left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F844315" wp14:editId="3759B9F4">
            <wp:simplePos x="0" y="0"/>
            <wp:positionH relativeFrom="column">
              <wp:posOffset>-173204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Tight wrapText="bothSides">
              <wp:wrapPolygon edited="0">
                <wp:start x="13148" y="0"/>
                <wp:lineTo x="5635" y="4226"/>
                <wp:lineTo x="5165" y="7513"/>
                <wp:lineTo x="10330" y="8452"/>
                <wp:lineTo x="470" y="11270"/>
                <wp:lineTo x="0" y="11270"/>
                <wp:lineTo x="4696" y="15965"/>
                <wp:lineTo x="3757" y="20661"/>
                <wp:lineTo x="9861" y="20661"/>
                <wp:lineTo x="12678" y="19722"/>
                <wp:lineTo x="17843" y="17374"/>
                <wp:lineTo x="17374" y="9391"/>
                <wp:lineTo x="19252" y="7513"/>
                <wp:lineTo x="18783" y="5165"/>
                <wp:lineTo x="15026" y="0"/>
                <wp:lineTo x="13148" y="0"/>
              </wp:wrapPolygon>
            </wp:wrapTight>
            <wp:docPr id="360" name="Picture 36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B9E">
        <w:rPr>
          <w:b/>
          <w:i/>
          <w:noProof/>
          <w:color w:val="2A62A6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649A8B7E" wp14:editId="05BB7EE8">
                <wp:simplePos x="0" y="0"/>
                <wp:positionH relativeFrom="column">
                  <wp:posOffset>-1178873</wp:posOffset>
                </wp:positionH>
                <wp:positionV relativeFrom="paragraph">
                  <wp:posOffset>-626745</wp:posOffset>
                </wp:positionV>
                <wp:extent cx="7794324" cy="1830686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4324" cy="1830686"/>
                          <a:chOff x="0" y="0"/>
                          <a:chExt cx="7794324" cy="1830686"/>
                        </a:xfrm>
                      </wpg:grpSpPr>
                      <wps:wsp>
                        <wps:cNvPr id="17" name="Isosceles Triangle 3"/>
                        <wps:cNvSpPr/>
                        <wps:spPr>
                          <a:xfrm rot="10800000">
                            <a:off x="5841242" y="968991"/>
                            <a:ext cx="894080" cy="861695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7794324" cy="1829706"/>
                            <a:chOff x="0" y="0"/>
                            <a:chExt cx="7794324" cy="1829706"/>
                          </a:xfrm>
                        </wpg:grpSpPr>
                        <wps:wsp>
                          <wps:cNvPr id="9" name="Isosceles Triangle 3"/>
                          <wps:cNvSpPr/>
                          <wps:spPr>
                            <a:xfrm rot="10800000">
                              <a:off x="2478505" y="96252"/>
                              <a:ext cx="4853656" cy="1733454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59908" h="1200150">
                                  <a:moveTo>
                                    <a:pt x="0" y="1190625"/>
                                  </a:moveTo>
                                  <a:lnTo>
                                    <a:pt x="1021521" y="0"/>
                                  </a:lnTo>
                                  <a:lnTo>
                                    <a:pt x="3359908" y="1200150"/>
                                  </a:lnTo>
                                  <a:lnTo>
                                    <a:pt x="0" y="11906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Isosceles Triangle 3"/>
                          <wps:cNvSpPr/>
                          <wps:spPr>
                            <a:xfrm rot="10800000">
                              <a:off x="2959768" y="72189"/>
                              <a:ext cx="4387593" cy="1497247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  <a:gd name="connsiteX0" fmla="*/ 0 w 3608886"/>
                                <a:gd name="connsiteY0" fmla="*/ 1179307 h 1200150"/>
                                <a:gd name="connsiteX1" fmla="*/ 1270499 w 3608886"/>
                                <a:gd name="connsiteY1" fmla="*/ 0 h 1200150"/>
                                <a:gd name="connsiteX2" fmla="*/ 3608886 w 3608886"/>
                                <a:gd name="connsiteY2" fmla="*/ 1200150 h 1200150"/>
                                <a:gd name="connsiteX3" fmla="*/ 0 w 3608886"/>
                                <a:gd name="connsiteY3" fmla="*/ 1179307 h 1200150"/>
                                <a:gd name="connsiteX0" fmla="*/ 0 w 3608886"/>
                                <a:gd name="connsiteY0" fmla="*/ 1224576 h 1245419"/>
                                <a:gd name="connsiteX1" fmla="*/ 1229758 w 3608886"/>
                                <a:gd name="connsiteY1" fmla="*/ 0 h 1245419"/>
                                <a:gd name="connsiteX2" fmla="*/ 3608886 w 3608886"/>
                                <a:gd name="connsiteY2" fmla="*/ 1245419 h 1245419"/>
                                <a:gd name="connsiteX3" fmla="*/ 0 w 3608886"/>
                                <a:gd name="connsiteY3" fmla="*/ 1224576 h 1245419"/>
                                <a:gd name="connsiteX0" fmla="*/ 0 w 3608886"/>
                                <a:gd name="connsiteY0" fmla="*/ 1210995 h 1231838"/>
                                <a:gd name="connsiteX1" fmla="*/ 1229758 w 3608886"/>
                                <a:gd name="connsiteY1" fmla="*/ 0 h 1231838"/>
                                <a:gd name="connsiteX2" fmla="*/ 3608886 w 3608886"/>
                                <a:gd name="connsiteY2" fmla="*/ 1231838 h 1231838"/>
                                <a:gd name="connsiteX3" fmla="*/ 0 w 3608886"/>
                                <a:gd name="connsiteY3" fmla="*/ 1210995 h 1231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608886" h="1231838">
                                  <a:moveTo>
                                    <a:pt x="0" y="1210995"/>
                                  </a:moveTo>
                                  <a:lnTo>
                                    <a:pt x="1229758" y="0"/>
                                  </a:lnTo>
                                  <a:lnTo>
                                    <a:pt x="3608886" y="1231838"/>
                                  </a:lnTo>
                                  <a:lnTo>
                                    <a:pt x="0" y="1210995"/>
                                  </a:lnTo>
                                  <a:close/>
                                </a:path>
                              </a:pathLst>
                            </a:custGeom>
                            <a:pattFill prst="wdUpDiag">
                              <a:fgClr>
                                <a:schemeClr val="bg2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Isosceles Triangle 4"/>
                          <wps:cNvSpPr/>
                          <wps:spPr>
                            <a:xfrm rot="1800000">
                              <a:off x="6109034" y="0"/>
                              <a:ext cx="1685290" cy="1524635"/>
                            </a:xfrm>
                            <a:custGeom>
                              <a:avLst/>
                              <a:gdLst>
                                <a:gd name="connsiteX0" fmla="*/ 0 w 838200"/>
                                <a:gd name="connsiteY0" fmla="*/ 483228 h 483228"/>
                                <a:gd name="connsiteX1" fmla="*/ 419100 w 838200"/>
                                <a:gd name="connsiteY1" fmla="*/ 0 h 483228"/>
                                <a:gd name="connsiteX2" fmla="*/ 838200 w 838200"/>
                                <a:gd name="connsiteY2" fmla="*/ 483228 h 483228"/>
                                <a:gd name="connsiteX3" fmla="*/ 0 w 838200"/>
                                <a:gd name="connsiteY3" fmla="*/ 483228 h 483228"/>
                                <a:gd name="connsiteX0" fmla="*/ 0 w 838200"/>
                                <a:gd name="connsiteY0" fmla="*/ 983608 h 983608"/>
                                <a:gd name="connsiteX1" fmla="*/ 295183 w 838200"/>
                                <a:gd name="connsiteY1" fmla="*/ 0 h 983608"/>
                                <a:gd name="connsiteX2" fmla="*/ 838200 w 838200"/>
                                <a:gd name="connsiteY2" fmla="*/ 983608 h 983608"/>
                                <a:gd name="connsiteX3" fmla="*/ 0 w 838200"/>
                                <a:gd name="connsiteY3" fmla="*/ 983608 h 983608"/>
                                <a:gd name="connsiteX0" fmla="*/ 0 w 647792"/>
                                <a:gd name="connsiteY0" fmla="*/ 1027656 h 1027656"/>
                                <a:gd name="connsiteX1" fmla="*/ 104775 w 647792"/>
                                <a:gd name="connsiteY1" fmla="*/ 0 h 1027656"/>
                                <a:gd name="connsiteX2" fmla="*/ 647792 w 647792"/>
                                <a:gd name="connsiteY2" fmla="*/ 983608 h 1027656"/>
                                <a:gd name="connsiteX3" fmla="*/ 0 w 647792"/>
                                <a:gd name="connsiteY3" fmla="*/ 1027656 h 1027656"/>
                                <a:gd name="connsiteX0" fmla="*/ 0 w 716335"/>
                                <a:gd name="connsiteY0" fmla="*/ 1023235 h 1023235"/>
                                <a:gd name="connsiteX1" fmla="*/ 173318 w 716335"/>
                                <a:gd name="connsiteY1" fmla="*/ 0 h 1023235"/>
                                <a:gd name="connsiteX2" fmla="*/ 716335 w 716335"/>
                                <a:gd name="connsiteY2" fmla="*/ 983608 h 1023235"/>
                                <a:gd name="connsiteX3" fmla="*/ 0 w 716335"/>
                                <a:gd name="connsiteY3" fmla="*/ 1023235 h 1023235"/>
                                <a:gd name="connsiteX0" fmla="*/ 0 w 1167344"/>
                                <a:gd name="connsiteY0" fmla="*/ 1000346 h 1000346"/>
                                <a:gd name="connsiteX1" fmla="*/ 624327 w 1167344"/>
                                <a:gd name="connsiteY1" fmla="*/ 0 h 1000346"/>
                                <a:gd name="connsiteX2" fmla="*/ 1167344 w 1167344"/>
                                <a:gd name="connsiteY2" fmla="*/ 983608 h 1000346"/>
                                <a:gd name="connsiteX3" fmla="*/ 0 w 1167344"/>
                                <a:gd name="connsiteY3" fmla="*/ 1000346 h 1000346"/>
                                <a:gd name="connsiteX0" fmla="*/ 0 w 1167344"/>
                                <a:gd name="connsiteY0" fmla="*/ 1056059 h 1056059"/>
                                <a:gd name="connsiteX1" fmla="*/ 587010 w 1167344"/>
                                <a:gd name="connsiteY1" fmla="*/ 0 h 1056059"/>
                                <a:gd name="connsiteX2" fmla="*/ 1167344 w 1167344"/>
                                <a:gd name="connsiteY2" fmla="*/ 1039321 h 1056059"/>
                                <a:gd name="connsiteX3" fmla="*/ 0 w 1167344"/>
                                <a:gd name="connsiteY3" fmla="*/ 1056059 h 10560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67344" h="1056059">
                                  <a:moveTo>
                                    <a:pt x="0" y="1056059"/>
                                  </a:moveTo>
                                  <a:lnTo>
                                    <a:pt x="587010" y="0"/>
                                  </a:lnTo>
                                  <a:lnTo>
                                    <a:pt x="1167344" y="1039321"/>
                                  </a:lnTo>
                                  <a:lnTo>
                                    <a:pt x="0" y="10560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0" y="96252"/>
                              <a:ext cx="2967990" cy="217805"/>
                            </a:xfrm>
                            <a:prstGeom prst="rect">
                              <a:avLst/>
                            </a:pr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F878DC" id="Group 26" o:spid="_x0000_s1026" style="position:absolute;margin-left:-92.8pt;margin-top:-49.35pt;width:613.75pt;height:144.15pt;z-index:-251659265" coordsize="77943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">
  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080,861695;0,350326;882089,0;894080,861695" o:connectangles="0,0,0,0"/>
                </v:shape>
                <v:group id="Group 16" o:spid="_x0000_s1028" style="position:absolute;width:77943;height:18297" coordsize="77943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" path="m,1190625l1021521,,3359908,1200150,,1190625xe" fillcolor="#3494ba" stroked="f" strokeweight="1pt">
                    <v:stroke joinstyle="miter"/>
                    <v:path arrowok="t" o:connecttype="custom" o:connectlocs="0,1719696;1475669,0;4853656,1733454;0,1719696" o:connectangles="0,0,0,0"/>
                  </v:shape>
  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" path="m,1210995l1229758,,3608886,1231838,,1210995xe" fillcolor="#eeece1 [3214]" stroked="f" strokeweight="2pt">
                    <v:fill r:id="rId9" o:title="" color2="white [3212]" type="pattern"/>
                    <v:path arrowok="t" o:connecttype="custom" o:connectlocs="0,1471913;1495109,0;4387593,1497247;0,1471913" o:connectangles="0,0,0,0"/>
                  </v:shape>
  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" path="m,1056059l587010,r580334,1039321l,1056059xe" fillcolor="#3494ba" stroked="f" strokeweight="1pt">
                    <v:stroke joinstyle="miter"/>
                    <v:path arrowok="t" o:connecttype="custom" o:connectlocs="0,1524635;847464,0;1685290,1500470;0,1524635" o:connectangles="0,0,0,0"/>
                  </v:shape>
                  <v:rect id="Rectangle 33" o:spid="_x0000_s1032" style="position:absolute;top:962;width:2967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" fillcolor="#3494ba" stroked="f" strokeweight="1pt"/>
                </v:group>
              </v:group>
            </w:pict>
          </mc:Fallback>
        </mc:AlternateContent>
      </w:r>
    </w:p>
    <w:p w14:paraId="54F27638" w14:textId="4FFC5FD5" w:rsidR="00F34A9B" w:rsidRDefault="00F34A9B">
      <w:pPr>
        <w:rPr>
          <w:i/>
          <w:color w:val="548DD4"/>
          <w:sz w:val="32"/>
          <w:szCs w:val="32"/>
        </w:rPr>
      </w:pPr>
    </w:p>
    <w:p w14:paraId="74AE3308" w14:textId="29FD581B" w:rsidR="00F34A9B" w:rsidRDefault="00F34A9B">
      <w:pPr>
        <w:rPr>
          <w:i/>
          <w:color w:val="548DD4"/>
          <w:sz w:val="32"/>
          <w:szCs w:val="32"/>
        </w:rPr>
      </w:pPr>
    </w:p>
    <w:p w14:paraId="59E8C14D" w14:textId="7D80A6DC" w:rsidR="00A367CF" w:rsidRDefault="00A367CF">
      <w:pPr>
        <w:rPr>
          <w:i/>
          <w:color w:val="548DD4"/>
          <w:sz w:val="32"/>
          <w:szCs w:val="32"/>
        </w:rPr>
      </w:pPr>
    </w:p>
    <w:p w14:paraId="514C8981" w14:textId="463C4920" w:rsidR="00A367CF" w:rsidRDefault="00A367CF">
      <w:pPr>
        <w:rPr>
          <w:i/>
          <w:color w:val="548DD4"/>
          <w:sz w:val="32"/>
          <w:szCs w:val="32"/>
        </w:rPr>
      </w:pPr>
    </w:p>
    <w:p w14:paraId="0043EE3D" w14:textId="0E6C65C1" w:rsidR="00932976" w:rsidRDefault="00932976">
      <w:pPr>
        <w:rPr>
          <w:i/>
          <w:color w:val="548DD4"/>
          <w:sz w:val="32"/>
          <w:szCs w:val="32"/>
        </w:rPr>
      </w:pPr>
    </w:p>
    <w:p w14:paraId="49173B81" w14:textId="6494330F" w:rsidR="00A367CF" w:rsidRDefault="00A367CF">
      <w:pPr>
        <w:rPr>
          <w:i/>
          <w:color w:val="548DD4"/>
          <w:sz w:val="32"/>
          <w:szCs w:val="32"/>
        </w:rPr>
      </w:pPr>
    </w:p>
    <w:p w14:paraId="1B529730" w14:textId="30C14188" w:rsidR="00F34A9B" w:rsidRPr="009A57EC" w:rsidRDefault="00FE5A3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 w:rsidRPr="00CD0F7D">
        <w:rPr>
          <w:rFonts w:cs="Arial"/>
          <w:b/>
          <w:color w:val="951B13"/>
          <w:sz w:val="58"/>
          <w:szCs w:val="48"/>
        </w:rPr>
        <w:fldChar w:fldCharType="begin"/>
      </w:r>
      <w:r w:rsidRPr="00C23E28"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00CD0F7D">
        <w:rPr>
          <w:rFonts w:cs="Arial"/>
          <w:b/>
          <w:color w:val="951B13"/>
          <w:sz w:val="58"/>
          <w:szCs w:val="48"/>
        </w:rPr>
        <w:fldChar w:fldCharType="separate"/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Tên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sản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phẩm</w:t>
      </w:r>
      <w:proofErr w:type="spellEnd"/>
      <w:r w:rsidRPr="00CD0F7D">
        <w:rPr>
          <w:rFonts w:cs="Arial"/>
          <w:b/>
          <w:color w:val="17365D" w:themeColor="text2" w:themeShade="BF"/>
          <w:sz w:val="58"/>
          <w:szCs w:val="48"/>
        </w:rPr>
        <w:fldChar w:fldCharType="end"/>
      </w:r>
    </w:p>
    <w:p w14:paraId="4A7ECDB3" w14:textId="632DDAA9" w:rsidR="00F34A9B" w:rsidRPr="00C23E28" w:rsidRDefault="00FE5A3F">
      <w:pPr>
        <w:spacing w:after="80"/>
        <w:rPr>
          <w:b/>
          <w:i/>
          <w:sz w:val="42"/>
        </w:rPr>
      </w:pPr>
      <w:r>
        <w:rPr>
          <w:b/>
          <w:i/>
          <w:sz w:val="42"/>
        </w:rPr>
        <w:fldChar w:fldCharType="begin"/>
      </w:r>
      <w:r w:rsidRPr="00C23E28"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proofErr w:type="spellStart"/>
      <w:r w:rsidR="002F6AB8">
        <w:rPr>
          <w:b/>
          <w:i/>
          <w:sz w:val="42"/>
        </w:rPr>
        <w:t>Hướng</w:t>
      </w:r>
      <w:proofErr w:type="spellEnd"/>
      <w:r w:rsidR="002F6AB8">
        <w:rPr>
          <w:b/>
          <w:i/>
          <w:sz w:val="42"/>
        </w:rPr>
        <w:t xml:space="preserve"> </w:t>
      </w:r>
      <w:proofErr w:type="spellStart"/>
      <w:r w:rsidR="002F6AB8">
        <w:rPr>
          <w:b/>
          <w:i/>
          <w:sz w:val="42"/>
        </w:rPr>
        <w:t>dẫn</w:t>
      </w:r>
      <w:proofErr w:type="spellEnd"/>
      <w:r w:rsidR="002F6AB8">
        <w:rPr>
          <w:b/>
          <w:i/>
          <w:sz w:val="42"/>
        </w:rPr>
        <w:t xml:space="preserve"> </w:t>
      </w:r>
      <w:proofErr w:type="spellStart"/>
      <w:r w:rsidR="002F6AB8">
        <w:rPr>
          <w:b/>
          <w:i/>
          <w:sz w:val="42"/>
        </w:rPr>
        <w:t>cài</w:t>
      </w:r>
      <w:proofErr w:type="spellEnd"/>
      <w:r w:rsidR="002F6AB8">
        <w:rPr>
          <w:b/>
          <w:i/>
          <w:sz w:val="42"/>
        </w:rPr>
        <w:t xml:space="preserve"> </w:t>
      </w:r>
      <w:proofErr w:type="spellStart"/>
      <w:r w:rsidR="002F6AB8">
        <w:rPr>
          <w:b/>
          <w:i/>
          <w:sz w:val="42"/>
        </w:rPr>
        <w:t>đặt</w:t>
      </w:r>
      <w:proofErr w:type="spellEnd"/>
      <w:r>
        <w:rPr>
          <w:b/>
          <w:i/>
          <w:sz w:val="42"/>
        </w:rPr>
        <w:fldChar w:fldCharType="end"/>
      </w:r>
    </w:p>
    <w:p w14:paraId="7DA62DE1" w14:textId="76F12120" w:rsidR="00F34A9B" w:rsidRDefault="00F34A9B" w:rsidP="00E83396">
      <w:r>
        <w:rPr>
          <w:i/>
        </w:rPr>
        <w:t>[</w:t>
      </w:r>
      <w:r w:rsidR="002B6CB3">
        <w:rPr>
          <w:i/>
        </w:rPr>
        <w:t xml:space="preserve">version </w:t>
      </w:r>
      <w:r w:rsidR="00AA324B">
        <w:rPr>
          <w:i/>
        </w:rPr>
        <w:t>0.9</w:t>
      </w:r>
      <w:r w:rsidRPr="00D8793C">
        <w:rPr>
          <w:i/>
        </w:rPr>
        <w:t>]</w:t>
      </w:r>
    </w:p>
    <w:p w14:paraId="6B3B197B" w14:textId="7B1E3817" w:rsidR="00F34A9B" w:rsidRDefault="00F34A9B">
      <w:pPr>
        <w:tabs>
          <w:tab w:val="left" w:pos="6415"/>
        </w:tabs>
      </w:pPr>
    </w:p>
    <w:p w14:paraId="554D708E" w14:textId="373432EA" w:rsidR="00F34A9B" w:rsidRDefault="00F34A9B">
      <w:pPr>
        <w:tabs>
          <w:tab w:val="left" w:pos="6415"/>
        </w:tabs>
      </w:pPr>
    </w:p>
    <w:p w14:paraId="16E3CE95" w14:textId="4D221395" w:rsidR="00F34A9B" w:rsidRDefault="00F34A9B">
      <w:pPr>
        <w:tabs>
          <w:tab w:val="left" w:pos="6415"/>
        </w:tabs>
      </w:pPr>
      <w:r>
        <w:tab/>
      </w:r>
    </w:p>
    <w:p w14:paraId="3C78D92F" w14:textId="23C8D323" w:rsidR="00F34A9B" w:rsidRDefault="0036635F">
      <w:r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01C98" wp14:editId="5B27AEDB">
                <wp:simplePos x="0" y="0"/>
                <wp:positionH relativeFrom="column">
                  <wp:posOffset>2499332</wp:posOffset>
                </wp:positionH>
                <wp:positionV relativeFrom="paragraph">
                  <wp:posOffset>4255545</wp:posOffset>
                </wp:positionV>
                <wp:extent cx="3519377" cy="64858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377" cy="648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74B38" w14:textId="77777777" w:rsidR="006E436A" w:rsidRPr="001F6143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410"/>
                                <w:tab w:val="left" w:pos="513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🏠</w:t>
                            </w:r>
                            <w:r>
                              <w:rPr>
                                <w:rFonts w:ascii="Segoe UI Symbol" w:eastAsia="Times New Roman" w:hAnsi="Segoe UI Symbol"/>
                              </w:rPr>
                              <w:tab/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Địa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chỉ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: P205,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oà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B1,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Đại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Bách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khoa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Nội</w:t>
                            </w:r>
                            <w:proofErr w:type="spellEnd"/>
                          </w:p>
                          <w:p w14:paraId="37FD6A3A" w14:textId="099F76F1" w:rsidR="006E436A" w:rsidRPr="0013326D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05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📧</w:t>
                            </w:r>
                            <w:r>
                              <w:rPr>
                                <w:rFonts w:ascii="Segoe UI Symbol" w:eastAsia="Times New Roman" w:hAnsi="Segoe UI Symbol"/>
                                <w:lang w:val="fr-FR"/>
                              </w:rPr>
                              <w:t xml:space="preserve"> </w:t>
                            </w:r>
                            <w:r w:rsidRPr="0013326D">
                              <w:rPr>
                                <w:i/>
                                <w:color w:val="003366"/>
                                <w:lang w:val="fr-FR"/>
                              </w:rPr>
                              <w:t>Email: sinno@soict.hust.edu.vn</w:t>
                            </w:r>
                          </w:p>
                          <w:p w14:paraId="0FE10678" w14:textId="77777777" w:rsidR="006E436A" w:rsidRPr="00BE78F9" w:rsidRDefault="006E436A" w:rsidP="00B51097">
                            <w:pPr>
                              <w:pStyle w:val="Footer"/>
                              <w:tabs>
                                <w:tab w:val="left" w:pos="1080"/>
                                <w:tab w:val="left" w:pos="4230"/>
                                <w:tab w:val="left" w:pos="4590"/>
                                <w:tab w:val="left" w:pos="639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🌐</w:t>
                            </w:r>
                            <w:r w:rsidRPr="00BE78F9">
                              <w:rPr>
                                <w:i/>
                                <w:color w:val="003366"/>
                              </w:rPr>
                              <w:t>Website: http://sinno.soict.hust.edu.vn</w:t>
                            </w:r>
                          </w:p>
                          <w:p w14:paraId="3558B7E8" w14:textId="77777777" w:rsidR="006E436A" w:rsidRDefault="006E436A" w:rsidP="00B51097">
                            <w:pPr>
                              <w:tabs>
                                <w:tab w:val="left" w:pos="450"/>
                              </w:tabs>
                              <w:ind w:left="630" w:hanging="45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01C9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96.8pt;margin-top:335.1pt;width:277.1pt;height:5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" filled="f" stroked="f" strokeweight=".5pt">
                <v:textbox>
                  <w:txbxContent>
                    <w:p w14:paraId="07A74B38" w14:textId="77777777" w:rsidR="006E436A" w:rsidRPr="001F6143" w:rsidRDefault="006E436A" w:rsidP="00B51097">
                      <w:pPr>
                        <w:pStyle w:val="Footer"/>
                        <w:tabs>
                          <w:tab w:val="left" w:pos="450"/>
                          <w:tab w:val="left" w:pos="4410"/>
                          <w:tab w:val="left" w:pos="513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🏠</w:t>
                      </w:r>
                      <w:r>
                        <w:rPr>
                          <w:rFonts w:ascii="Segoe UI Symbol" w:eastAsia="Times New Roman" w:hAnsi="Segoe UI Symbol"/>
                        </w:rPr>
                        <w:tab/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Địa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chỉ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: P205,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t</w:t>
                      </w:r>
                      <w:r>
                        <w:rPr>
                          <w:i/>
                          <w:color w:val="003366"/>
                          <w:lang w:val="fr-FR"/>
                        </w:rPr>
                        <w:t>oà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B1,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Đại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học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Bách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khoa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Nội</w:t>
                      </w:r>
                      <w:proofErr w:type="spellEnd"/>
                    </w:p>
                    <w:p w14:paraId="37FD6A3A" w14:textId="099F76F1" w:rsidR="006E436A" w:rsidRPr="0013326D" w:rsidRDefault="006E436A" w:rsidP="00B51097">
                      <w:pPr>
                        <w:pStyle w:val="Footer"/>
                        <w:tabs>
                          <w:tab w:val="left" w:pos="450"/>
                          <w:tab w:val="left" w:pos="405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📧</w:t>
                      </w:r>
                      <w:r>
                        <w:rPr>
                          <w:rFonts w:ascii="Segoe UI Symbol" w:eastAsia="Times New Roman" w:hAnsi="Segoe UI Symbol"/>
                          <w:lang w:val="fr-FR"/>
                        </w:rPr>
                        <w:t xml:space="preserve"> </w:t>
                      </w:r>
                      <w:r w:rsidRPr="0013326D">
                        <w:rPr>
                          <w:i/>
                          <w:color w:val="003366"/>
                          <w:lang w:val="fr-FR"/>
                        </w:rPr>
                        <w:t>Email: sinno@soict.hust.edu.vn</w:t>
                      </w:r>
                    </w:p>
                    <w:p w14:paraId="0FE10678" w14:textId="77777777" w:rsidR="006E436A" w:rsidRPr="00BE78F9" w:rsidRDefault="006E436A" w:rsidP="00B51097">
                      <w:pPr>
                        <w:pStyle w:val="Footer"/>
                        <w:tabs>
                          <w:tab w:val="left" w:pos="1080"/>
                          <w:tab w:val="left" w:pos="4230"/>
                          <w:tab w:val="left" w:pos="4590"/>
                          <w:tab w:val="left" w:pos="639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🌐</w:t>
                      </w:r>
                      <w:r w:rsidRPr="00BE78F9">
                        <w:rPr>
                          <w:i/>
                          <w:color w:val="003366"/>
                        </w:rPr>
                        <w:t>Website: http://sinno.soict.hust.edu.vn</w:t>
                      </w:r>
                    </w:p>
                    <w:p w14:paraId="3558B7E8" w14:textId="77777777" w:rsidR="006E436A" w:rsidRDefault="006E436A" w:rsidP="00B51097">
                      <w:pPr>
                        <w:tabs>
                          <w:tab w:val="left" w:pos="450"/>
                        </w:tabs>
                        <w:ind w:left="630" w:hanging="450"/>
                      </w:pPr>
                    </w:p>
                  </w:txbxContent>
                </v:textbox>
              </v:shape>
            </w:pict>
          </mc:Fallback>
        </mc:AlternateContent>
      </w:r>
      <w:r w:rsidR="0051319F"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259F784" wp14:editId="2FE3C034">
                <wp:simplePos x="0" y="0"/>
                <wp:positionH relativeFrom="column">
                  <wp:posOffset>-1606269</wp:posOffset>
                </wp:positionH>
                <wp:positionV relativeFrom="paragraph">
                  <wp:posOffset>3393876</wp:posOffset>
                </wp:positionV>
                <wp:extent cx="7799418" cy="1835821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9418" cy="1835821"/>
                          <a:chOff x="0" y="0"/>
                          <a:chExt cx="7799418" cy="1835821"/>
                        </a:xfrm>
                      </wpg:grpSpPr>
                      <wps:wsp>
                        <wps:cNvPr id="57" name="Isosceles Triangle 3"/>
                        <wps:cNvSpPr/>
                        <wps:spPr>
                          <a:xfrm>
                            <a:off x="457200" y="8626"/>
                            <a:ext cx="4853940" cy="173355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Isosceles Triangle 3"/>
                        <wps:cNvSpPr/>
                        <wps:spPr>
                          <a:xfrm>
                            <a:off x="439947" y="267418"/>
                            <a:ext cx="4387850" cy="1497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rgbClr val="CEDBE6"/>
                            </a:fgClr>
                            <a:bgClr>
                              <a:sysClr val="window" lastClr="FFFFFF"/>
                            </a:bgClr>
                          </a:patt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Isosceles Triangle 4"/>
                        <wps:cNvSpPr/>
                        <wps:spPr>
                          <a:xfrm rot="12600000">
                            <a:off x="0" y="310551"/>
                            <a:ext cx="1685925" cy="1525270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Isosceles Triangle 3"/>
                        <wps:cNvSpPr/>
                        <wps:spPr>
                          <a:xfrm>
                            <a:off x="1061049" y="0"/>
                            <a:ext cx="894715" cy="862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 rot="10800000">
                            <a:off x="4830793" y="1526875"/>
                            <a:ext cx="2968625" cy="218440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015E1" id="Group 5" o:spid="_x0000_s1026" style="position:absolute;margin-left:-126.5pt;margin-top:267.25pt;width:614.15pt;height:144.55pt;z-index:-251648000" coordsize="77994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">
  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" path="m,1190625l1021521,,3359908,1200150,,1190625xe" fillcolor="#3494ba" stroked="f" strokeweight="1pt">
                  <v:stroke joinstyle="miter"/>
                  <v:path arrowok="t" o:connecttype="custom" o:connectlocs="0,1719792;1475755,0;4853940,1733550;0,1719792" o:connectangles="0,0,0,0"/>
                </v:shape>
  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" path="m,1210995l1229758,,3608886,1231838,,1210995xe" fillcolor="#cedbe6" stroked="f" strokeweight="1pt">
                  <v:fill r:id="rId9" o:title="" color2="window" type="pattern"/>
                  <v:stroke joinstyle="miter"/>
                  <v:path arrowok="t" o:connecttype="custom" o:connectlocs="0,1471995;1495196,0;4387850,1497330;0,1471995" o:connectangles="0,0,0,0"/>
                </v:shape>
  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" path="m,1056059l587010,r580334,1039321l,1056059xe" fillcolor="#3494ba" stroked="f" strokeweight="1pt">
                  <v:stroke joinstyle="miter"/>
                  <v:path arrowok="t" o:connecttype="custom" o:connectlocs="0,1525270;847783,0;1685925,1501095;0,1525270" o:connectangles="0,0,0,0"/>
                </v:shape>
  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715,862330;0,350585;882716,0;894715,862330" o:connectangles="0,0,0,0"/>
                </v:shape>
                <v:rect id="Rectangle 61" o:spid="_x0000_s1031" style="position:absolute;left:48307;top:15268;width:29687;height:218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" fillcolor="#3494ba" stroked="f" strokeweight="1pt"/>
              </v:group>
            </w:pict>
          </mc:Fallback>
        </mc:AlternateContent>
      </w:r>
    </w:p>
    <w:p w14:paraId="0330BC9D" w14:textId="6B43836D" w:rsidR="00F34A9B" w:rsidRPr="00CD0F7D" w:rsidRDefault="0051319F" w:rsidP="0051319F">
      <w:pPr>
        <w:pStyle w:val="NormalH"/>
        <w:tabs>
          <w:tab w:val="clear" w:pos="8640"/>
          <w:tab w:val="center" w:pos="4288"/>
          <w:tab w:val="left" w:pos="7288"/>
        </w:tabs>
        <w:jc w:val="left"/>
        <w:rPr>
          <w:color w:val="0070C0"/>
        </w:rPr>
      </w:pPr>
      <w:r>
        <w:rPr>
          <w:color w:val="0070C0"/>
        </w:rPr>
        <w:lastRenderedPageBreak/>
        <w:tab/>
      </w:r>
      <w:r>
        <w:rPr>
          <w:color w:val="0070C0"/>
        </w:rPr>
        <w:tab/>
      </w:r>
      <w:r w:rsidR="009C3A2A" w:rsidRPr="00CD0F7D">
        <w:rPr>
          <w:color w:val="0070C0"/>
        </w:rPr>
        <w:t>MỤC LỤC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</w:p>
    <w:p w14:paraId="7FC09305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19D52BAB" w14:textId="77777777" w:rsidR="00F34A9B" w:rsidRDefault="00F34A9B">
      <w:pPr>
        <w:pStyle w:val="TOC3"/>
      </w:pPr>
      <w:r>
        <w:tab/>
      </w:r>
    </w:p>
    <w:p w14:paraId="2ED97F23" w14:textId="341EE344" w:rsidR="00923972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8406581" w:history="1">
        <w:r w:rsidR="00923972" w:rsidRPr="00C021EA">
          <w:rPr>
            <w:rStyle w:val="Hyperlink"/>
            <w:noProof/>
          </w:rPr>
          <w:t>1.</w:t>
        </w:r>
        <w:r w:rsidR="009239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Giới thiệu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_Toc58406581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3</w:t>
        </w:r>
        <w:r w:rsidR="00923972">
          <w:rPr>
            <w:noProof/>
            <w:webHidden/>
          </w:rPr>
          <w:fldChar w:fldCharType="end"/>
        </w:r>
      </w:hyperlink>
    </w:p>
    <w:p w14:paraId="68EF1BEF" w14:textId="54ED26D0" w:rsidR="00923972" w:rsidRDefault="003A3D2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2" w:history="1">
        <w:r w:rsidR="00923972" w:rsidRPr="00C021EA">
          <w:rPr>
            <w:rStyle w:val="Hyperlink"/>
            <w:noProof/>
          </w:rPr>
          <w:t>2.</w:t>
        </w:r>
        <w:r w:rsidR="009239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Môi trường hoạt động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_Toc58406582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3</w:t>
        </w:r>
        <w:r w:rsidR="00923972">
          <w:rPr>
            <w:noProof/>
            <w:webHidden/>
          </w:rPr>
          <w:fldChar w:fldCharType="end"/>
        </w:r>
      </w:hyperlink>
    </w:p>
    <w:p w14:paraId="380F7ED6" w14:textId="2F04976E" w:rsidR="00923972" w:rsidRDefault="003A3D2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3" w:history="1">
        <w:r w:rsidR="00923972" w:rsidRPr="00C021EA">
          <w:rPr>
            <w:rStyle w:val="Hyperlink"/>
            <w:noProof/>
          </w:rPr>
          <w:t>3.</w:t>
        </w:r>
        <w:r w:rsidR="009239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Cài đặt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_Toc58406583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3</w:t>
        </w:r>
        <w:r w:rsidR="00923972">
          <w:rPr>
            <w:noProof/>
            <w:webHidden/>
          </w:rPr>
          <w:fldChar w:fldCharType="end"/>
        </w:r>
      </w:hyperlink>
    </w:p>
    <w:p w14:paraId="45819782" w14:textId="7A7F1E33" w:rsidR="00923972" w:rsidRDefault="003A3D2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84" w:history="1">
        <w:r w:rsidR="00923972" w:rsidRPr="00C021EA">
          <w:rPr>
            <w:rStyle w:val="Hyperlink"/>
            <w:rFonts w:cs="Tahoma"/>
            <w:noProof/>
          </w:rPr>
          <w:t>3.1.</w:t>
        </w:r>
        <w:r w:rsidR="00923972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Các cài đặt bắt buộc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_Toc58406584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4</w:t>
        </w:r>
        <w:r w:rsidR="00923972">
          <w:rPr>
            <w:noProof/>
            <w:webHidden/>
          </w:rPr>
          <w:fldChar w:fldCharType="end"/>
        </w:r>
      </w:hyperlink>
    </w:p>
    <w:p w14:paraId="179E1FCF" w14:textId="2DD1196F" w:rsidR="00923972" w:rsidRDefault="003A3D2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85" w:history="1">
        <w:r w:rsidR="00923972" w:rsidRPr="00C021EA">
          <w:rPr>
            <w:rStyle w:val="Hyperlink"/>
            <w:rFonts w:cs="Tahoma"/>
            <w:noProof/>
          </w:rPr>
          <w:t>3.2.</w:t>
        </w:r>
        <w:r w:rsidR="00923972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Thao tác thường dùng 1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_Toc58406585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5</w:t>
        </w:r>
        <w:r w:rsidR="00923972">
          <w:rPr>
            <w:noProof/>
            <w:webHidden/>
          </w:rPr>
          <w:fldChar w:fldCharType="end"/>
        </w:r>
      </w:hyperlink>
    </w:p>
    <w:p w14:paraId="283709EA" w14:textId="52BF4158" w:rsidR="00923972" w:rsidRDefault="003A3D2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86" w:history="1">
        <w:r w:rsidR="00923972" w:rsidRPr="00C021EA">
          <w:rPr>
            <w:rStyle w:val="Hyperlink"/>
            <w:rFonts w:cs="Tahoma"/>
            <w:noProof/>
          </w:rPr>
          <w:t>3.3.</w:t>
        </w:r>
        <w:r w:rsidR="00923972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Thao tác thường dùng 2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_Toc58406586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5</w:t>
        </w:r>
        <w:r w:rsidR="00923972">
          <w:rPr>
            <w:noProof/>
            <w:webHidden/>
          </w:rPr>
          <w:fldChar w:fldCharType="end"/>
        </w:r>
      </w:hyperlink>
    </w:p>
    <w:p w14:paraId="628414F2" w14:textId="23094899" w:rsidR="00923972" w:rsidRDefault="003A3D2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7" w:history="1">
        <w:r w:rsidR="00923972" w:rsidRPr="00C021EA">
          <w:rPr>
            <w:rStyle w:val="Hyperlink"/>
            <w:noProof/>
          </w:rPr>
          <w:t>4.</w:t>
        </w:r>
        <w:r w:rsidR="009239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Cài đặt Key chứng nhận License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_Toc58406587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6</w:t>
        </w:r>
        <w:r w:rsidR="00923972">
          <w:rPr>
            <w:noProof/>
            <w:webHidden/>
          </w:rPr>
          <w:fldChar w:fldCharType="end"/>
        </w:r>
      </w:hyperlink>
    </w:p>
    <w:p w14:paraId="002477F0" w14:textId="23AA48D7" w:rsidR="00923972" w:rsidRDefault="003A3D2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88" w:history="1">
        <w:r w:rsidR="00923972" w:rsidRPr="00C021EA">
          <w:rPr>
            <w:rStyle w:val="Hyperlink"/>
            <w:noProof/>
          </w:rPr>
          <w:t>5.</w:t>
        </w:r>
        <w:r w:rsidR="009239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Câu hỏi thường gặp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_Toc58406588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8</w:t>
        </w:r>
        <w:r w:rsidR="00923972">
          <w:rPr>
            <w:noProof/>
            <w:webHidden/>
          </w:rPr>
          <w:fldChar w:fldCharType="end"/>
        </w:r>
      </w:hyperlink>
    </w:p>
    <w:p w14:paraId="1219D482" w14:textId="582B6079" w:rsidR="00923972" w:rsidRDefault="003A3D2B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6589" w:history="1">
        <w:r w:rsidR="00923972" w:rsidRPr="00C021EA">
          <w:rPr>
            <w:rStyle w:val="Hyperlink"/>
            <w:noProof/>
            <w:lang w:val="fr-FR"/>
          </w:rPr>
          <w:t>Suspendisse dui purus, scelerisque at, vulputate vitae, pretium mattis, nunc</w:t>
        </w:r>
        <w:r w:rsidR="00923972" w:rsidRPr="00C021EA">
          <w:rPr>
            <w:rStyle w:val="Hyperlink"/>
            <w:noProof/>
          </w:rPr>
          <w:t>?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_Toc58406589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8</w:t>
        </w:r>
        <w:r w:rsidR="00923972">
          <w:rPr>
            <w:noProof/>
            <w:webHidden/>
          </w:rPr>
          <w:fldChar w:fldCharType="end"/>
        </w:r>
      </w:hyperlink>
    </w:p>
    <w:p w14:paraId="03FA3A0D" w14:textId="3F97B599" w:rsidR="00923972" w:rsidRDefault="003A3D2B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6590" w:history="1">
        <w:r w:rsidR="00923972" w:rsidRPr="00C021EA">
          <w:rPr>
            <w:rStyle w:val="Hyperlink"/>
            <w:noProof/>
            <w:lang w:val="fr-FR"/>
          </w:rPr>
          <w:t>Suspendisse dui purus, scelerisque at, vulputate vitae, pretium mattis, nunc?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_Toc58406590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8</w:t>
        </w:r>
        <w:r w:rsidR="00923972">
          <w:rPr>
            <w:noProof/>
            <w:webHidden/>
          </w:rPr>
          <w:fldChar w:fldCharType="end"/>
        </w:r>
      </w:hyperlink>
    </w:p>
    <w:p w14:paraId="3191B6C2" w14:textId="395121E2" w:rsidR="00923972" w:rsidRDefault="003A3D2B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6591" w:history="1">
        <w:r w:rsidR="00923972" w:rsidRPr="00C021EA">
          <w:rPr>
            <w:rStyle w:val="Hyperlink"/>
            <w:noProof/>
            <w:lang w:val="fr-FR"/>
          </w:rPr>
          <w:t>Suspendisse dui purus, scelerisque at, vulputate vitae, pretium mattis, nunc?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_Toc58406591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8</w:t>
        </w:r>
        <w:r w:rsidR="00923972">
          <w:rPr>
            <w:noProof/>
            <w:webHidden/>
          </w:rPr>
          <w:fldChar w:fldCharType="end"/>
        </w:r>
      </w:hyperlink>
    </w:p>
    <w:p w14:paraId="3E1CF8B0" w14:textId="0B97135F" w:rsidR="00923972" w:rsidRDefault="003A3D2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6592" w:history="1">
        <w:r w:rsidR="00923972" w:rsidRPr="00C021EA">
          <w:rPr>
            <w:rStyle w:val="Hyperlink"/>
            <w:noProof/>
          </w:rPr>
          <w:t>6.</w:t>
        </w:r>
        <w:r w:rsidR="009239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923972" w:rsidRPr="00C021EA">
          <w:rPr>
            <w:rStyle w:val="Hyperlink"/>
            <w:noProof/>
          </w:rPr>
          <w:t>Liên hệ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_Toc58406592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9</w:t>
        </w:r>
        <w:r w:rsidR="00923972">
          <w:rPr>
            <w:noProof/>
            <w:webHidden/>
          </w:rPr>
          <w:fldChar w:fldCharType="end"/>
        </w:r>
      </w:hyperlink>
    </w:p>
    <w:p w14:paraId="787D5D8A" w14:textId="65B3350D" w:rsidR="00923972" w:rsidRDefault="003A3D2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93" w:history="1">
        <w:r w:rsidR="00923972" w:rsidRPr="00C021EA">
          <w:rPr>
            <w:rStyle w:val="Hyperlink"/>
            <w:noProof/>
          </w:rPr>
          <w:t>Thông tin sản phẩm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_Toc58406593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9</w:t>
        </w:r>
        <w:r w:rsidR="00923972">
          <w:rPr>
            <w:noProof/>
            <w:webHidden/>
          </w:rPr>
          <w:fldChar w:fldCharType="end"/>
        </w:r>
      </w:hyperlink>
    </w:p>
    <w:p w14:paraId="7C7A5CA8" w14:textId="3AFB2D5C" w:rsidR="00923972" w:rsidRDefault="003A3D2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94" w:history="1">
        <w:r w:rsidR="00923972" w:rsidRPr="00C021EA">
          <w:rPr>
            <w:rStyle w:val="Hyperlink"/>
            <w:noProof/>
          </w:rPr>
          <w:t>Những người thực hiện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_Toc58406594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9</w:t>
        </w:r>
        <w:r w:rsidR="00923972">
          <w:rPr>
            <w:noProof/>
            <w:webHidden/>
          </w:rPr>
          <w:fldChar w:fldCharType="end"/>
        </w:r>
      </w:hyperlink>
    </w:p>
    <w:p w14:paraId="7D419E07" w14:textId="319F0949" w:rsidR="00923972" w:rsidRDefault="003A3D2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6595" w:history="1">
        <w:r w:rsidR="00923972" w:rsidRPr="00C021EA">
          <w:rPr>
            <w:rStyle w:val="Hyperlink"/>
            <w:noProof/>
          </w:rPr>
          <w:t>Tổ chức</w:t>
        </w:r>
        <w:r w:rsidR="00923972">
          <w:rPr>
            <w:noProof/>
            <w:webHidden/>
          </w:rPr>
          <w:tab/>
        </w:r>
        <w:r w:rsidR="00923972">
          <w:rPr>
            <w:noProof/>
            <w:webHidden/>
          </w:rPr>
          <w:fldChar w:fldCharType="begin"/>
        </w:r>
        <w:r w:rsidR="00923972">
          <w:rPr>
            <w:noProof/>
            <w:webHidden/>
          </w:rPr>
          <w:instrText xml:space="preserve"> PAGEREF _Toc58406595 \h </w:instrText>
        </w:r>
        <w:r w:rsidR="00923972">
          <w:rPr>
            <w:noProof/>
            <w:webHidden/>
          </w:rPr>
        </w:r>
        <w:r w:rsidR="00923972">
          <w:rPr>
            <w:noProof/>
            <w:webHidden/>
          </w:rPr>
          <w:fldChar w:fldCharType="separate"/>
        </w:r>
        <w:r w:rsidR="00923972">
          <w:rPr>
            <w:noProof/>
            <w:webHidden/>
          </w:rPr>
          <w:t>9</w:t>
        </w:r>
        <w:r w:rsidR="00923972">
          <w:rPr>
            <w:noProof/>
            <w:webHidden/>
          </w:rPr>
          <w:fldChar w:fldCharType="end"/>
        </w:r>
      </w:hyperlink>
    </w:p>
    <w:p w14:paraId="3BB78466" w14:textId="59585C44" w:rsidR="00F34A9B" w:rsidRDefault="00030EB1" w:rsidP="005F37E7">
      <w:pPr>
        <w:pStyle w:val="TOC3"/>
        <w:sectPr w:rsidR="00F34A9B" w:rsidSect="0051319F">
          <w:headerReference w:type="default" r:id="rId10"/>
          <w:footerReference w:type="default" r:id="rId11"/>
          <w:footnotePr>
            <w:pos w:val="beneathText"/>
          </w:footnotePr>
          <w:pgSz w:w="11905" w:h="16837"/>
          <w:pgMar w:top="1260" w:right="1138" w:bottom="1138" w:left="1987" w:header="720" w:footer="668" w:gutter="0"/>
          <w:pgNumType w:fmt="lowerRoman"/>
          <w:cols w:space="720"/>
          <w:titlePg/>
          <w:docGrid w:linePitch="360"/>
        </w:sectPr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</w:p>
    <w:p w14:paraId="0A5F00CB" w14:textId="77777777" w:rsidR="006A70E9" w:rsidRDefault="006A70E9" w:rsidP="008410A0">
      <w:pPr>
        <w:pStyle w:val="Heading1"/>
      </w:pPr>
      <w:bookmarkStart w:id="0" w:name="_Toc58406581"/>
      <w:r>
        <w:lastRenderedPageBreak/>
        <w:t xml:space="preserve">Giới </w:t>
      </w:r>
      <w:proofErr w:type="spellStart"/>
      <w:r>
        <w:t>thiệu</w:t>
      </w:r>
      <w:bookmarkEnd w:id="0"/>
      <w:proofErr w:type="spellEnd"/>
    </w:p>
    <w:p w14:paraId="031BDFC7" w14:textId="77777777" w:rsidR="000805C1" w:rsidRPr="000805C1" w:rsidRDefault="000805C1" w:rsidP="006A70E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0805C1">
        <w:rPr>
          <w:noProof/>
          <w:lang w:val="fr-FR"/>
        </w:rPr>
        <w:t>Nunc viverra imperdiet enim.</w:t>
      </w:r>
    </w:p>
    <w:p w14:paraId="54D6E5F2" w14:textId="77777777" w:rsidR="000805C1" w:rsidRPr="000805C1" w:rsidRDefault="000805C1" w:rsidP="006A70E9">
      <w:pPr>
        <w:rPr>
          <w:noProof/>
          <w:lang w:val="fr-FR"/>
        </w:rPr>
      </w:pPr>
      <w:r w:rsidRPr="000805C1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3CE71D78" w14:textId="70A0C898" w:rsidR="0072620A" w:rsidRDefault="000805C1" w:rsidP="006A70E9">
      <w:r w:rsidRPr="000805C1">
        <w:rPr>
          <w:noProof/>
          <w:lang w:val="fr-FR"/>
        </w:rPr>
        <w:t xml:space="preserve">Mauris et orci. Aenean nec lorem. </w:t>
      </w:r>
      <w:r>
        <w:rPr>
          <w:noProof/>
        </w:rPr>
        <w:t>In porttitor. Donec laoreet nonummy augue.</w:t>
      </w:r>
    </w:p>
    <w:p w14:paraId="1E1B901F" w14:textId="3A8C33C7" w:rsidR="000805C1" w:rsidRDefault="00A92B91" w:rsidP="006A70E9">
      <w:pPr>
        <w:pStyle w:val="Caption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2FAB1D41" wp14:editId="14916105">
                <wp:extent cx="5610225" cy="2124074"/>
                <wp:effectExtent l="0" t="0" r="28575" b="10160"/>
                <wp:docPr id="174" name="Canvas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19C1FA34" id="Canvas 174" o:spid="_x0000_s1026" editas="canvas" style="width:441.75pt;height:167.25pt;mso-position-horizontal-relative:char;mso-position-vertical-relative:line" coordsize="56102,21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">
                <v:shape id="_x0000_s1027" type="#_x0000_t75" style="position:absolute;width:56102;height:21234;visibility:visible;mso-wrap-style:square" stroked="t" strokecolor="#4f81bd [320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1BA2A69" w14:textId="633C5F29" w:rsidR="006A70E9" w:rsidRDefault="006A70E9" w:rsidP="006A70E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3643E">
          <w:rPr>
            <w:noProof/>
          </w:rPr>
          <w:t>1</w:t>
        </w:r>
      </w:fldSimple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DF9B48A" w14:textId="3606A41F" w:rsidR="00F42990" w:rsidRDefault="002F6AB8" w:rsidP="008410A0">
      <w:pPr>
        <w:pStyle w:val="Heading1"/>
      </w:pPr>
      <w:bookmarkStart w:id="1" w:name="_Toc58406582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484ABD" w:rsidRPr="00222F9F" w14:paraId="13AEEA9F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BEDEF59" w14:textId="77777777" w:rsidR="00484ABD" w:rsidRPr="009164D1" w:rsidRDefault="00484ABD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86B965A" wp14:editId="1273C434">
                      <wp:extent cx="141605" cy="141605"/>
                      <wp:effectExtent l="0" t="0" r="0" b="0"/>
                      <wp:docPr id="38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81" name="Rectangle 38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2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B83A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">
                      <v:rect id="Rectangle 38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2042291" w14:textId="307157C5" w:rsidR="00484ABD" w:rsidRPr="009164D1" w:rsidRDefault="00484ABD" w:rsidP="006E436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các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,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</w:tr>
    </w:tbl>
    <w:p w14:paraId="08697098" w14:textId="77777777" w:rsidR="00484ABD" w:rsidRDefault="00484ABD" w:rsidP="006A70E9"/>
    <w:p w14:paraId="259BEBEB" w14:textId="1B4DE0C7" w:rsidR="002F6AB8" w:rsidRDefault="002F6AB8" w:rsidP="002F6AB8">
      <w:pPr>
        <w:pStyle w:val="ListParagraph"/>
        <w:numPr>
          <w:ilvl w:val="0"/>
          <w:numId w:val="42"/>
        </w:numPr>
      </w:pPr>
      <w:r>
        <w:t>CPU</w:t>
      </w:r>
    </w:p>
    <w:p w14:paraId="15B5053E" w14:textId="1CCA359D" w:rsidR="002F6AB8" w:rsidRDefault="002F6AB8" w:rsidP="002F6AB8">
      <w:pPr>
        <w:pStyle w:val="ListParagraph"/>
        <w:numPr>
          <w:ilvl w:val="0"/>
          <w:numId w:val="42"/>
        </w:numPr>
      </w:pPr>
      <w:r>
        <w:t>RAM</w:t>
      </w:r>
    </w:p>
    <w:p w14:paraId="4BCF63A8" w14:textId="5DD380D1" w:rsidR="006A70E9" w:rsidRDefault="002F6AB8" w:rsidP="002F6AB8">
      <w:pPr>
        <w:pStyle w:val="ListParagraph"/>
        <w:numPr>
          <w:ilvl w:val="0"/>
          <w:numId w:val="42"/>
        </w:numPr>
      </w:pPr>
      <w:r>
        <w:t>OS</w:t>
      </w:r>
    </w:p>
    <w:p w14:paraId="1601B582" w14:textId="3429FA5A" w:rsidR="002F6AB8" w:rsidRDefault="002F6AB8" w:rsidP="002F6AB8">
      <w:pPr>
        <w:pStyle w:val="ListParagraph"/>
        <w:numPr>
          <w:ilvl w:val="0"/>
          <w:numId w:val="42"/>
        </w:numPr>
      </w:pPr>
      <w:r>
        <w:t>Office</w:t>
      </w:r>
    </w:p>
    <w:p w14:paraId="497621A4" w14:textId="409DF0FF" w:rsidR="002F6AB8" w:rsidRDefault="002F6AB8" w:rsidP="002F6AB8">
      <w:pPr>
        <w:pStyle w:val="ListParagraph"/>
        <w:numPr>
          <w:ilvl w:val="0"/>
          <w:numId w:val="42"/>
        </w:numPr>
      </w:pPr>
      <w:r>
        <w:t>Chrome</w:t>
      </w:r>
    </w:p>
    <w:p w14:paraId="06333A69" w14:textId="605CE35B" w:rsidR="002F6AB8" w:rsidRPr="006A70E9" w:rsidRDefault="002F6AB8" w:rsidP="002F6AB8">
      <w:pPr>
        <w:pStyle w:val="ListParagraph"/>
        <w:numPr>
          <w:ilvl w:val="0"/>
          <w:numId w:val="42"/>
        </w:numPr>
      </w:pPr>
      <w:r>
        <w:t>Android: &gt;=</w:t>
      </w:r>
    </w:p>
    <w:p w14:paraId="338F8397" w14:textId="49E69D8A" w:rsidR="000805C1" w:rsidRDefault="00A71312" w:rsidP="004422CF">
      <w:pPr>
        <w:pStyle w:val="Heading1"/>
      </w:pPr>
      <w:bookmarkStart w:id="2" w:name="_Toc58406583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2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9164D1" w:rsidRPr="00222F9F" w14:paraId="65F55E3D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74A9DE2" w14:textId="77777777" w:rsidR="009164D1" w:rsidRPr="009164D1" w:rsidRDefault="009164D1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12D3BE8" wp14:editId="0F5FDC6C">
                      <wp:extent cx="141605" cy="141605"/>
                      <wp:effectExtent l="0" t="0" r="0" b="0"/>
                      <wp:docPr id="37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78" name="Rectangle 37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F975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">
                      <v:rect id="Rectangle 37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4979329" w14:textId="4D96FEE7" w:rsidR="009164D1" w:rsidRPr="009164D1" w:rsidRDefault="00402F6E" w:rsidP="009164D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thời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,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mức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của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</w:p>
        </w:tc>
      </w:tr>
    </w:tbl>
    <w:p w14:paraId="23C6A8E8" w14:textId="77777777" w:rsidR="009164D1" w:rsidRDefault="009164D1" w:rsidP="004422CF"/>
    <w:p w14:paraId="5E4150DD" w14:textId="61B47BF0" w:rsidR="00867024" w:rsidRPr="007B6213" w:rsidRDefault="00867024" w:rsidP="004422CF">
      <w:pPr>
        <w:rPr>
          <w:color w:val="C00000"/>
        </w:rPr>
      </w:pPr>
      <w:r w:rsidRPr="007B6213">
        <w:rPr>
          <w:b/>
          <w:bCs/>
          <w:color w:val="C00000"/>
        </w:rPr>
        <w:t xml:space="preserve">Qui </w:t>
      </w:r>
      <w:proofErr w:type="spellStart"/>
      <w:r w:rsidRPr="007B6213">
        <w:rPr>
          <w:b/>
          <w:bCs/>
          <w:color w:val="C00000"/>
        </w:rPr>
        <w:t>tắc</w:t>
      </w:r>
      <w:proofErr w:type="spellEnd"/>
      <w:r w:rsidRPr="007B6213">
        <w:rPr>
          <w:b/>
          <w:bCs/>
          <w:color w:val="C00000"/>
        </w:rPr>
        <w:t xml:space="preserve">: </w:t>
      </w:r>
      <w:proofErr w:type="spellStart"/>
      <w:r w:rsidRPr="007B6213">
        <w:rPr>
          <w:color w:val="C00000"/>
        </w:rPr>
        <w:t>tên</w:t>
      </w:r>
      <w:proofErr w:type="spellEnd"/>
      <w:r w:rsidRPr="007B6213">
        <w:rPr>
          <w:color w:val="C00000"/>
        </w:rPr>
        <w:t xml:space="preserve"> </w:t>
      </w:r>
      <w:proofErr w:type="spellStart"/>
      <w:r w:rsidRPr="007B6213">
        <w:rPr>
          <w:color w:val="C00000"/>
        </w:rPr>
        <w:t>riêng</w:t>
      </w:r>
      <w:proofErr w:type="spellEnd"/>
      <w:r w:rsidRPr="007B6213">
        <w:rPr>
          <w:color w:val="C00000"/>
        </w:rPr>
        <w:t xml:space="preserve"> của các </w:t>
      </w:r>
      <w:proofErr w:type="spellStart"/>
      <w:r w:rsidRPr="007B6213">
        <w:rPr>
          <w:color w:val="C00000"/>
        </w:rPr>
        <w:t>đối</w:t>
      </w:r>
      <w:proofErr w:type="spellEnd"/>
      <w:r w:rsidRPr="007B6213">
        <w:rPr>
          <w:color w:val="C00000"/>
        </w:rPr>
        <w:t xml:space="preserve"> </w:t>
      </w:r>
      <w:proofErr w:type="spellStart"/>
      <w:r w:rsidRPr="007B6213">
        <w:rPr>
          <w:color w:val="C00000"/>
        </w:rPr>
        <w:t>tượng</w:t>
      </w:r>
      <w:proofErr w:type="spellEnd"/>
      <w:r w:rsidRPr="007B6213">
        <w:rPr>
          <w:color w:val="C00000"/>
        </w:rPr>
        <w:t xml:space="preserve"> in </w:t>
      </w:r>
      <w:proofErr w:type="spellStart"/>
      <w:r w:rsidRPr="007B6213">
        <w:rPr>
          <w:color w:val="C00000"/>
        </w:rPr>
        <w:t>đậm</w:t>
      </w:r>
      <w:proofErr w:type="spellEnd"/>
      <w:r w:rsidRPr="007B6213">
        <w:rPr>
          <w:color w:val="C00000"/>
        </w:rPr>
        <w:t>.</w:t>
      </w:r>
      <w:r w:rsidR="00560F5D" w:rsidRPr="007B6213">
        <w:rPr>
          <w:color w:val="C00000"/>
        </w:rPr>
        <w:t xml:space="preserve"> </w:t>
      </w:r>
      <w:proofErr w:type="spellStart"/>
      <w:r w:rsidR="00560F5D" w:rsidRPr="007B6213">
        <w:rPr>
          <w:color w:val="C00000"/>
        </w:rPr>
        <w:t>Ví</w:t>
      </w:r>
      <w:proofErr w:type="spellEnd"/>
      <w:r w:rsidR="00560F5D" w:rsidRPr="007B6213">
        <w:rPr>
          <w:color w:val="C00000"/>
        </w:rPr>
        <w:t xml:space="preserve"> </w:t>
      </w:r>
      <w:proofErr w:type="spellStart"/>
      <w:r w:rsidR="00560F5D" w:rsidRPr="007B6213">
        <w:rPr>
          <w:color w:val="C00000"/>
        </w:rPr>
        <w:t>dụ</w:t>
      </w:r>
      <w:proofErr w:type="spellEnd"/>
      <w:r w:rsidR="00560F5D" w:rsidRPr="007B6213">
        <w:rPr>
          <w:color w:val="C00000"/>
        </w:rPr>
        <w:t xml:space="preserve">: ở trên </w:t>
      </w:r>
      <w:proofErr w:type="spellStart"/>
      <w:r w:rsidR="00560F5D" w:rsidRPr="007B6213">
        <w:rPr>
          <w:color w:val="C00000"/>
        </w:rPr>
        <w:t>thanh</w:t>
      </w:r>
      <w:proofErr w:type="spellEnd"/>
      <w:r w:rsidR="00560F5D" w:rsidRPr="007B6213">
        <w:rPr>
          <w:color w:val="C00000"/>
        </w:rPr>
        <w:t xml:space="preserve"> </w:t>
      </w:r>
      <w:r w:rsidR="00560F5D" w:rsidRPr="007B6213">
        <w:rPr>
          <w:b/>
          <w:bCs/>
          <w:color w:val="C00000"/>
        </w:rPr>
        <w:t>Main Ribbon</w:t>
      </w:r>
      <w:r w:rsidR="00560F5D" w:rsidRPr="007B6213">
        <w:rPr>
          <w:color w:val="C00000"/>
        </w:rPr>
        <w:t xml:space="preserve">, </w:t>
      </w:r>
      <w:proofErr w:type="spellStart"/>
      <w:r w:rsidR="00560F5D" w:rsidRPr="007B6213">
        <w:rPr>
          <w:color w:val="C00000"/>
        </w:rPr>
        <w:t>chọn</w:t>
      </w:r>
      <w:proofErr w:type="spellEnd"/>
      <w:r w:rsidR="00560F5D" w:rsidRPr="007B6213">
        <w:rPr>
          <w:color w:val="C00000"/>
        </w:rPr>
        <w:t xml:space="preserve"> tab </w:t>
      </w:r>
      <w:r w:rsidR="00560F5D" w:rsidRPr="007B6213">
        <w:rPr>
          <w:b/>
          <w:bCs/>
          <w:color w:val="C00000"/>
        </w:rPr>
        <w:t xml:space="preserve">Home, </w:t>
      </w:r>
      <w:proofErr w:type="spellStart"/>
      <w:r w:rsidR="00560F5D" w:rsidRPr="007B6213">
        <w:rPr>
          <w:color w:val="C00000"/>
        </w:rPr>
        <w:t>trong</w:t>
      </w:r>
      <w:proofErr w:type="spellEnd"/>
      <w:r w:rsidR="00560F5D" w:rsidRPr="007B6213">
        <w:rPr>
          <w:color w:val="C00000"/>
        </w:rPr>
        <w:t xml:space="preserve"> group </w:t>
      </w:r>
      <w:r w:rsidR="00560F5D" w:rsidRPr="007B6213">
        <w:rPr>
          <w:b/>
          <w:bCs/>
          <w:color w:val="C00000"/>
        </w:rPr>
        <w:t>Font</w:t>
      </w:r>
      <w:r w:rsidR="00560F5D" w:rsidRPr="007B6213">
        <w:rPr>
          <w:color w:val="C00000"/>
        </w:rPr>
        <w:t xml:space="preserve">, </w:t>
      </w:r>
      <w:proofErr w:type="spellStart"/>
      <w:r w:rsidR="00560F5D" w:rsidRPr="007B6213">
        <w:rPr>
          <w:color w:val="C00000"/>
        </w:rPr>
        <w:t>bấm</w:t>
      </w:r>
      <w:proofErr w:type="spellEnd"/>
      <w:r w:rsidR="00560F5D" w:rsidRPr="007B6213">
        <w:rPr>
          <w:color w:val="C00000"/>
        </w:rPr>
        <w:t xml:space="preserve"> </w:t>
      </w:r>
      <w:proofErr w:type="spellStart"/>
      <w:r w:rsidR="00560F5D" w:rsidRPr="007B6213">
        <w:rPr>
          <w:color w:val="C00000"/>
        </w:rPr>
        <w:t>chọn</w:t>
      </w:r>
      <w:proofErr w:type="spellEnd"/>
      <w:r w:rsidR="00560F5D" w:rsidRPr="007B6213">
        <w:rPr>
          <w:color w:val="C00000"/>
        </w:rPr>
        <w:t xml:space="preserve"> font </w:t>
      </w:r>
      <w:r w:rsidR="00560F5D" w:rsidRPr="007B6213">
        <w:rPr>
          <w:b/>
          <w:bCs/>
          <w:color w:val="C00000"/>
        </w:rPr>
        <w:t>Tahoma</w:t>
      </w:r>
      <w:r w:rsidR="00560F5D" w:rsidRPr="007B6213">
        <w:rPr>
          <w:color w:val="C00000"/>
        </w:rPr>
        <w:t>.</w:t>
      </w:r>
      <w:r w:rsidR="007B6213" w:rsidRPr="007B6213">
        <w:rPr>
          <w:color w:val="C00000"/>
        </w:rPr>
        <w:t xml:space="preserve"> Sau </w:t>
      </w:r>
      <w:proofErr w:type="spellStart"/>
      <w:r w:rsidR="007B6213" w:rsidRPr="007B6213">
        <w:rPr>
          <w:color w:val="C00000"/>
        </w:rPr>
        <w:t>đó</w:t>
      </w:r>
      <w:proofErr w:type="spellEnd"/>
      <w:r w:rsidR="007B6213" w:rsidRPr="007B6213">
        <w:rPr>
          <w:color w:val="C00000"/>
        </w:rPr>
        <w:t xml:space="preserve">, </w:t>
      </w:r>
      <w:proofErr w:type="spellStart"/>
      <w:r w:rsidR="007B6213" w:rsidRPr="007B6213">
        <w:rPr>
          <w:color w:val="C00000"/>
        </w:rPr>
        <w:t>bấm</w:t>
      </w:r>
      <w:proofErr w:type="spellEnd"/>
      <w:r w:rsidR="007B6213" w:rsidRPr="007B6213">
        <w:rPr>
          <w:color w:val="C00000"/>
        </w:rPr>
        <w:t xml:space="preserve"> </w:t>
      </w:r>
      <w:r w:rsidR="007B6213" w:rsidRPr="007B6213">
        <w:rPr>
          <w:b/>
          <w:bCs/>
          <w:color w:val="C00000"/>
        </w:rPr>
        <w:t>OK</w:t>
      </w:r>
      <w:r w:rsidR="007B6213" w:rsidRPr="007B6213">
        <w:rPr>
          <w:color w:val="C00000"/>
        </w:rPr>
        <w:t>.</w:t>
      </w:r>
    </w:p>
    <w:p w14:paraId="7DD449B1" w14:textId="77777777" w:rsidR="004422CF" w:rsidRPr="004422CF" w:rsidRDefault="004422CF" w:rsidP="004422CF">
      <w:pPr>
        <w:rPr>
          <w:noProof/>
          <w:lang w:val="fr-FR"/>
        </w:rPr>
      </w:pPr>
      <w:r w:rsidRPr="00867024">
        <w:rPr>
          <w:noProof/>
        </w:rPr>
        <w:t xml:space="preserve">Lorem ipsum dolor sit amet, consectetuer adipiscing elit. </w:t>
      </w:r>
      <w:r>
        <w:rPr>
          <w:noProof/>
        </w:rPr>
        <w:t xml:space="preserve">Maecenas porttitor congue massa. Fusce posuere, magna sed pulvinar ultricies, purus lectus malesuada libero, sit amet commodo magna eros quis urna. </w:t>
      </w:r>
      <w:r w:rsidRPr="004422CF">
        <w:rPr>
          <w:noProof/>
          <w:lang w:val="fr-FR"/>
        </w:rPr>
        <w:t>Nunc viverra imperdiet enim. Fusce est.</w:t>
      </w:r>
    </w:p>
    <w:p w14:paraId="6EC36B5D" w14:textId="77777777" w:rsidR="004422CF" w:rsidRPr="004422CF" w:rsidRDefault="004422CF" w:rsidP="004422CF">
      <w:pPr>
        <w:rPr>
          <w:noProof/>
          <w:lang w:val="fr-FR"/>
        </w:rPr>
      </w:pPr>
      <w:r w:rsidRPr="004422CF">
        <w:rPr>
          <w:noProof/>
          <w:lang w:val="fr-FR"/>
        </w:rPr>
        <w:lastRenderedPageBreak/>
        <w:t>Vivamus a tellus. Pellentesque habitant morbi tristique senectus et netus et malesuada fames ac turpis egestas. Proin pharetra nonummy pede. Mauris et orci. Aenean nec lorem.</w:t>
      </w:r>
    </w:p>
    <w:p w14:paraId="20F8AA0E" w14:textId="348B1038" w:rsidR="004422CF" w:rsidRDefault="004422CF" w:rsidP="004422CF">
      <w:r>
        <w:rPr>
          <w:noProof/>
        </w:rPr>
        <w:t>In porttitor. Donec laoreet nonummy augue. Suspendisse dui purus, scelerisque at, vulputate vitae, pretium mattis, nunc. Mauris eget neque at sem venenatis eleifend. Ut nonummy.</w:t>
      </w:r>
    </w:p>
    <w:p w14:paraId="1F37FE5F" w14:textId="06C303B5" w:rsidR="005575D6" w:rsidRDefault="002D0AD0" w:rsidP="005575D6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0271F21A" wp14:editId="0160CC75">
                <wp:extent cx="5575300" cy="2110221"/>
                <wp:effectExtent l="0" t="0" r="25400" b="23495"/>
                <wp:docPr id="190" name="Canvas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2C961F66" id="Canvas 190" o:spid="_x0000_s1026" editas="canvas" style="width:439pt;height:166.15pt;mso-position-horizontal-relative:char;mso-position-vertical-relative:line" coordsize="55753,21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">
                <v:shape id="_x0000_s1027" type="#_x0000_t75" style="position:absolute;width:55753;height:21101;visibility:visible;mso-wrap-style:square" stroked="t" strokecolor="#4f81bd [320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3E0CB023" w14:textId="77777777" w:rsidR="00DB6ACC" w:rsidRDefault="00DB6ACC" w:rsidP="00DB6ACC">
      <w:pPr>
        <w:pStyle w:val="Caption"/>
        <w:jc w:val="center"/>
      </w:pPr>
      <w:bookmarkStart w:id="3" w:name="_Ref422734410"/>
      <w:proofErr w:type="spellStart"/>
      <w:r>
        <w:t>Hình</w:t>
      </w:r>
      <w:proofErr w:type="spellEnd"/>
      <w:r>
        <w:t xml:space="preserve"> </w:t>
      </w:r>
      <w:fldSimple w:instr=" SEQ Hình \* ARABIC ">
        <w:r w:rsidR="00A3643E">
          <w:rPr>
            <w:noProof/>
          </w:rPr>
          <w:t>3</w:t>
        </w:r>
      </w:fldSimple>
      <w:r>
        <w:t xml:space="preserve">. </w:t>
      </w:r>
      <w:bookmarkEnd w:id="3"/>
      <w:r w:rsidR="00C42D4B">
        <w:t xml:space="preserve">Các </w:t>
      </w:r>
      <w:proofErr w:type="spellStart"/>
      <w:r w:rsidR="00C42D4B">
        <w:t>vùng</w:t>
      </w:r>
      <w:proofErr w:type="spellEnd"/>
      <w:r w:rsidR="00C42D4B">
        <w:t xml:space="preserve"> </w:t>
      </w:r>
      <w:proofErr w:type="spellStart"/>
      <w:r w:rsidR="00C42D4B">
        <w:t>chức</w:t>
      </w:r>
      <w:proofErr w:type="spellEnd"/>
      <w:r w:rsidR="00C42D4B">
        <w:t xml:space="preserve"> </w:t>
      </w:r>
      <w:proofErr w:type="spellStart"/>
      <w:r w:rsidR="00C42D4B">
        <w:t>năng</w:t>
      </w:r>
      <w:proofErr w:type="spellEnd"/>
      <w:r w:rsidR="00C42D4B">
        <w:t xml:space="preserve"> trên </w:t>
      </w:r>
      <w:proofErr w:type="spellStart"/>
      <w:r w:rsidR="00C42D4B">
        <w:t>giao</w:t>
      </w:r>
      <w:proofErr w:type="spellEnd"/>
      <w:r w:rsidR="00C42D4B">
        <w:t xml:space="preserve"> </w:t>
      </w:r>
      <w:proofErr w:type="spellStart"/>
      <w:r w:rsidR="00C42D4B">
        <w:t>diện</w:t>
      </w:r>
      <w:proofErr w:type="spellEnd"/>
      <w:r w:rsidR="00C42D4B">
        <w:t xml:space="preserve"> </w:t>
      </w:r>
      <w:proofErr w:type="spellStart"/>
      <w:r w:rsidR="00C42D4B">
        <w:t>chính</w:t>
      </w:r>
      <w:proofErr w:type="spellEnd"/>
    </w:p>
    <w:p w14:paraId="07CDF8AC" w14:textId="20BE684A" w:rsidR="00AA28CA" w:rsidRDefault="00A5136E" w:rsidP="000744AD">
      <w:pPr>
        <w:pStyle w:val="Heading2"/>
      </w:pPr>
      <w:bookmarkStart w:id="4" w:name="_Toc58406584"/>
      <w:r>
        <w:t xml:space="preserve">Các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bookmarkEnd w:id="4"/>
      <w:proofErr w:type="spellEnd"/>
    </w:p>
    <w:p w14:paraId="43B3A20E" w14:textId="372DEF4A" w:rsidR="00B77488" w:rsidRPr="00B77488" w:rsidRDefault="00B77488" w:rsidP="00B77488"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xem</w:t>
      </w:r>
      <w:proofErr w:type="spellEnd"/>
      <w:r>
        <w:t xml:space="preserve"> ở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03C99CAE" w14:textId="640888E7" w:rsidR="000A6729" w:rsidRDefault="00A10816" w:rsidP="00CC7BA7">
      <w:pPr>
        <w:pStyle w:val="ListParagraph"/>
        <w:numPr>
          <w:ilvl w:val="0"/>
          <w:numId w:val="3"/>
        </w:numPr>
        <w:ind w:left="1350" w:hanging="990"/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688C698B" w14:textId="49E0C449" w:rsidR="0030240A" w:rsidRDefault="00A10816" w:rsidP="00536FE8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4ED711FD" wp14:editId="5285D61F">
                <wp:extent cx="5575300" cy="1847851"/>
                <wp:effectExtent l="0" t="0" r="25400" b="19050"/>
                <wp:docPr id="193" name="Canvas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95" name="Oval 295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Oval 297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Oval 299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9CE575" w14:textId="71275D33" w:rsidR="006E436A" w:rsidRPr="00A10816" w:rsidRDefault="006E436A" w:rsidP="00A10816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Oval 302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4CAD40" w14:textId="0EA6011F" w:rsidR="006E436A" w:rsidRDefault="006E436A" w:rsidP="00A1081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4564EB" w14:textId="7726107A" w:rsidR="006E436A" w:rsidRDefault="006E436A" w:rsidP="00A1081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D711FD" id="Canvas 193" o:spid="_x0000_s1027" editas="canvas" style="width:439pt;height:145.5pt;mso-position-horizontal-relative:char;mso-position-vertical-relative:line" coordsize="55753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">
                <v:shape id="_x0000_s1028" type="#_x0000_t75" style="position:absolute;width:55753;height:18478;visibility:visible;mso-wrap-style:square" stroked="t" strokecolor="#4f81bd [3204]">
                  <v:fill o:detectmouseclick="t"/>
                  <v:path o:connecttype="none"/>
                </v:shape>
                <v:oval id="Oval 295" o:spid="_x0000_s1029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" filled="f" strokecolor="red" strokeweight="2pt"/>
                <v:oval id="Oval 297" o:spid="_x0000_s1030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" filled="f" strokecolor="red" strokeweight="2pt"/>
                <v:oval id="Oval 299" o:spid="_x0000_s1031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" fillcolor="red" strokecolor="#c00000" strokeweight="2pt">
                  <v:textbox inset="0,0,0,0">
                    <w:txbxContent>
                      <w:p w14:paraId="509CE575" w14:textId="71275D33" w:rsidR="006E436A" w:rsidRPr="00A10816" w:rsidRDefault="006E436A" w:rsidP="00A10816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02" o:spid="_x0000_s1032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" fillcolor="red" strokecolor="#c00000" strokeweight="2pt">
                  <v:textbox inset="0,0,0,0">
                    <w:txbxContent>
                      <w:p w14:paraId="764CAD40" w14:textId="0EA6011F" w:rsidR="006E436A" w:rsidRDefault="006E436A" w:rsidP="00A1081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04" o:spid="_x0000_s1033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" fillcolor="red" strokecolor="#c00000" strokeweight="2pt">
                  <v:textbox inset="0,0,0,0">
                    <w:txbxContent>
                      <w:p w14:paraId="6E4564EB" w14:textId="7726107A" w:rsidR="006E436A" w:rsidRDefault="006E436A" w:rsidP="00A1081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27EFD3E" w14:textId="10E7D54E" w:rsidR="00CC7BA7" w:rsidRPr="004422CF" w:rsidRDefault="00A10816" w:rsidP="00CC7BA7">
      <w:pPr>
        <w:pStyle w:val="ListParagraph"/>
        <w:numPr>
          <w:ilvl w:val="0"/>
          <w:numId w:val="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000B87F2" w14:textId="60C3DC8D" w:rsidR="00A10816" w:rsidRDefault="00A10816" w:rsidP="00A10816">
      <w:pPr>
        <w:pStyle w:val="ListParagraph"/>
        <w:numPr>
          <w:ilvl w:val="0"/>
          <w:numId w:val="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54F10495" w14:textId="410C52E7" w:rsidR="004422CF" w:rsidRDefault="004422CF" w:rsidP="004422CF">
      <w:pPr>
        <w:ind w:left="360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0D54D4D" wp14:editId="2EECF4A4">
                <wp:extent cx="5575300" cy="1592535"/>
                <wp:effectExtent l="0" t="0" r="25400" b="27305"/>
                <wp:docPr id="207" name="Canvas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96" name="Oval 196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Oval 198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Oval 199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D5A93F" w14:textId="77777777" w:rsidR="006E436A" w:rsidRPr="00A10816" w:rsidRDefault="006E436A" w:rsidP="004422CF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Oval 200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ACD07" w14:textId="77777777" w:rsidR="006E436A" w:rsidRDefault="006E436A" w:rsidP="004422C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Oval 201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831D4" w14:textId="77777777" w:rsidR="006E436A" w:rsidRDefault="006E436A" w:rsidP="004422C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0D54D4D" id="Canvas 207" o:spid="_x0000_s1034" editas="canvas" style="width:439pt;height:125.4pt;mso-position-horizontal-relative:char;mso-position-vertical-relative:line" coordsize="55753,15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">
                <v:shape id="_x0000_s1035" type="#_x0000_t75" style="position:absolute;width:55753;height:15919;visibility:visible;mso-wrap-style:square" stroked="t" strokecolor="#4f81bd [3204]">
                  <v:fill o:detectmouseclick="t"/>
                  <v:path o:connecttype="none"/>
                </v:shape>
                <v:oval id="Oval 196" o:spid="_x0000_s1036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" filled="f" strokecolor="red" strokeweight="2pt"/>
                <v:oval id="Oval 198" o:spid="_x0000_s1037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" filled="f" strokecolor="red" strokeweight="2pt"/>
                <v:oval id="Oval 199" o:spid="_x0000_s1038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" fillcolor="red" strokecolor="#c00000" strokeweight="2pt">
                  <v:textbox inset="0,0,0,0">
                    <w:txbxContent>
                      <w:p w14:paraId="6ED5A93F" w14:textId="77777777" w:rsidR="006E436A" w:rsidRPr="00A10816" w:rsidRDefault="006E436A" w:rsidP="004422CF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200" o:spid="_x0000_s1039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" fillcolor="red" strokecolor="#c00000" strokeweight="2pt">
                  <v:textbox inset="0,0,0,0">
                    <w:txbxContent>
                      <w:p w14:paraId="15CACD07" w14:textId="77777777" w:rsidR="006E436A" w:rsidRDefault="006E436A" w:rsidP="004422C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201" o:spid="_x0000_s1040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" fillcolor="red" strokecolor="#c00000" strokeweight="2pt">
                  <v:textbox inset="0,0,0,0">
                    <w:txbxContent>
                      <w:p w14:paraId="202831D4" w14:textId="77777777" w:rsidR="006E436A" w:rsidRDefault="006E436A" w:rsidP="004422C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E026B9A" w14:textId="3A3AE261" w:rsidR="00AA6323" w:rsidRDefault="00A10816" w:rsidP="00A10816">
      <w:pPr>
        <w:pStyle w:val="ListParagraph"/>
        <w:numPr>
          <w:ilvl w:val="0"/>
          <w:numId w:val="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lastRenderedPageBreak/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63211F33" w14:textId="469CAC1F" w:rsidR="00AA6323" w:rsidRDefault="00AA6323" w:rsidP="00E82259">
      <w:pPr>
        <w:jc w:val="center"/>
      </w:pPr>
    </w:p>
    <w:p w14:paraId="08B6D573" w14:textId="338084C0" w:rsidR="000744AD" w:rsidRDefault="00A5136E" w:rsidP="000744AD">
      <w:pPr>
        <w:pStyle w:val="Heading2"/>
      </w:pPr>
      <w:bookmarkStart w:id="5" w:name="_Toc58406585"/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dùng 1</w:t>
      </w:r>
      <w:bookmarkEnd w:id="5"/>
    </w:p>
    <w:p w14:paraId="64719203" w14:textId="12CA6A64" w:rsidR="00A5136E" w:rsidRDefault="00A5136E" w:rsidP="00A5136E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00330F64" w14:textId="2CD5441F" w:rsidR="00A5136E" w:rsidRPr="00A5136E" w:rsidRDefault="00A5136E" w:rsidP="00A5136E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7A603399" w14:textId="0CA31D26" w:rsidR="00A5136E" w:rsidRPr="00A5136E" w:rsidRDefault="00A5136E" w:rsidP="00A5136E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3A6D872C" w14:textId="77777777" w:rsidR="00A5136E" w:rsidRPr="00A5136E" w:rsidRDefault="00A5136E" w:rsidP="00A5136E">
      <w:pPr>
        <w:rPr>
          <w:lang w:val="fr-FR"/>
        </w:rPr>
      </w:pPr>
    </w:p>
    <w:p w14:paraId="5216D9CB" w14:textId="77777777" w:rsidR="00A5136E" w:rsidRDefault="00A5136E" w:rsidP="00A5136E">
      <w:pPr>
        <w:pStyle w:val="ListParagraph"/>
        <w:numPr>
          <w:ilvl w:val="0"/>
          <w:numId w:val="33"/>
        </w:numPr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51AE1A36" w14:textId="77777777" w:rsidR="00A5136E" w:rsidRDefault="00A5136E" w:rsidP="00A5136E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5056B58" wp14:editId="0634FCEA">
                <wp:extent cx="5575300" cy="1136280"/>
                <wp:effectExtent l="0" t="0" r="25400" b="26035"/>
                <wp:docPr id="309" name="Canvas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08" name="Oval 208"/>
                        <wps:cNvSpPr/>
                        <wps:spPr>
                          <a:xfrm>
                            <a:off x="1065825" y="17922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Oval 212"/>
                        <wps:cNvSpPr/>
                        <wps:spPr>
                          <a:xfrm>
                            <a:off x="4241346" y="36014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Oval 217"/>
                        <wps:cNvSpPr/>
                        <wps:spPr>
                          <a:xfrm>
                            <a:off x="180000" y="17922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57635" w14:textId="77777777" w:rsidR="006E436A" w:rsidRPr="00A10816" w:rsidRDefault="006E436A" w:rsidP="00A513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Oval 222"/>
                        <wps:cNvSpPr/>
                        <wps:spPr>
                          <a:xfrm>
                            <a:off x="2257805" y="553230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4BAA0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Oval 255"/>
                        <wps:cNvSpPr/>
                        <wps:spPr>
                          <a:xfrm>
                            <a:off x="3501980" y="79326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B87133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056B58" id="Canvas 309" o:spid="_x0000_s1041" editas="canvas" style="width:439pt;height:89.45pt;mso-position-horizontal-relative:char;mso-position-vertical-relative:line" coordsize="55753,11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">
                <v:shape id="_x0000_s1042" type="#_x0000_t75" style="position:absolute;width:55753;height:11360;visibility:visible;mso-wrap-style:square" stroked="t" strokecolor="#4f81bd [3204]">
                  <v:fill o:detectmouseclick="t"/>
                  <v:path o:connecttype="none"/>
                </v:shape>
                <v:oval id="Oval 208" o:spid="_x0000_s1043" style="position:absolute;left:10658;top:1792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" filled="f" strokecolor="red" strokeweight="2pt"/>
                <v:oval id="Oval 212" o:spid="_x0000_s1044" style="position:absolute;left:42413;top:36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" filled="f" strokecolor="red" strokeweight="2pt"/>
                <v:oval id="Oval 217" o:spid="_x0000_s1045" style="position:absolute;left:1800;top:1792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" fillcolor="red" strokecolor="#c00000" strokeweight="2pt">
                  <v:textbox inset="0,0,0,0">
                    <w:txbxContent>
                      <w:p w14:paraId="6C757635" w14:textId="77777777" w:rsidR="006E436A" w:rsidRPr="00A10816" w:rsidRDefault="006E436A" w:rsidP="00A513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222" o:spid="_x0000_s1046" style="position:absolute;left:22578;top:5532;width:3911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" fillcolor="red" strokecolor="#c00000" strokeweight="2pt">
                  <v:textbox inset="0,0,0,0">
                    <w:txbxContent>
                      <w:p w14:paraId="7144BAA0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255" o:spid="_x0000_s1047" style="position:absolute;left:35019;top:7932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" fillcolor="red" strokecolor="#c00000" strokeweight="2pt">
                  <v:textbox inset="0,0,0,0">
                    <w:txbxContent>
                      <w:p w14:paraId="74B87133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F305ED0" w14:textId="77777777" w:rsidR="00A5136E" w:rsidRPr="004422CF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1DB21932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68C62850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3DEA9C28" w14:textId="401C19B5" w:rsidR="00A5136E" w:rsidRPr="00A5136E" w:rsidRDefault="002D3937" w:rsidP="00A5136E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1131710" wp14:editId="368096F3">
                <wp:extent cx="5575300" cy="1244647"/>
                <wp:effectExtent l="0" t="0" r="25400" b="12700"/>
                <wp:docPr id="310" name="Canvas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81" name="Oval 281"/>
                        <wps:cNvSpPr/>
                        <wps:spPr>
                          <a:xfrm>
                            <a:off x="1170600" y="54245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2940005" y="32366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Oval 306"/>
                        <wps:cNvSpPr/>
                        <wps:spPr>
                          <a:xfrm>
                            <a:off x="4066200" y="71005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692FA7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Oval 307"/>
                        <wps:cNvSpPr/>
                        <wps:spPr>
                          <a:xfrm>
                            <a:off x="2836840" y="176871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61384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Oval 308"/>
                        <wps:cNvSpPr/>
                        <wps:spPr>
                          <a:xfrm>
                            <a:off x="1893865" y="132500"/>
                            <a:ext cx="391160" cy="38766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7B4B3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131710" id="Canvas 310" o:spid="_x0000_s1048" editas="canvas" style="width:439pt;height:98pt;mso-position-horizontal-relative:char;mso-position-vertical-relative:line" coordsize="55753,12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">
                <v:shape id="_x0000_s1049" type="#_x0000_t75" style="position:absolute;width:55753;height:12446;visibility:visible;mso-wrap-style:square" stroked="t" strokecolor="#4f81bd [3204]">
                  <v:fill o:detectmouseclick="t"/>
                  <v:path o:connecttype="none"/>
                </v:shape>
                <v:oval id="Oval 281" o:spid="_x0000_s1050" style="position:absolute;left:11706;top:542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" filled="f" strokecolor="red" strokeweight="2pt"/>
                <v:oval id="Oval 305" o:spid="_x0000_s1051" style="position:absolute;left:29400;top:3236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" filled="f" strokecolor="red" strokeweight="2pt"/>
                <v:oval id="Oval 306" o:spid="_x0000_s1052" style="position:absolute;left:40662;top:710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" fillcolor="red" strokecolor="#c00000" strokeweight="2pt">
                  <v:textbox inset="0,0,0,0">
                    <w:txbxContent>
                      <w:p w14:paraId="6D692FA7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07" o:spid="_x0000_s1053" style="position:absolute;left:28368;top:1768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" fillcolor="red" strokecolor="#c00000" strokeweight="2pt">
                  <v:textbox inset="0,0,0,0">
                    <w:txbxContent>
                      <w:p w14:paraId="77561384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08" o:spid="_x0000_s1054" style="position:absolute;left:18938;top:1325;width:3912;height:3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" fillcolor="red" strokecolor="#c00000" strokeweight="2pt">
                  <v:textbox inset="0,0,0,0">
                    <w:txbxContent>
                      <w:p w14:paraId="3C37B4B3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D8666D9" w14:textId="61E71CFC" w:rsidR="002D3937" w:rsidRDefault="002D3937" w:rsidP="002D3937">
      <w:pPr>
        <w:pStyle w:val="Heading2"/>
      </w:pPr>
      <w:bookmarkStart w:id="6" w:name="_Toc58406586"/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dùng 2</w:t>
      </w:r>
      <w:bookmarkEnd w:id="6"/>
    </w:p>
    <w:p w14:paraId="4824499B" w14:textId="77777777" w:rsidR="002D3937" w:rsidRDefault="002D3937" w:rsidP="002D3937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332890AF" w14:textId="77777777" w:rsidR="002D3937" w:rsidRPr="00A5136E" w:rsidRDefault="002D3937" w:rsidP="002D3937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36434717" w14:textId="77777777" w:rsidR="002D3937" w:rsidRPr="00A5136E" w:rsidRDefault="002D3937" w:rsidP="002D3937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4E0B1C10" w14:textId="77777777" w:rsidR="002D3937" w:rsidRPr="00A5136E" w:rsidRDefault="002D3937" w:rsidP="002D3937">
      <w:pPr>
        <w:rPr>
          <w:lang w:val="fr-FR"/>
        </w:rPr>
      </w:pPr>
    </w:p>
    <w:p w14:paraId="1B40826F" w14:textId="77777777" w:rsidR="002D3937" w:rsidRDefault="002D3937" w:rsidP="002D3937">
      <w:pPr>
        <w:pStyle w:val="ListParagraph"/>
        <w:numPr>
          <w:ilvl w:val="0"/>
          <w:numId w:val="33"/>
        </w:numPr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lastRenderedPageBreak/>
        <w:t>massa</w:t>
      </w:r>
      <w:proofErr w:type="spellEnd"/>
      <w:r w:rsidRPr="000805C1">
        <w:t>.</w:t>
      </w:r>
    </w:p>
    <w:p w14:paraId="14D89007" w14:textId="77777777" w:rsidR="002D3937" w:rsidRDefault="002D3937" w:rsidP="002D3937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56FC6A82" wp14:editId="2C8EE3CE">
                <wp:extent cx="5575300" cy="1847851"/>
                <wp:effectExtent l="0" t="0" r="25400" b="19050"/>
                <wp:docPr id="321" name="Canvas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11" name="Oval 311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Oval 313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6E7FD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Oval 314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E883D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Oval 315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9D4FE5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FC6A82" id="Canvas 321" o:spid="_x0000_s1055" editas="canvas" style="width:439pt;height:145.5pt;mso-position-horizontal-relative:char;mso-position-vertical-relative:line" coordsize="55753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">
                <v:shape id="_x0000_s1056" type="#_x0000_t75" style="position:absolute;width:55753;height:18478;visibility:visible;mso-wrap-style:square" stroked="t" strokecolor="#4f81bd [3204]">
                  <v:fill o:detectmouseclick="t"/>
                  <v:path o:connecttype="none"/>
                </v:shape>
                <v:oval id="Oval 311" o:spid="_x0000_s1057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" filled="f" strokecolor="red" strokeweight="2pt"/>
                <v:oval id="Oval 312" o:spid="_x0000_s1058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" filled="f" strokecolor="red" strokeweight="2pt"/>
                <v:oval id="Oval 313" o:spid="_x0000_s1059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" fillcolor="red" strokecolor="#c00000" strokeweight="2pt">
                  <v:textbox inset="0,0,0,0">
                    <w:txbxContent>
                      <w:p w14:paraId="16E6E7FD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14" o:spid="_x0000_s1060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xZUxAAAANwAAAAPAAAAZHJzL2Rvd25yZXYueG1sRI9Bi8Iw&#10;FITvC/6H8ARva6ou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NhbFlTEAAAA3AAAAA8A&#10;AAAAAAAAAAAAAAAABwIAAGRycy9kb3ducmV2LnhtbFBLBQYAAAAAAwADALcAAAD4AgAAAAA=&#10;" fillcolor="red" strokecolor="#c00000" strokeweight="2pt">
                  <v:textbox inset="0,0,0,0">
                    <w:txbxContent>
                      <w:p w14:paraId="335E883D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15" o:spid="_x0000_s1061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7PPxAAAANwAAAAPAAAAZHJzL2Rvd25yZXYueG1sRI9Bi8Iw&#10;FITvC/6H8ARva6qy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LcXs8/EAAAA3AAAAA8A&#10;AAAAAAAAAAAAAAAABwIAAGRycy9kb3ducmV2LnhtbFBLBQYAAAAAAwADALcAAAD4AgAAAAA=&#10;" fillcolor="red" strokecolor="#c00000" strokeweight="2pt">
                  <v:textbox inset="0,0,0,0">
                    <w:txbxContent>
                      <w:p w14:paraId="4C9D4FE5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31A1CC1" w14:textId="77777777" w:rsidR="002D3937" w:rsidRPr="004422CF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2BCE0B81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1A9C2337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2F8DF985" w14:textId="77777777" w:rsidR="005355C2" w:rsidRDefault="00402F6E" w:rsidP="004954BA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337C546E" wp14:editId="43BFD1EF">
                <wp:extent cx="4927600" cy="933450"/>
                <wp:effectExtent l="0" t="0" r="25400" b="19050"/>
                <wp:docPr id="351" name="Canvas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41" name="Oval 341"/>
                        <wps:cNvSpPr/>
                        <wps:spPr>
                          <a:xfrm>
                            <a:off x="4181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Oval 342"/>
                        <wps:cNvSpPr/>
                        <wps:spPr>
                          <a:xfrm>
                            <a:off x="3637575" y="158298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Oval 343"/>
                        <wps:cNvSpPr/>
                        <wps:spPr>
                          <a:xfrm>
                            <a:off x="237150" y="103799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D2C87B" w14:textId="77777777" w:rsidR="00402F6E" w:rsidRPr="00A10816" w:rsidRDefault="00402F6E" w:rsidP="00402F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Oval 344"/>
                        <wps:cNvSpPr/>
                        <wps:spPr>
                          <a:xfrm>
                            <a:off x="2236765" y="265724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1DB2C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Oval 345"/>
                        <wps:cNvSpPr/>
                        <wps:spPr>
                          <a:xfrm>
                            <a:off x="4311605" y="158533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21DB35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7C546E" id="Canvas 351" o:spid="_x0000_s1062" editas="canvas" style="width:388pt;height:73.5pt;mso-position-horizontal-relative:char;mso-position-vertical-relative:line" coordsize="49276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">
                <v:shape id="_x0000_s1063" type="#_x0000_t75" style="position:absolute;width:49276;height:9334;visibility:visible;mso-wrap-style:square" stroked="t" strokecolor="#4f81bd [3204]">
                  <v:fill o:detectmouseclick="t"/>
                  <v:path o:connecttype="none"/>
                </v:shape>
                <v:oval id="Oval 341" o:spid="_x0000_s1064" style="position:absolute;left:4181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" filled="f" strokecolor="#17365d [2415]" strokeweight="2pt"/>
                <v:oval id="Oval 342" o:spid="_x0000_s1065" style="position:absolute;left:36375;top:1582;width:8281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" filled="f" strokecolor="#17365d [2415]" strokeweight="2pt"/>
                <v:oval id="Oval 343" o:spid="_x0000_s1066" style="position:absolute;left:2371;top:1037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08D2C87B" w14:textId="77777777" w:rsidR="00402F6E" w:rsidRPr="00A10816" w:rsidRDefault="00402F6E" w:rsidP="00402F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44" o:spid="_x0000_s1067" style="position:absolute;left:22367;top:2657;width:365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1961DB2C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45" o:spid="_x0000_s1068" style="position:absolute;left:43116;top:1585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5A21DB35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71307E60" w14:textId="77777777" w:rsidR="00402F6E" w:rsidRDefault="00402F6E" w:rsidP="004954BA"/>
    <w:p w14:paraId="77586621" w14:textId="77777777" w:rsidR="007F01B0" w:rsidRDefault="007F01B0" w:rsidP="007F01B0">
      <w:pPr>
        <w:pStyle w:val="Heading1"/>
      </w:pPr>
      <w:bookmarkStart w:id="7" w:name="_Toc58406587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Key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License</w:t>
      </w:r>
      <w:bookmarkEnd w:id="7"/>
      <w:r>
        <w:t xml:space="preserve"> </w:t>
      </w:r>
    </w:p>
    <w:p w14:paraId="1552E658" w14:textId="711FF8FF" w:rsidR="007F01B0" w:rsidRDefault="00B30563" w:rsidP="00691AE4"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cấp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Production Code và </w:t>
      </w:r>
      <w:proofErr w:type="spellStart"/>
      <w:r>
        <w:t>tên</w:t>
      </w:r>
      <w:proofErr w:type="spellEnd"/>
      <w:r>
        <w:t xml:space="preserve"> đơn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. Hai thông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Key để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85B763E" w14:textId="77777777" w:rsidR="00B30563" w:rsidRDefault="00B30563" w:rsidP="00B30563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7E040A88" wp14:editId="7C15039B">
            <wp:extent cx="4794637" cy="1097280"/>
            <wp:effectExtent l="0" t="0" r="25400" b="7620"/>
            <wp:docPr id="287" name="Diagram 2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57D3EBCF" w14:textId="77777777" w:rsidR="0065274B" w:rsidRDefault="0065274B" w:rsidP="0065274B">
      <w:pPr>
        <w:jc w:val="left"/>
      </w:pPr>
    </w:p>
    <w:p w14:paraId="780A4262" w14:textId="72A03848" w:rsidR="0065274B" w:rsidRDefault="0065274B" w:rsidP="0065274B">
      <w:pPr>
        <w:jc w:val="left"/>
      </w:pPr>
      <w:r>
        <w:t xml:space="preserve">Để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dùng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6EC792DF" w14:textId="77777777" w:rsidR="002D60CC" w:rsidRDefault="002D60CC" w:rsidP="00702A59">
      <w:pPr>
        <w:pStyle w:val="ListParagraph"/>
        <w:numPr>
          <w:ilvl w:val="0"/>
          <w:numId w:val="38"/>
        </w:numPr>
        <w:ind w:left="1350" w:hanging="990"/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795A7822" w14:textId="77777777" w:rsidR="002D60CC" w:rsidRDefault="002D60CC" w:rsidP="00702A59">
      <w:pPr>
        <w:ind w:left="1350" w:hanging="99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6E09693B" wp14:editId="7A16FB49">
                <wp:extent cx="4927600" cy="933450"/>
                <wp:effectExtent l="0" t="0" r="25400" b="19050"/>
                <wp:docPr id="367" name="Canvas 3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62" name="Oval 362"/>
                        <wps:cNvSpPr/>
                        <wps:spPr>
                          <a:xfrm>
                            <a:off x="4181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Oval 363"/>
                        <wps:cNvSpPr/>
                        <wps:spPr>
                          <a:xfrm>
                            <a:off x="3637575" y="158298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Oval 364"/>
                        <wps:cNvSpPr/>
                        <wps:spPr>
                          <a:xfrm>
                            <a:off x="237150" y="103799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56A3CE" w14:textId="77777777" w:rsidR="006E436A" w:rsidRPr="00A10816" w:rsidRDefault="006E436A" w:rsidP="002D60CC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Oval 365"/>
                        <wps:cNvSpPr/>
                        <wps:spPr>
                          <a:xfrm>
                            <a:off x="2236765" y="265724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D70999" w14:textId="77777777" w:rsidR="006E436A" w:rsidRDefault="006E436A" w:rsidP="002D60C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Oval 366"/>
                        <wps:cNvSpPr/>
                        <wps:spPr>
                          <a:xfrm>
                            <a:off x="4311605" y="158533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9824C6" w14:textId="77777777" w:rsidR="006E436A" w:rsidRDefault="006E436A" w:rsidP="002D60C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09693B" id="Canvas 367" o:spid="_x0000_s1069" editas="canvas" style="width:388pt;height:73.5pt;mso-position-horizontal-relative:char;mso-position-vertical-relative:line" coordsize="49276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">
                <v:shape id="_x0000_s1070" type="#_x0000_t75" style="position:absolute;width:49276;height:9334;visibility:visible;mso-wrap-style:square" stroked="t" strokecolor="#4f81bd [3204]">
                  <v:fill o:detectmouseclick="t"/>
                  <v:path o:connecttype="none"/>
                </v:shape>
                <v:oval id="Oval 362" o:spid="_x0000_s1071" style="position:absolute;left:4181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" filled="f" strokecolor="#17365d [2415]" strokeweight="2pt"/>
                <v:oval id="Oval 363" o:spid="_x0000_s1072" style="position:absolute;left:36375;top:1582;width:8281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" filled="f" strokecolor="#17365d [2415]" strokeweight="2pt"/>
                <v:oval id="Oval 364" o:spid="_x0000_s1073" style="position:absolute;left:2371;top:1037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5956A3CE" w14:textId="77777777" w:rsidR="006E436A" w:rsidRPr="00A10816" w:rsidRDefault="006E436A" w:rsidP="002D60CC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65" o:spid="_x0000_s1074" style="position:absolute;left:22367;top:2657;width:365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6BD70999" w14:textId="77777777" w:rsidR="006E436A" w:rsidRDefault="006E436A" w:rsidP="002D60C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66" o:spid="_x0000_s1075" style="position:absolute;left:43116;top:1585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339824C6" w14:textId="77777777" w:rsidR="006E436A" w:rsidRDefault="006E436A" w:rsidP="002D60C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EBFABC3" w14:textId="77777777" w:rsidR="002D60CC" w:rsidRPr="004422CF" w:rsidRDefault="002D60CC" w:rsidP="00702A59">
      <w:pPr>
        <w:pStyle w:val="ListParagraph"/>
        <w:numPr>
          <w:ilvl w:val="0"/>
          <w:numId w:val="38"/>
        </w:numPr>
        <w:ind w:left="1350" w:hanging="990"/>
      </w:pPr>
      <w:r w:rsidRPr="004422CF">
        <w:lastRenderedPageBreak/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3A2D119C" w14:textId="77777777" w:rsidR="002D60CC" w:rsidRDefault="002D60CC" w:rsidP="00702A59">
      <w:pPr>
        <w:pStyle w:val="ListParagraph"/>
        <w:numPr>
          <w:ilvl w:val="0"/>
          <w:numId w:val="38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42636A7F" w14:textId="77777777" w:rsidR="006209C0" w:rsidRDefault="006209C0" w:rsidP="002D60CC">
      <w:pPr>
        <w:ind w:left="360"/>
      </w:pPr>
    </w:p>
    <w:p w14:paraId="7AF95C41" w14:textId="77777777" w:rsidR="00382369" w:rsidRDefault="00382369" w:rsidP="00C41D17">
      <w:pPr>
        <w:pStyle w:val="Heading1"/>
        <w:pageBreakBefore/>
      </w:pPr>
      <w:bookmarkStart w:id="8" w:name="_Toc58406588"/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bookmarkEnd w:id="8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EB0B42" w:rsidRPr="00EB0B42" w14:paraId="6F885372" w14:textId="77777777" w:rsidTr="00521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23DAFD5" w14:textId="77777777" w:rsidR="00EB0B42" w:rsidRPr="009164D1" w:rsidRDefault="00EB0B42" w:rsidP="0052160B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BF63E30" wp14:editId="10BCA85C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Rectangle 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3895D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aXlAgAAG0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nyWWl5QIAABtKAAADgAAAAAAAAAAAAAAAAAuAgAAZHJzL2Uyb0RvYy54bWxQSwECLQAU&#10;AAYACAAAACEABeIMPdkAAAADAQAADwAAAAAAAAAAAAAAAADuCgAAZHJzL2Rvd25yZXYueG1sUEsF&#10;BgAAAAAEAAQA8wAAAPQLAAAAAA==&#10;">
                      <v:rect id="Rectangle 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38F67A7" w14:textId="1E7FFBA4" w:rsidR="00EB0B42" w:rsidRPr="00EB0B42" w:rsidRDefault="00EB0B42" w:rsidP="0052160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B0B42">
              <w:t xml:space="preserve">Các </w:t>
            </w:r>
            <w:proofErr w:type="spellStart"/>
            <w:r w:rsidRPr="00EB0B42">
              <w:t>câu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hỏi</w:t>
            </w:r>
            <w:proofErr w:type="spellEnd"/>
            <w:r w:rsidRPr="00EB0B42">
              <w:t xml:space="preserve"> và </w:t>
            </w:r>
            <w:proofErr w:type="spellStart"/>
            <w:r w:rsidRPr="00EB0B42">
              <w:t>phát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sinh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th</w:t>
            </w:r>
            <w:r>
              <w:t>ường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 w:rsidR="005A47B0">
              <w:t xml:space="preserve"> </w:t>
            </w:r>
            <w:proofErr w:type="spellStart"/>
            <w:r w:rsidR="005A47B0">
              <w:t>sản</w:t>
            </w:r>
            <w:proofErr w:type="spellEnd"/>
            <w:r w:rsidR="005A47B0">
              <w:t xml:space="preserve"> </w:t>
            </w:r>
            <w:proofErr w:type="spellStart"/>
            <w:r w:rsidR="005A47B0">
              <w:t>phẩm</w:t>
            </w:r>
            <w:proofErr w:type="spellEnd"/>
          </w:p>
        </w:tc>
      </w:tr>
    </w:tbl>
    <w:p w14:paraId="740FFF43" w14:textId="77777777" w:rsidR="00EB0B42" w:rsidRPr="00E7472C" w:rsidRDefault="00EB0B42" w:rsidP="00E7472C"/>
    <w:p w14:paraId="4B552CD0" w14:textId="25D4E989" w:rsidR="00382369" w:rsidRDefault="00702A59" w:rsidP="00382369">
      <w:pPr>
        <w:pStyle w:val="Heading3"/>
      </w:pPr>
      <w:bookmarkStart w:id="9" w:name="_Toc58406589"/>
      <w:r w:rsidRPr="00923972">
        <w:rPr>
          <w:noProof/>
        </w:rPr>
        <w:t>Suspendisse dui purus, scelerisque at, vulputate vitae, pretium mattis, nunc</w:t>
      </w:r>
      <w:r w:rsidR="00382369">
        <w:t>?</w:t>
      </w:r>
      <w:bookmarkEnd w:id="9"/>
    </w:p>
    <w:p w14:paraId="75442CED" w14:textId="77777777" w:rsidR="00702A59" w:rsidRDefault="00382369" w:rsidP="00702A59">
      <w:r w:rsidRPr="00702A59">
        <w:rPr>
          <w:b/>
          <w:bCs/>
        </w:rPr>
        <w:t xml:space="preserve">Trả </w:t>
      </w:r>
      <w:proofErr w:type="spellStart"/>
      <w:r w:rsidRPr="00702A59">
        <w:rPr>
          <w:b/>
          <w:bCs/>
        </w:rPr>
        <w:t>lời</w:t>
      </w:r>
      <w:proofErr w:type="spellEnd"/>
      <w:r w:rsidRPr="00702A59">
        <w:rPr>
          <w:b/>
          <w:bCs/>
        </w:rPr>
        <w:t>:</w:t>
      </w:r>
      <w:r>
        <w:t xml:space="preserve"> </w:t>
      </w:r>
      <w:r w:rsidR="00702A59">
        <w:rPr>
          <w:noProof/>
        </w:rPr>
        <w:t>Donec laoreet nonummy augue.</w:t>
      </w:r>
    </w:p>
    <w:p w14:paraId="21DB23FC" w14:textId="77777777" w:rsidR="00702A59" w:rsidRPr="00702A59" w:rsidRDefault="00702A59" w:rsidP="00702A5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758824EC" w14:textId="77777777" w:rsidR="00702A59" w:rsidRPr="00702A59" w:rsidRDefault="00702A59" w:rsidP="00702A59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0CF846B0" w14:textId="5D93417C" w:rsidR="00D62DF7" w:rsidRPr="00B77488" w:rsidRDefault="00702A59" w:rsidP="00702A59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71898E70" w14:textId="77777777" w:rsidR="00702A59" w:rsidRPr="00B77488" w:rsidRDefault="00702A59" w:rsidP="00702A59">
      <w:pPr>
        <w:rPr>
          <w:lang w:val="fr-FR"/>
        </w:rPr>
      </w:pPr>
    </w:p>
    <w:p w14:paraId="7F3A9FEA" w14:textId="77777777" w:rsidR="00713171" w:rsidRPr="00B77488" w:rsidRDefault="00713171" w:rsidP="00713171">
      <w:pPr>
        <w:pStyle w:val="Heading3"/>
        <w:rPr>
          <w:lang w:val="fr-FR"/>
        </w:rPr>
      </w:pPr>
      <w:bookmarkStart w:id="10" w:name="_Toc58406590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0"/>
      <w:proofErr w:type="gramEnd"/>
    </w:p>
    <w:p w14:paraId="0715CAC6" w14:textId="77777777" w:rsidR="00713171" w:rsidRPr="00B77488" w:rsidRDefault="00713171" w:rsidP="00713171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6A10BDA8" w14:textId="77777777" w:rsidR="00713171" w:rsidRPr="00702A59" w:rsidRDefault="00713171" w:rsidP="00713171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1F48CAEC" w14:textId="77777777" w:rsidR="00713171" w:rsidRPr="00702A59" w:rsidRDefault="00713171" w:rsidP="00713171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469D80FF" w14:textId="77777777" w:rsidR="00713171" w:rsidRPr="00B77488" w:rsidRDefault="00713171" w:rsidP="00713171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1C24BD73" w14:textId="554337E6" w:rsidR="00382369" w:rsidRPr="00B77488" w:rsidRDefault="00382369" w:rsidP="00382369">
      <w:pPr>
        <w:rPr>
          <w:lang w:val="fr-FR"/>
        </w:rPr>
      </w:pPr>
    </w:p>
    <w:p w14:paraId="1FAD2296" w14:textId="77777777" w:rsidR="00620CC5" w:rsidRPr="00B77488" w:rsidRDefault="00620CC5" w:rsidP="00620CC5">
      <w:pPr>
        <w:pStyle w:val="Heading3"/>
        <w:rPr>
          <w:lang w:val="fr-FR"/>
        </w:rPr>
      </w:pPr>
      <w:bookmarkStart w:id="11" w:name="_Toc58406591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1"/>
      <w:proofErr w:type="gramEnd"/>
    </w:p>
    <w:p w14:paraId="50148678" w14:textId="77777777" w:rsidR="00620CC5" w:rsidRPr="00B77488" w:rsidRDefault="00620CC5" w:rsidP="00620CC5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3E77895A" w14:textId="77777777" w:rsidR="00620CC5" w:rsidRPr="00702A59" w:rsidRDefault="00620CC5" w:rsidP="00620CC5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0ADD20C8" w14:textId="77777777" w:rsidR="00620CC5" w:rsidRPr="00702A59" w:rsidRDefault="00620CC5" w:rsidP="00620CC5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603F5F63" w14:textId="77777777" w:rsidR="00620CC5" w:rsidRDefault="00620CC5" w:rsidP="00620CC5">
      <w:r w:rsidRPr="00702A59">
        <w:rPr>
          <w:noProof/>
          <w:lang w:val="fr-FR"/>
        </w:rPr>
        <w:t xml:space="preserve">Mauris et orci. Aenean nec lorem. </w:t>
      </w:r>
      <w:r>
        <w:rPr>
          <w:noProof/>
        </w:rPr>
        <w:t xml:space="preserve">In porttitor. </w:t>
      </w:r>
    </w:p>
    <w:p w14:paraId="0EC466EC" w14:textId="77777777" w:rsidR="00620CC5" w:rsidRPr="00382369" w:rsidRDefault="00620CC5" w:rsidP="00382369"/>
    <w:p w14:paraId="7154C17D" w14:textId="731528F2" w:rsidR="009A0AED" w:rsidRDefault="009A0AED" w:rsidP="009A0AED">
      <w:pPr>
        <w:pStyle w:val="Heading1"/>
        <w:pageBreakBefore/>
      </w:pPr>
      <w:bookmarkStart w:id="12" w:name="_Toc58406592"/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hệ</w:t>
      </w:r>
      <w:bookmarkEnd w:id="12"/>
      <w:proofErr w:type="spellEnd"/>
    </w:p>
    <w:p w14:paraId="17878FFB" w14:textId="03B77561" w:rsidR="009A0AED" w:rsidRDefault="00C44EA2" w:rsidP="009A0AED">
      <w:proofErr w:type="spellStart"/>
      <w:r>
        <w:t>Mọi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đơn </w:t>
      </w:r>
      <w:proofErr w:type="spellStart"/>
      <w:r>
        <w:t>vị</w:t>
      </w:r>
      <w:proofErr w:type="spellEnd"/>
      <w:r>
        <w:t xml:space="preserve"> và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E9C90A" w14:textId="53630CBD" w:rsidR="00C44EA2" w:rsidRDefault="00CD0F7D" w:rsidP="009A0AED">
      <w:r>
        <w:rPr>
          <w:noProof/>
        </w:rPr>
        <w:drawing>
          <wp:inline distT="0" distB="0" distL="0" distR="0" wp14:anchorId="421E69F5" wp14:editId="1AA8638D">
            <wp:extent cx="5575300" cy="1016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3599" w14:textId="34FCA81F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3" w:name="_Toc58406593"/>
      <w:r>
        <w:t xml:space="preserve">Thông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3"/>
      <w:proofErr w:type="spellEnd"/>
    </w:p>
    <w:p w14:paraId="5BCA8B25" w14:textId="138EA89B" w:rsidR="00D9420E" w:rsidRDefault="00D9420E" w:rsidP="00D9420E">
      <w:r>
        <w:t>Website:</w:t>
      </w:r>
      <w:r w:rsidR="002339E7" w:rsidRPr="002339E7">
        <w:rPr>
          <w:i/>
          <w:iCs/>
          <w:color w:val="7F7F7F" w:themeColor="text1" w:themeTint="80"/>
        </w:rPr>
        <w:t xml:space="preserve"> </w:t>
      </w:r>
      <w:r w:rsidR="002339E7">
        <w:rPr>
          <w:i/>
          <w:iCs/>
          <w:color w:val="7F7F7F" w:themeColor="text1" w:themeTint="80"/>
        </w:rPr>
        <w:t>http://</w:t>
      </w:r>
      <w:r w:rsidR="002339E7" w:rsidRPr="009A0AED">
        <w:rPr>
          <w:i/>
          <w:iCs/>
          <w:color w:val="7F7F7F" w:themeColor="text1" w:themeTint="80"/>
        </w:rPr>
        <w:t>sinno</w:t>
      </w:r>
      <w:r w:rsidR="002339E7">
        <w:rPr>
          <w:i/>
          <w:iCs/>
          <w:color w:val="7F7F7F" w:themeColor="text1" w:themeTint="80"/>
        </w:rPr>
        <w:t>store</w:t>
      </w:r>
      <w:r w:rsidR="002339E7" w:rsidRPr="009A0AED">
        <w:rPr>
          <w:i/>
          <w:iCs/>
          <w:color w:val="7F7F7F" w:themeColor="text1" w:themeTint="80"/>
        </w:rPr>
        <w:t>.soict.hust.edu.vn</w:t>
      </w:r>
      <w:r w:rsidR="007E2886">
        <w:rPr>
          <w:i/>
          <w:iCs/>
          <w:color w:val="7F7F7F" w:themeColor="text1" w:themeTint="80"/>
        </w:rPr>
        <w:t>/projects/abc</w:t>
      </w:r>
    </w:p>
    <w:p w14:paraId="653674EF" w14:textId="132E9CE4" w:rsidR="00D9420E" w:rsidRDefault="00D9420E" w:rsidP="004A7046">
      <w:r>
        <w:rPr>
          <w:noProof/>
        </w:rPr>
        <w:drawing>
          <wp:inline distT="0" distB="0" distL="0" distR="0" wp14:anchorId="7E459A7C" wp14:editId="18641B92">
            <wp:extent cx="5575300" cy="10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4" w:name="_Toc58406594"/>
    <w:p w14:paraId="0D5F4F92" w14:textId="1A7922E0" w:rsidR="00CD0F7D" w:rsidRDefault="008A01F8" w:rsidP="00265A0F">
      <w:pPr>
        <w:pStyle w:val="Heading2"/>
        <w:numPr>
          <w:ilvl w:val="0"/>
          <w:numId w:val="0"/>
        </w:numPr>
      </w:pPr>
      <w:r>
        <w:rPr>
          <w:b w:val="0"/>
          <w:bCs/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0C13DD0E" wp14:editId="2178A418">
                <wp:simplePos x="0" y="0"/>
                <wp:positionH relativeFrom="column">
                  <wp:posOffset>-4445</wp:posOffset>
                </wp:positionH>
                <wp:positionV relativeFrom="paragraph">
                  <wp:posOffset>385445</wp:posOffset>
                </wp:positionV>
                <wp:extent cx="1398270" cy="1209675"/>
                <wp:effectExtent l="0" t="0" r="11430" b="28575"/>
                <wp:wrapSquare wrapText="bothSides"/>
                <wp:docPr id="386" name="Canvas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E3932" id="Canvas 386" o:spid="_x0000_s1026" editas="canvas" style="position:absolute;margin-left:-.35pt;margin-top:30.35pt;width:110.1pt;height:95.25pt;z-index:251661312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  <w:proofErr w:type="spellStart"/>
      <w:r w:rsidR="00222F9F">
        <w:t>Những</w:t>
      </w:r>
      <w:proofErr w:type="spellEnd"/>
      <w:r w:rsidR="00222F9F">
        <w:t xml:space="preserve"> </w:t>
      </w:r>
      <w:proofErr w:type="spellStart"/>
      <w:r w:rsidR="00222F9F">
        <w:t>người</w:t>
      </w:r>
      <w:proofErr w:type="spellEnd"/>
      <w:r w:rsidR="00222F9F">
        <w:t xml:space="preserve"> </w:t>
      </w:r>
      <w:proofErr w:type="spellStart"/>
      <w:r w:rsidR="00222F9F">
        <w:t>thực</w:t>
      </w:r>
      <w:proofErr w:type="spellEnd"/>
      <w:r w:rsidR="00222F9F">
        <w:t xml:space="preserve"> </w:t>
      </w:r>
      <w:proofErr w:type="spellStart"/>
      <w:r w:rsidR="00222F9F">
        <w:t>hiện</w:t>
      </w:r>
      <w:bookmarkEnd w:id="14"/>
      <w:proofErr w:type="spellEnd"/>
    </w:p>
    <w:p w14:paraId="358D00A6" w14:textId="5962240E" w:rsidR="00222F9F" w:rsidRPr="004A26FD" w:rsidRDefault="001A777C" w:rsidP="004A26FD">
      <w:pPr>
        <w:rPr>
          <w:b/>
          <w:bCs/>
        </w:rPr>
      </w:pPr>
      <w:r w:rsidRPr="004A26FD">
        <w:rPr>
          <w:b/>
          <w:bCs/>
        </w:rPr>
        <w:t>Hoàng Văn X</w:t>
      </w:r>
    </w:p>
    <w:p w14:paraId="611DB71F" w14:textId="2DADB315" w:rsidR="00265A0F" w:rsidRDefault="001A777C" w:rsidP="001A777C">
      <w:pPr>
        <w:pStyle w:val="ListParagraph"/>
        <w:numPr>
          <w:ilvl w:val="0"/>
          <w:numId w:val="41"/>
        </w:numPr>
      </w:pPr>
      <w:r>
        <w:t>MSSV</w:t>
      </w:r>
    </w:p>
    <w:p w14:paraId="38A96E95" w14:textId="358D27EE" w:rsidR="001A777C" w:rsidRPr="001A777C" w:rsidRDefault="001A777C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40A54155" w14:textId="078EAC66" w:rsidR="001A777C" w:rsidRDefault="008A01F8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="001A777C" w:rsidRPr="001A777C">
        <w:rPr>
          <w:lang w:val="fr-FR"/>
        </w:rPr>
        <w:t xml:space="preserve"> </w:t>
      </w:r>
      <w:proofErr w:type="spellStart"/>
      <w:proofErr w:type="gramStart"/>
      <w:r w:rsidR="001A777C" w:rsidRPr="001A777C">
        <w:rPr>
          <w:lang w:val="fr-FR"/>
        </w:rPr>
        <w:t>nhiệm</w:t>
      </w:r>
      <w:proofErr w:type="spellEnd"/>
      <w:r w:rsidR="001A777C" w:rsidRPr="001A777C">
        <w:rPr>
          <w:lang w:val="fr-FR"/>
        </w:rPr>
        <w:t>:</w:t>
      </w:r>
      <w:proofErr w:type="gramEnd"/>
    </w:p>
    <w:p w14:paraId="75661521" w14:textId="77777777" w:rsidR="008A01F8" w:rsidRDefault="008A01F8" w:rsidP="008A01F8">
      <w:pPr>
        <w:rPr>
          <w:lang w:val="fr-FR"/>
        </w:rPr>
      </w:pPr>
    </w:p>
    <w:p w14:paraId="696B187C" w14:textId="32BF278A" w:rsidR="008A01F8" w:rsidRPr="008A01F8" w:rsidRDefault="008A01F8" w:rsidP="008A01F8">
      <w:pPr>
        <w:rPr>
          <w:lang w:val="fr-FR"/>
        </w:rPr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517B327C" wp14:editId="7FBB3E1A">
                <wp:simplePos x="0" y="0"/>
                <wp:positionH relativeFrom="column">
                  <wp:posOffset>4172585</wp:posOffset>
                </wp:positionH>
                <wp:positionV relativeFrom="paragraph">
                  <wp:posOffset>259080</wp:posOffset>
                </wp:positionV>
                <wp:extent cx="1398270" cy="1209675"/>
                <wp:effectExtent l="0" t="0" r="11430" b="28575"/>
                <wp:wrapSquare wrapText="bothSides"/>
                <wp:docPr id="387" name="Canvas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A3864" id="Canvas 387" o:spid="_x0000_s1026" editas="canvas" style="position:absolute;margin-left:328.55pt;margin-top:20.4pt;width:110.1pt;height:95.25pt;z-index:251663360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PP+15bhAAAACgEAAA8AAABkcnMvZG93&#10;bnJldi54bWxMj0FLxDAQhe+C/yGM4EXctNvdttSmiwiCCB7cVdhj2oxNNZmUJt2t/9540uMwH+99&#10;r94t1rATTn5wJCBdJcCQOqcG6gW8HR5vS2A+SFLSOEIB3+hh11xe1LJS7kyveNqHnsUQ8pUUoEMY&#10;K859p9FKv3IjUvx9uMnKEM+p52qS5xhuDV8nSc6tHCg2aDnig8buaz9bAc9dfvOZtvPRli/vOtua&#10;41M4bIS4vlru74AFXMIfDL/6UR2a6NS6mZRnRkC+LdKICtgkcUIEyqLIgLUC1lmaAW9q/n9C8wM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Dz/teW4QAAAAo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088001C1" w14:textId="01ECEA5C" w:rsidR="008A01F8" w:rsidRPr="004A26FD" w:rsidRDefault="00E63EE8" w:rsidP="008A01F8">
      <w:pPr>
        <w:rPr>
          <w:b/>
          <w:bCs/>
        </w:rPr>
      </w:pPr>
      <w:r>
        <w:rPr>
          <w:b/>
          <w:bCs/>
        </w:rPr>
        <w:t>Nguyễn Linh Z</w:t>
      </w:r>
    </w:p>
    <w:p w14:paraId="31CFFA1E" w14:textId="028F215A" w:rsidR="008A01F8" w:rsidRDefault="008A01F8" w:rsidP="008A01F8">
      <w:pPr>
        <w:pStyle w:val="ListParagraph"/>
        <w:numPr>
          <w:ilvl w:val="0"/>
          <w:numId w:val="41"/>
        </w:numPr>
      </w:pPr>
      <w:r>
        <w:t>MSSV</w:t>
      </w:r>
    </w:p>
    <w:p w14:paraId="12BB22CC" w14:textId="47883F11" w:rsidR="008A01F8" w:rsidRPr="001A777C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3032B40B" w14:textId="152777F9" w:rsidR="008A01F8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4A6E200C" w14:textId="37A2E24F" w:rsidR="008A01F8" w:rsidRDefault="008A01F8" w:rsidP="00CD0F7D">
      <w:pPr>
        <w:jc w:val="center"/>
      </w:pPr>
    </w:p>
    <w:p w14:paraId="37E5DDF0" w14:textId="695DF784" w:rsidR="008A01F8" w:rsidRDefault="00E63EE8" w:rsidP="00CD0F7D">
      <w:pPr>
        <w:jc w:val="center"/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5408" behindDoc="0" locked="0" layoutInCell="1" allowOverlap="1" wp14:anchorId="0F38EDAF" wp14:editId="08804196">
                <wp:simplePos x="0" y="0"/>
                <wp:positionH relativeFrom="column">
                  <wp:posOffset>-4445</wp:posOffset>
                </wp:positionH>
                <wp:positionV relativeFrom="paragraph">
                  <wp:posOffset>243205</wp:posOffset>
                </wp:positionV>
                <wp:extent cx="1398270" cy="1209675"/>
                <wp:effectExtent l="0" t="0" r="11430" b="28575"/>
                <wp:wrapSquare wrapText="bothSides"/>
                <wp:docPr id="388" name="Canvas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78500E" id="Canvas 388" o:spid="_x0000_s1026" editas="canvas" style="position:absolute;margin-left:-.35pt;margin-top:19.15pt;width:110.1pt;height:95.25pt;z-index:251665408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L1Hn6XhAAAACAEAAA8AAABkcnMvZG93&#10;bnJldi54bWxMj81OwzAQhO9IvIO1SFxQ6/zQ1g1xKoSEhJA40ILUo5OYOGCvo9hpw9uznOA2qxnN&#10;fFvuZmfZSY+h9yghXSbANDa+7bGT8HZ4XAhgISpslfWoJXzrALvq8qJURevP+KpP+9gxKsFQKAkm&#10;xqHgPDRGOxWWftBI3ocfnYp0jh1vR3Wmcmd5liRr7lSPtGDUoB+Mbr72k5Pw3KxvPtN6Ojrx8m7y&#10;lT0+xcOtlNdX8/0dsKjn+BeGX3xCh4qYaj9hG5iVsNhQUEIucmBkZ+l2BawmkQkBvCr5/weqHwA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C9R5+l4QAAAAg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5B8AB748" w14:textId="6501796D" w:rsidR="00E63EE8" w:rsidRPr="004A26FD" w:rsidRDefault="00027B22" w:rsidP="00E63EE8">
      <w:pPr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Thuý</w:t>
      </w:r>
      <w:proofErr w:type="spellEnd"/>
      <w:r>
        <w:rPr>
          <w:b/>
          <w:bCs/>
        </w:rPr>
        <w:t xml:space="preserve"> Y</w:t>
      </w:r>
    </w:p>
    <w:p w14:paraId="73A63EE9" w14:textId="0A8A2A43" w:rsidR="00E63EE8" w:rsidRDefault="00E63EE8" w:rsidP="00E63EE8">
      <w:pPr>
        <w:pStyle w:val="ListParagraph"/>
        <w:numPr>
          <w:ilvl w:val="0"/>
          <w:numId w:val="41"/>
        </w:numPr>
      </w:pPr>
      <w:r>
        <w:t>MSSV</w:t>
      </w:r>
    </w:p>
    <w:p w14:paraId="4BC87737" w14:textId="1AD3A04A" w:rsidR="00E63EE8" w:rsidRPr="001A777C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64925B82" w14:textId="4DE64E5A" w:rsidR="00E63EE8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5DCD84F5" w14:textId="3942D480" w:rsidR="00E63EE8" w:rsidRDefault="00E63EE8" w:rsidP="00E63EE8">
      <w:pPr>
        <w:rPr>
          <w:lang w:val="fr-FR"/>
        </w:rPr>
      </w:pPr>
    </w:p>
    <w:p w14:paraId="1A1872BE" w14:textId="2C4C26CE" w:rsidR="00D9420E" w:rsidRDefault="00D9420E" w:rsidP="00E63EE8">
      <w:pPr>
        <w:rPr>
          <w:lang w:val="fr-FR"/>
        </w:rPr>
      </w:pPr>
    </w:p>
    <w:p w14:paraId="6082AEA3" w14:textId="2FCE583B" w:rsidR="00D9420E" w:rsidRDefault="00D9420E" w:rsidP="00CD0F7D">
      <w:pPr>
        <w:jc w:val="center"/>
      </w:pPr>
      <w:r>
        <w:rPr>
          <w:noProof/>
        </w:rPr>
        <w:drawing>
          <wp:inline distT="0" distB="0" distL="0" distR="0" wp14:anchorId="75451F52" wp14:editId="30A74635">
            <wp:extent cx="5575300" cy="10160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8992" w14:textId="52D5EFDD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5" w:name="_Toc58406595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15"/>
      <w:proofErr w:type="spellEnd"/>
    </w:p>
    <w:p w14:paraId="15145E2A" w14:textId="634B9A37" w:rsidR="00D9420E" w:rsidRPr="004F343A" w:rsidRDefault="00D9420E" w:rsidP="00D9420E">
      <w:pPr>
        <w:tabs>
          <w:tab w:val="right" w:pos="8730"/>
        </w:tabs>
        <w:rPr>
          <w:b/>
          <w:bCs/>
        </w:rPr>
      </w:pPr>
      <w:r w:rsidRPr="004F343A">
        <w:rPr>
          <w:b/>
          <w:bCs/>
          <w:noProof/>
          <w:color w:val="17365D" w:themeColor="text2" w:themeShade="BF"/>
        </w:rPr>
        <w:drawing>
          <wp:anchor distT="0" distB="0" distL="114300" distR="114300" simplePos="0" relativeHeight="251672576" behindDoc="1" locked="0" layoutInCell="1" allowOverlap="1" wp14:anchorId="20B263A5" wp14:editId="40562E93">
            <wp:simplePos x="0" y="0"/>
            <wp:positionH relativeFrom="column">
              <wp:posOffset>14605</wp:posOffset>
            </wp:positionH>
            <wp:positionV relativeFrom="paragraph">
              <wp:posOffset>18415</wp:posOffset>
            </wp:positionV>
            <wp:extent cx="790575" cy="790575"/>
            <wp:effectExtent l="19050" t="19050" r="28575" b="28575"/>
            <wp:wrapTight wrapText="bothSides">
              <wp:wrapPolygon edited="0">
                <wp:start x="-520" y="-520"/>
                <wp:lineTo x="-520" y="21860"/>
                <wp:lineTo x="21860" y="21860"/>
                <wp:lineTo x="21860" y="-520"/>
                <wp:lineTo x="-520" y="-520"/>
              </wp:wrapPolygon>
            </wp:wrapTight>
            <wp:docPr id="368" name="Picture 36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 descr="Shap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4F343A">
        <w:rPr>
          <w:b/>
          <w:bCs/>
          <w:color w:val="17365D" w:themeColor="text2" w:themeShade="BF"/>
        </w:rPr>
        <w:t>Câu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lạc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bộ</w:t>
      </w:r>
      <w:proofErr w:type="spellEnd"/>
      <w:r w:rsidRPr="004F343A">
        <w:rPr>
          <w:b/>
          <w:bCs/>
          <w:color w:val="17365D" w:themeColor="text2" w:themeShade="BF"/>
        </w:rPr>
        <w:t xml:space="preserve"> SINNO</w:t>
      </w:r>
      <w:r w:rsidRPr="004F343A">
        <w:rPr>
          <w:b/>
          <w:bCs/>
          <w:color w:val="17365D" w:themeColor="text2" w:themeShade="BF"/>
        </w:rPr>
        <w:tab/>
        <w:t>SOICT Innovation Club</w:t>
      </w:r>
    </w:p>
    <w:p w14:paraId="496D269B" w14:textId="745FC5CD" w:rsidR="00D9420E" w:rsidRPr="009A0AED" w:rsidRDefault="00D1124A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45A8C1D" wp14:editId="0714B420">
            <wp:simplePos x="0" y="0"/>
            <wp:positionH relativeFrom="margin">
              <wp:posOffset>4701733</wp:posOffset>
            </wp:positionH>
            <wp:positionV relativeFrom="margin">
              <wp:posOffset>7689850</wp:posOffset>
            </wp:positionV>
            <wp:extent cx="1569361" cy="1569361"/>
            <wp:effectExtent l="0" t="0" r="0" b="0"/>
            <wp:wrapNone/>
            <wp:docPr id="389" name="Picture 389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 descr="A picture containing person, group, standing, peop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553" cy="157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420E" w:rsidRPr="009A0AED">
        <w:rPr>
          <w:i/>
          <w:iCs/>
          <w:color w:val="7F7F7F" w:themeColor="text1" w:themeTint="80"/>
        </w:rPr>
        <w:t>Địa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chỉ</w:t>
      </w:r>
      <w:r w:rsidR="00D9420E" w:rsidRPr="009A0AED">
        <w:rPr>
          <w:i/>
          <w:iCs/>
          <w:color w:val="7F7F7F" w:themeColor="text1" w:themeTint="80"/>
        </w:rPr>
        <w:tab/>
        <w:t xml:space="preserve">: </w:t>
      </w:r>
      <w:proofErr w:type="spellStart"/>
      <w:r w:rsidR="00D9420E" w:rsidRPr="009A0AED">
        <w:rPr>
          <w:i/>
          <w:iCs/>
          <w:color w:val="7F7F7F" w:themeColor="text1" w:themeTint="80"/>
        </w:rPr>
        <w:t>Phòng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205, </w:t>
      </w:r>
      <w:proofErr w:type="spellStart"/>
      <w:r w:rsidR="00D9420E" w:rsidRPr="009A0AED">
        <w:rPr>
          <w:i/>
          <w:iCs/>
          <w:color w:val="7F7F7F" w:themeColor="text1" w:themeTint="80"/>
        </w:rPr>
        <w:t>toà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</w:t>
      </w:r>
      <w:proofErr w:type="spellStart"/>
      <w:r w:rsidR="00D9420E" w:rsidRPr="009A0AED">
        <w:rPr>
          <w:i/>
          <w:iCs/>
          <w:color w:val="7F7F7F" w:themeColor="text1" w:themeTint="80"/>
        </w:rPr>
        <w:t>nhà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B1, Đại học Bách khoa </w:t>
      </w:r>
      <w:proofErr w:type="spellStart"/>
      <w:r w:rsidR="00D9420E" w:rsidRPr="009A0AED">
        <w:rPr>
          <w:i/>
          <w:iCs/>
          <w:color w:val="7F7F7F" w:themeColor="text1" w:themeTint="80"/>
        </w:rPr>
        <w:t>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Nội</w:t>
      </w:r>
    </w:p>
    <w:p w14:paraId="7B6EEEBB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Email</w:t>
      </w:r>
      <w:r w:rsidRPr="009A0AED">
        <w:rPr>
          <w:i/>
          <w:iCs/>
          <w:color w:val="7F7F7F" w:themeColor="text1" w:themeTint="80"/>
        </w:rPr>
        <w:tab/>
        <w:t>: sinno@soict.hust.edu.vn</w:t>
      </w:r>
    </w:p>
    <w:p w14:paraId="69C987BF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Website: http://sinno.soict.hust.edu.vn, http://soict.hust.edu.vn/sinno</w:t>
      </w:r>
    </w:p>
    <w:p w14:paraId="7369A87D" w14:textId="77777777" w:rsidR="00D9420E" w:rsidRPr="009A0AED" w:rsidRDefault="00D9420E" w:rsidP="00D9420E"/>
    <w:p w14:paraId="3771B826" w14:textId="31A92148" w:rsidR="00D9420E" w:rsidRDefault="00D9420E" w:rsidP="00D9420E"/>
    <w:p w14:paraId="5AAF2D07" w14:textId="46FC84E2" w:rsidR="00CD0F7D" w:rsidRPr="004A7046" w:rsidRDefault="00265A0F" w:rsidP="00CD0F7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F521EB" wp14:editId="47B82E6F">
            <wp:simplePos x="0" y="0"/>
            <wp:positionH relativeFrom="column">
              <wp:posOffset>633730</wp:posOffset>
            </wp:positionH>
            <wp:positionV relativeFrom="paragraph">
              <wp:posOffset>2080260</wp:posOffset>
            </wp:positionV>
            <wp:extent cx="4191000" cy="4191000"/>
            <wp:effectExtent l="0" t="0" r="0" b="0"/>
            <wp:wrapNone/>
            <wp:docPr id="373" name="Picture 373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 descr="A picture containing person, group, standing, peop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F7D">
        <w:rPr>
          <w:noProof/>
        </w:rPr>
        <w:drawing>
          <wp:anchor distT="0" distB="0" distL="114300" distR="114300" simplePos="0" relativeHeight="251659264" behindDoc="0" locked="0" layoutInCell="1" allowOverlap="1" wp14:anchorId="1CC1D25B" wp14:editId="6D82CA0C">
            <wp:simplePos x="0" y="0"/>
            <wp:positionH relativeFrom="margin">
              <wp:posOffset>-1557020</wp:posOffset>
            </wp:positionH>
            <wp:positionV relativeFrom="margin">
              <wp:posOffset>9274810</wp:posOffset>
            </wp:positionV>
            <wp:extent cx="7829550" cy="514350"/>
            <wp:effectExtent l="0" t="0" r="0" b="0"/>
            <wp:wrapSquare wrapText="bothSides"/>
            <wp:docPr id="372" name="Picture 37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 descr="Logo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8295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0F7D" w:rsidRPr="004A7046" w:rsidSect="00DB0353">
      <w:headerReference w:type="even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BF6353" w14:textId="77777777" w:rsidR="003A3D2B" w:rsidRDefault="003A3D2B">
      <w:r>
        <w:separator/>
      </w:r>
    </w:p>
    <w:p w14:paraId="435247E3" w14:textId="77777777" w:rsidR="003A3D2B" w:rsidRDefault="003A3D2B"/>
  </w:endnote>
  <w:endnote w:type="continuationSeparator" w:id="0">
    <w:p w14:paraId="00352840" w14:textId="77777777" w:rsidR="003A3D2B" w:rsidRDefault="003A3D2B">
      <w:r>
        <w:continuationSeparator/>
      </w:r>
    </w:p>
    <w:p w14:paraId="1255C338" w14:textId="77777777" w:rsidR="003A3D2B" w:rsidRDefault="003A3D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7DC21" w14:textId="2342B847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1A43796" wp14:editId="03C8C2D6">
              <wp:simplePos x="0" y="0"/>
              <wp:positionH relativeFrom="column">
                <wp:posOffset>-1268095</wp:posOffset>
              </wp:positionH>
              <wp:positionV relativeFrom="paragraph">
                <wp:posOffset>-96189</wp:posOffset>
              </wp:positionV>
              <wp:extent cx="7376614" cy="441181"/>
              <wp:effectExtent l="0" t="0" r="0" b="0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8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Rectangle 15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9158D4" id="Group 7" o:spid="_x0000_s1026" style="position:absolute;margin-left:-99.85pt;margin-top:-7.55pt;width:580.85pt;height:34.75pt;flip:y;z-index:-251656192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15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>
      <w:rPr>
        <w:i/>
        <w:color w:val="0070C0"/>
        <w:lang w:eastAsia="ar-SA"/>
      </w:rPr>
      <w:t>4</w:t>
    </w:r>
    <w:r w:rsidRPr="00CD0F7D">
      <w:rPr>
        <w:i/>
        <w:color w:val="0070C0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026C0" w14:textId="77777777" w:rsidR="006E436A" w:rsidRDefault="006E436A"/>
  <w:p w14:paraId="254B90BB" w14:textId="77777777" w:rsidR="006E436A" w:rsidRDefault="006E43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F1228" w14:textId="6C44759A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550153B8" wp14:editId="6E4E78AF">
              <wp:simplePos x="0" y="0"/>
              <wp:positionH relativeFrom="column">
                <wp:posOffset>-1246969</wp:posOffset>
              </wp:positionH>
              <wp:positionV relativeFrom="paragraph">
                <wp:posOffset>-114359</wp:posOffset>
              </wp:positionV>
              <wp:extent cx="7376614" cy="441181"/>
              <wp:effectExtent l="0" t="0" r="0" b="0"/>
              <wp:wrapNone/>
              <wp:docPr id="35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36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Rectangle 42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887355" id="Group 35" o:spid="_x0000_s1026" style="position:absolute;margin-left:-98.2pt;margin-top:-9pt;width:580.85pt;height:34.75pt;flip:y;z-index:-251652096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42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</w:t>
    </w:r>
    <w:r w:rsidRPr="00AE4A84">
      <w:rPr>
        <w:rFonts w:ascii="Segoe UI Symbol" w:eastAsia="Times New Roman" w:hAnsi="Segoe UI Symbol"/>
        <w:noProof/>
        <w:color w:val="1F497D" w:themeColor="text2"/>
      </w:rPr>
      <w:t xml:space="preserve"> </w:t>
    </w:r>
    <w:r w:rsidRPr="00CD0F7D">
      <w:rPr>
        <w:i/>
        <w:color w:val="0070C0"/>
        <w:lang w:eastAsia="ar-SA" w:bidi="ar-SA"/>
      </w:rPr>
      <w:t>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  <w:r w:rsidRPr="00CD0F7D">
      <w:rPr>
        <w:i/>
        <w:color w:val="0070C0"/>
        <w:lang w:eastAsia="ar-SA" w:bidi="ar-SA"/>
      </w:rPr>
      <w:t>/</w:t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NUMPAGES \*Arabic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2746E" w14:textId="77777777" w:rsidR="006E436A" w:rsidRDefault="006E43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808D3" w14:textId="77777777" w:rsidR="003A3D2B" w:rsidRDefault="003A3D2B">
      <w:r>
        <w:separator/>
      </w:r>
    </w:p>
    <w:p w14:paraId="0A175A5A" w14:textId="77777777" w:rsidR="003A3D2B" w:rsidRDefault="003A3D2B"/>
  </w:footnote>
  <w:footnote w:type="continuationSeparator" w:id="0">
    <w:p w14:paraId="25E06AC5" w14:textId="77777777" w:rsidR="003A3D2B" w:rsidRDefault="003A3D2B">
      <w:r>
        <w:continuationSeparator/>
      </w:r>
    </w:p>
    <w:p w14:paraId="2D6CDD70" w14:textId="77777777" w:rsidR="003A3D2B" w:rsidRDefault="003A3D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6DF50" w14:textId="678EECA8" w:rsidR="006E436A" w:rsidRPr="009A57EC" w:rsidRDefault="00C234EA" w:rsidP="006E436A">
    <w:pPr>
      <w:pStyle w:val="Header"/>
      <w:tabs>
        <w:tab w:val="right" w:pos="7470"/>
      </w:tabs>
      <w:ind w:right="27"/>
      <w:rPr>
        <w:i/>
        <w:color w:val="951B13"/>
        <w:lang w:eastAsia="ar-SA" w:bidi="ar-SA"/>
      </w:rPr>
    </w:pPr>
    <w:r w:rsidRPr="00E77C29">
      <w:rPr>
        <w:i/>
        <w:noProof/>
        <w:color w:val="17365D" w:themeColor="text2" w:themeShade="BF"/>
        <w:lang w:eastAsia="ar-SA" w:bidi="ar-SA"/>
      </w:rPr>
      <w:drawing>
        <wp:anchor distT="0" distB="0" distL="114300" distR="114300" simplePos="0" relativeHeight="251666432" behindDoc="1" locked="0" layoutInCell="1" allowOverlap="1" wp14:anchorId="19E9F674" wp14:editId="46ABDA3D">
          <wp:simplePos x="0" y="0"/>
          <wp:positionH relativeFrom="column">
            <wp:posOffset>-882015</wp:posOffset>
          </wp:positionH>
          <wp:positionV relativeFrom="paragraph">
            <wp:posOffset>269432</wp:posOffset>
          </wp:positionV>
          <wp:extent cx="528320" cy="528320"/>
          <wp:effectExtent l="0" t="0" r="0" b="5080"/>
          <wp:wrapTight wrapText="bothSides">
            <wp:wrapPolygon edited="0">
              <wp:start x="12462" y="0"/>
              <wp:lineTo x="3894" y="4673"/>
              <wp:lineTo x="0" y="10904"/>
              <wp:lineTo x="3115" y="21029"/>
              <wp:lineTo x="14798" y="21029"/>
              <wp:lineTo x="18692" y="13240"/>
              <wp:lineTo x="18692" y="4673"/>
              <wp:lineTo x="15577" y="0"/>
              <wp:lineTo x="12462" y="0"/>
            </wp:wrapPolygon>
          </wp:wrapTight>
          <wp:docPr id="130" name="Picture 130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Picture 176" descr="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E436A">
      <w:rPr>
        <w:b/>
        <w:i/>
        <w:noProof/>
        <w:color w:val="2A62A6"/>
        <w:sz w:val="32"/>
        <w:szCs w:val="3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D80BF39" wp14:editId="38BE2F14">
              <wp:simplePos x="0" y="0"/>
              <wp:positionH relativeFrom="column">
                <wp:posOffset>-1078865</wp:posOffset>
              </wp:positionH>
              <wp:positionV relativeFrom="paragraph">
                <wp:posOffset>-267639</wp:posOffset>
              </wp:positionV>
              <wp:extent cx="7359015" cy="556895"/>
              <wp:effectExtent l="0" t="19050" r="0" b="0"/>
              <wp:wrapTight wrapText="bothSides">
                <wp:wrapPolygon edited="0">
                  <wp:start x="19626" y="0"/>
                  <wp:lineTo x="17893" y="11822"/>
                  <wp:lineTo x="0" y="16994"/>
                  <wp:lineTo x="0" y="19950"/>
                  <wp:lineTo x="21136" y="19950"/>
                  <wp:lineTo x="21136" y="0"/>
                  <wp:lineTo x="19626" y="0"/>
                </wp:wrapPolygon>
              </wp:wrapTight>
              <wp:docPr id="27" name="Group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59015" cy="556895"/>
                        <a:chOff x="-16358770" y="0"/>
                        <a:chExt cx="24153094" cy="1830686"/>
                      </a:xfrm>
                    </wpg:grpSpPr>
                    <wps:wsp>
                      <wps:cNvPr id="28" name="Isosceles Triangle 3"/>
                      <wps:cNvSpPr/>
                      <wps:spPr>
                        <a:xfrm rot="10800000">
                          <a:off x="5841242" y="968991"/>
                          <a:ext cx="894080" cy="861695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9" name="Group 29"/>
                      <wpg:cNvGrpSpPr/>
                      <wpg:grpSpPr>
                        <a:xfrm>
                          <a:off x="-16358770" y="0"/>
                          <a:ext cx="24153094" cy="1829706"/>
                          <a:chOff x="-16358770" y="0"/>
                          <a:chExt cx="24153094" cy="1829706"/>
                        </a:xfrm>
                      </wpg:grpSpPr>
                      <wps:wsp>
                        <wps:cNvPr id="30" name="Isosceles Triangle 3"/>
                        <wps:cNvSpPr/>
                        <wps:spPr>
                          <a:xfrm rot="10800000">
                            <a:off x="2478505" y="96252"/>
                            <a:ext cx="4853656" cy="1733454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3"/>
                        <wps:cNvSpPr/>
                        <wps:spPr>
                          <a:xfrm rot="10800000">
                            <a:off x="2959768" y="72189"/>
                            <a:ext cx="4387593" cy="1497247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bg2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4"/>
                        <wps:cNvSpPr/>
                        <wps:spPr>
                          <a:xfrm rot="1800000">
                            <a:off x="6109034" y="0"/>
                            <a:ext cx="1685290" cy="1524635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-16358770" y="97147"/>
                            <a:ext cx="19326206" cy="217807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38F8CD" id="Group 27" o:spid="_x0000_s1026" style="position:absolute;margin-left:-84.95pt;margin-top:-21.05pt;width:579.45pt;height:43.85pt;flip:y;z-index:-251654144;mso-width-relative:margin;mso-height-relative:margin" coordorigin="-163587" coordsize="241530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">
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" path="m3387780,789074l,320802,3342346,r45434,789074xe" fillcolor="#276f8b" stroked="f" strokeweight="1pt">
                <v:stroke joinstyle="miter"/>
                <v:path arrowok="t" o:connecttype="custom" o:connectlocs="894080,861695;0,350326;882089,0;894080,861695" o:connectangles="0,0,0,0"/>
              </v:shape>
              <v:group id="Group 29" o:spid="_x0000_s1028" style="position:absolute;left:-163587;width:241530;height:18297" coordorigin="-163587" coordsize="241530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" path="m,1190625l1021521,,3359908,1200150,,1190625xe" fillcolor="#3494ba" stroked="f" strokeweight="1pt">
                  <v:stroke joinstyle="miter"/>
                  <v:path arrowok="t" o:connecttype="custom" o:connectlocs="0,1719696;1475669,0;4853656,1733454;0,1719696" o:connectangles="0,0,0,0"/>
                </v:shape>
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" path="m,1210995l1229758,,3608886,1231838,,1210995xe" fillcolor="#eeece1 [3214]" stroked="f" strokeweight="2pt">
                  <v:fill r:id="rId2" o:title="" color2="white [3212]" type="pattern"/>
                  <v:path arrowok="t" o:connecttype="custom" o:connectlocs="0,1471913;1495109,0;4387593,1497247;0,1471913" o:connectangles="0,0,0,0"/>
                </v:shape>
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" path="m,1056059l587010,r580334,1039321l,1056059xe" fillcolor="#3494ba" stroked="f" strokeweight="1pt">
                  <v:stroke joinstyle="miter"/>
                  <v:path arrowok="t" o:connecttype="custom" o:connectlocs="0,1524635;847464,0;1685290,1500470;0,1524635" o:connectangles="0,0,0,0"/>
                </v:shape>
                <v:rect id="Rectangle 34" o:spid="_x0000_s1032" style="position:absolute;left:-163587;top:971;width:193261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" fillcolor="#3494ba" stroked="f" strokeweight="1pt"/>
              </v:group>
              <w10:wrap type="tight"/>
            </v:group>
          </w:pict>
        </mc:Fallback>
      </mc:AlternateContent>
    </w:r>
    <w:proofErr w:type="spellStart"/>
    <w:r w:rsidR="006E436A">
      <w:rPr>
        <w:i/>
        <w:color w:val="17365D" w:themeColor="text2" w:themeShade="BF"/>
        <w:lang w:eastAsia="ar-SA" w:bidi="ar-SA"/>
      </w:rPr>
      <w:t>P</w:t>
    </w:r>
    <w:r w:rsidR="006E436A" w:rsidRPr="00E77C29">
      <w:rPr>
        <w:i/>
        <w:color w:val="17365D" w:themeColor="text2" w:themeShade="BF"/>
        <w:lang w:eastAsia="ar-SA" w:bidi="ar-SA"/>
      </w:rPr>
      <w:t>hần</w:t>
    </w:r>
    <w:proofErr w:type="spellEnd"/>
    <w:r w:rsidR="006E436A" w:rsidRPr="00E77C29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6E436A" w:rsidRPr="00E77C29">
      <w:rPr>
        <w:i/>
        <w:color w:val="17365D" w:themeColor="text2" w:themeShade="BF"/>
        <w:lang w:eastAsia="ar-SA" w:bidi="ar-SA"/>
      </w:rPr>
      <w:t>mềm</w:t>
    </w:r>
    <w:proofErr w:type="spellEnd"/>
    <w:r w:rsidR="006E436A">
      <w:rPr>
        <w:i/>
        <w:color w:val="17365D" w:themeColor="text2" w:themeShade="BF"/>
        <w:lang w:eastAsia="ar-SA" w:bidi="ar-SA"/>
      </w:rPr>
      <w:tab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TITLE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end"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SUBJECT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separate"/>
    </w:r>
    <w:proofErr w:type="spellStart"/>
    <w:r w:rsidR="002F6AB8">
      <w:rPr>
        <w:i/>
        <w:color w:val="17365D" w:themeColor="text2" w:themeShade="BF"/>
        <w:lang w:eastAsia="ar-SA" w:bidi="ar-SA"/>
      </w:rPr>
      <w:t>Hướng</w:t>
    </w:r>
    <w:proofErr w:type="spellEnd"/>
    <w:r w:rsidR="002F6AB8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2F6AB8">
      <w:rPr>
        <w:i/>
        <w:color w:val="17365D" w:themeColor="text2" w:themeShade="BF"/>
        <w:lang w:eastAsia="ar-SA" w:bidi="ar-SA"/>
      </w:rPr>
      <w:t>dẫn</w:t>
    </w:r>
    <w:proofErr w:type="spellEnd"/>
    <w:r w:rsidR="002F6AB8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2F6AB8">
      <w:rPr>
        <w:i/>
        <w:color w:val="17365D" w:themeColor="text2" w:themeShade="BF"/>
        <w:lang w:eastAsia="ar-SA" w:bidi="ar-SA"/>
      </w:rPr>
      <w:t>cài</w:t>
    </w:r>
    <w:proofErr w:type="spellEnd"/>
    <w:r w:rsidR="002F6AB8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2F6AB8">
      <w:rPr>
        <w:i/>
        <w:color w:val="17365D" w:themeColor="text2" w:themeShade="BF"/>
        <w:lang w:eastAsia="ar-SA" w:bidi="ar-SA"/>
      </w:rPr>
      <w:t>đặt</w:t>
    </w:r>
    <w:proofErr w:type="spellEnd"/>
    <w:r w:rsidR="006E436A" w:rsidRPr="00E77C29">
      <w:rPr>
        <w:i/>
        <w:color w:val="17365D" w:themeColor="text2" w:themeShade="BF"/>
        <w:lang w:eastAsia="ar-SA" w:bidi="ar-S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FC202" w14:textId="77777777" w:rsidR="006E436A" w:rsidRDefault="006E436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B1809" w14:textId="77777777" w:rsidR="006E436A" w:rsidRDefault="006E43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alt="Shape&#10;&#10;Description automatically generated" style="width:15pt;height:15pt;visibility:visible;mso-wrap-style:square" o:bullet="t">
        <v:imagedata r:id="rId1" o:title="Shape&#10;&#10;Description automatically generated"/>
      </v:shape>
    </w:pict>
  </w:numPicBullet>
  <w:numPicBullet w:numPicBulletId="1">
    <w:pict>
      <v:shape id="_x0000_i1093" type="#_x0000_t75" alt="Home" style="width:13.25pt;height:13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" o:bullet="t">
        <v:imagedata r:id="rId2" o:title="" croptop="-2632f" cropbottom="-1842f"/>
      </v:shape>
    </w:pict>
  </w:numPicBullet>
  <w:abstractNum w:abstractNumId="0" w15:restartNumberingAfterBreak="0">
    <w:nsid w:val="FFFFFF89"/>
    <w:multiLevelType w:val="singleLevel"/>
    <w:tmpl w:val="4CBAC9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7" w15:restartNumberingAfterBreak="0">
    <w:nsid w:val="017A5ED1"/>
    <w:multiLevelType w:val="hybridMultilevel"/>
    <w:tmpl w:val="86DC35E4"/>
    <w:lvl w:ilvl="0" w:tplc="F9860E3C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 w15:restartNumberingAfterBreak="0">
    <w:nsid w:val="06761FE6"/>
    <w:multiLevelType w:val="hybridMultilevel"/>
    <w:tmpl w:val="0516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853754"/>
    <w:multiLevelType w:val="hybridMultilevel"/>
    <w:tmpl w:val="B3E2879E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A657962"/>
    <w:multiLevelType w:val="hybridMultilevel"/>
    <w:tmpl w:val="6018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FB6FF2"/>
    <w:multiLevelType w:val="hybridMultilevel"/>
    <w:tmpl w:val="FBD81C7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8E3E34"/>
    <w:multiLevelType w:val="hybridMultilevel"/>
    <w:tmpl w:val="E6C0F8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37C0E30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34406C"/>
    <w:multiLevelType w:val="hybridMultilevel"/>
    <w:tmpl w:val="048E1E1A"/>
    <w:lvl w:ilvl="0" w:tplc="12F6D2A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 w15:restartNumberingAfterBreak="0">
    <w:nsid w:val="27800B34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265087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830C57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AF5E29"/>
    <w:multiLevelType w:val="hybridMultilevel"/>
    <w:tmpl w:val="7C96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193BD3"/>
    <w:multiLevelType w:val="hybridMultilevel"/>
    <w:tmpl w:val="8978410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B44B07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E44F20"/>
    <w:multiLevelType w:val="hybridMultilevel"/>
    <w:tmpl w:val="3DF64FCC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FE084F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1A5C27"/>
    <w:multiLevelType w:val="hybridMultilevel"/>
    <w:tmpl w:val="F7E81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2B6AD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EC5A53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610333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90949"/>
    <w:multiLevelType w:val="hybridMultilevel"/>
    <w:tmpl w:val="EBC0D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A67F5C"/>
    <w:multiLevelType w:val="hybridMultilevel"/>
    <w:tmpl w:val="C8F0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AE3702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E65619"/>
    <w:multiLevelType w:val="hybridMultilevel"/>
    <w:tmpl w:val="97B69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A1483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CA4221"/>
    <w:multiLevelType w:val="hybridMultilevel"/>
    <w:tmpl w:val="DF30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B48A8828">
      <w:numFmt w:val="bullet"/>
      <w:lvlText w:val="-"/>
      <w:lvlJc w:val="left"/>
      <w:pPr>
        <w:ind w:left="2880" w:hanging="360"/>
      </w:pPr>
      <w:rPr>
        <w:rFonts w:ascii="Tahoma" w:eastAsia="MS Mincho" w:hAnsi="Tahoma" w:cs="Tahoma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7667E7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B2161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365F91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365F91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365F91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365F91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365F91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365F91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365F91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365F91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365F91" w:themeColor="accent1" w:themeShade="BF"/>
      </w:rPr>
    </w:lvl>
  </w:abstractNum>
  <w:abstractNum w:abstractNumId="46" w15:restartNumberingAfterBreak="0">
    <w:nsid w:val="69A2419B"/>
    <w:multiLevelType w:val="hybridMultilevel"/>
    <w:tmpl w:val="20EC4A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09668E"/>
    <w:multiLevelType w:val="hybridMultilevel"/>
    <w:tmpl w:val="3E20B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7B7405"/>
    <w:multiLevelType w:val="hybridMultilevel"/>
    <w:tmpl w:val="8422A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EA1C2C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C57568"/>
    <w:multiLevelType w:val="hybridMultilevel"/>
    <w:tmpl w:val="416E9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111DBA"/>
    <w:multiLevelType w:val="hybridMultilevel"/>
    <w:tmpl w:val="B0D69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951EB9"/>
    <w:multiLevelType w:val="hybridMultilevel"/>
    <w:tmpl w:val="B48C0F06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7125A3"/>
    <w:multiLevelType w:val="hybridMultilevel"/>
    <w:tmpl w:val="9B18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1938CC"/>
    <w:multiLevelType w:val="hybridMultilevel"/>
    <w:tmpl w:val="301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9270EEC"/>
    <w:multiLevelType w:val="hybridMultilevel"/>
    <w:tmpl w:val="ED22F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5"/>
  </w:num>
  <w:num w:numId="3">
    <w:abstractNumId w:val="43"/>
  </w:num>
  <w:num w:numId="4">
    <w:abstractNumId w:val="47"/>
  </w:num>
  <w:num w:numId="5">
    <w:abstractNumId w:val="40"/>
  </w:num>
  <w:num w:numId="6">
    <w:abstractNumId w:val="21"/>
  </w:num>
  <w:num w:numId="7">
    <w:abstractNumId w:val="54"/>
  </w:num>
  <w:num w:numId="8">
    <w:abstractNumId w:val="20"/>
  </w:num>
  <w:num w:numId="9">
    <w:abstractNumId w:val="42"/>
  </w:num>
  <w:num w:numId="10">
    <w:abstractNumId w:val="31"/>
  </w:num>
  <w:num w:numId="11">
    <w:abstractNumId w:val="22"/>
  </w:num>
  <w:num w:numId="12">
    <w:abstractNumId w:val="18"/>
  </w:num>
  <w:num w:numId="13">
    <w:abstractNumId w:val="38"/>
  </w:num>
  <w:num w:numId="14">
    <w:abstractNumId w:val="27"/>
  </w:num>
  <w:num w:numId="15">
    <w:abstractNumId w:val="52"/>
  </w:num>
  <w:num w:numId="16">
    <w:abstractNumId w:val="25"/>
  </w:num>
  <w:num w:numId="17">
    <w:abstractNumId w:val="23"/>
  </w:num>
  <w:num w:numId="18">
    <w:abstractNumId w:val="49"/>
  </w:num>
  <w:num w:numId="19">
    <w:abstractNumId w:val="28"/>
  </w:num>
  <w:num w:numId="20">
    <w:abstractNumId w:val="46"/>
  </w:num>
  <w:num w:numId="21">
    <w:abstractNumId w:val="17"/>
  </w:num>
  <w:num w:numId="22">
    <w:abstractNumId w:val="1"/>
  </w:num>
  <w:num w:numId="23">
    <w:abstractNumId w:val="51"/>
  </w:num>
  <w:num w:numId="24">
    <w:abstractNumId w:val="36"/>
  </w:num>
  <w:num w:numId="25">
    <w:abstractNumId w:val="26"/>
  </w:num>
  <w:num w:numId="26">
    <w:abstractNumId w:val="30"/>
  </w:num>
  <w:num w:numId="27">
    <w:abstractNumId w:val="53"/>
  </w:num>
  <w:num w:numId="28">
    <w:abstractNumId w:val="24"/>
  </w:num>
  <w:num w:numId="29">
    <w:abstractNumId w:val="32"/>
  </w:num>
  <w:num w:numId="30">
    <w:abstractNumId w:val="50"/>
  </w:num>
  <w:num w:numId="31">
    <w:abstractNumId w:val="41"/>
  </w:num>
  <w:num w:numId="32">
    <w:abstractNumId w:val="33"/>
  </w:num>
  <w:num w:numId="33">
    <w:abstractNumId w:val="35"/>
  </w:num>
  <w:num w:numId="34">
    <w:abstractNumId w:val="39"/>
  </w:num>
  <w:num w:numId="35">
    <w:abstractNumId w:val="29"/>
  </w:num>
  <w:num w:numId="36">
    <w:abstractNumId w:val="19"/>
  </w:num>
  <w:num w:numId="37">
    <w:abstractNumId w:val="34"/>
  </w:num>
  <w:num w:numId="38">
    <w:abstractNumId w:val="44"/>
  </w:num>
  <w:num w:numId="39">
    <w:abstractNumId w:val="0"/>
  </w:num>
  <w:num w:numId="40">
    <w:abstractNumId w:val="45"/>
  </w:num>
  <w:num w:numId="41">
    <w:abstractNumId w:val="37"/>
  </w:num>
  <w:num w:numId="42">
    <w:abstractNumId w:val="4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6D"/>
    <w:rsid w:val="000011BB"/>
    <w:rsid w:val="00001D7C"/>
    <w:rsid w:val="000063C2"/>
    <w:rsid w:val="000077B8"/>
    <w:rsid w:val="00011B84"/>
    <w:rsid w:val="00011D15"/>
    <w:rsid w:val="0001730E"/>
    <w:rsid w:val="00020115"/>
    <w:rsid w:val="00020BF8"/>
    <w:rsid w:val="00026C87"/>
    <w:rsid w:val="00027B22"/>
    <w:rsid w:val="00030EB1"/>
    <w:rsid w:val="00032543"/>
    <w:rsid w:val="00033D8B"/>
    <w:rsid w:val="0003691C"/>
    <w:rsid w:val="000428CA"/>
    <w:rsid w:val="00044EE2"/>
    <w:rsid w:val="000465BE"/>
    <w:rsid w:val="00050CBF"/>
    <w:rsid w:val="00054E47"/>
    <w:rsid w:val="00054F0C"/>
    <w:rsid w:val="00063221"/>
    <w:rsid w:val="000633EC"/>
    <w:rsid w:val="00066F29"/>
    <w:rsid w:val="000705DC"/>
    <w:rsid w:val="000744AD"/>
    <w:rsid w:val="000805C1"/>
    <w:rsid w:val="00081ADE"/>
    <w:rsid w:val="000855D1"/>
    <w:rsid w:val="00091D37"/>
    <w:rsid w:val="00095542"/>
    <w:rsid w:val="00097E16"/>
    <w:rsid w:val="000A09A5"/>
    <w:rsid w:val="000A2C3E"/>
    <w:rsid w:val="000A3881"/>
    <w:rsid w:val="000A4065"/>
    <w:rsid w:val="000A4EB8"/>
    <w:rsid w:val="000A639E"/>
    <w:rsid w:val="000A6729"/>
    <w:rsid w:val="000C0ED1"/>
    <w:rsid w:val="000C1116"/>
    <w:rsid w:val="000C2E2B"/>
    <w:rsid w:val="000C4959"/>
    <w:rsid w:val="000C4B0B"/>
    <w:rsid w:val="000C515B"/>
    <w:rsid w:val="000D0B3F"/>
    <w:rsid w:val="000D487F"/>
    <w:rsid w:val="000D65BE"/>
    <w:rsid w:val="000E161A"/>
    <w:rsid w:val="000E34A3"/>
    <w:rsid w:val="000E7FA6"/>
    <w:rsid w:val="000F18EA"/>
    <w:rsid w:val="000F6BC7"/>
    <w:rsid w:val="000F785C"/>
    <w:rsid w:val="00100A68"/>
    <w:rsid w:val="00100EBA"/>
    <w:rsid w:val="0010127E"/>
    <w:rsid w:val="00101A71"/>
    <w:rsid w:val="001022FF"/>
    <w:rsid w:val="00103C0B"/>
    <w:rsid w:val="001045B7"/>
    <w:rsid w:val="0010634F"/>
    <w:rsid w:val="00107002"/>
    <w:rsid w:val="001073BC"/>
    <w:rsid w:val="001074E3"/>
    <w:rsid w:val="001103DE"/>
    <w:rsid w:val="001115C5"/>
    <w:rsid w:val="001115D0"/>
    <w:rsid w:val="00113883"/>
    <w:rsid w:val="001156B4"/>
    <w:rsid w:val="00116C10"/>
    <w:rsid w:val="00124DD7"/>
    <w:rsid w:val="00125AE5"/>
    <w:rsid w:val="00130FEA"/>
    <w:rsid w:val="001330EB"/>
    <w:rsid w:val="0013326D"/>
    <w:rsid w:val="00140157"/>
    <w:rsid w:val="001417E6"/>
    <w:rsid w:val="00141B15"/>
    <w:rsid w:val="00151478"/>
    <w:rsid w:val="00151675"/>
    <w:rsid w:val="00161FF6"/>
    <w:rsid w:val="001674DD"/>
    <w:rsid w:val="001706A0"/>
    <w:rsid w:val="00170971"/>
    <w:rsid w:val="0017102C"/>
    <w:rsid w:val="00175BC5"/>
    <w:rsid w:val="00180183"/>
    <w:rsid w:val="00191F37"/>
    <w:rsid w:val="00192437"/>
    <w:rsid w:val="0019592D"/>
    <w:rsid w:val="001A04B9"/>
    <w:rsid w:val="001A1FF1"/>
    <w:rsid w:val="001A71E4"/>
    <w:rsid w:val="001A777C"/>
    <w:rsid w:val="001A7B00"/>
    <w:rsid w:val="001B3ACB"/>
    <w:rsid w:val="001B7048"/>
    <w:rsid w:val="001C16A8"/>
    <w:rsid w:val="001D0D5E"/>
    <w:rsid w:val="001D0E15"/>
    <w:rsid w:val="001D0F85"/>
    <w:rsid w:val="001D3B5F"/>
    <w:rsid w:val="001D61A7"/>
    <w:rsid w:val="001E052D"/>
    <w:rsid w:val="001E09B7"/>
    <w:rsid w:val="001E1B83"/>
    <w:rsid w:val="001E7B31"/>
    <w:rsid w:val="001F04E8"/>
    <w:rsid w:val="001F20AA"/>
    <w:rsid w:val="001F489F"/>
    <w:rsid w:val="001F6140"/>
    <w:rsid w:val="001F6143"/>
    <w:rsid w:val="001F6716"/>
    <w:rsid w:val="00201E3C"/>
    <w:rsid w:val="00203A2E"/>
    <w:rsid w:val="00205D74"/>
    <w:rsid w:val="00216B0F"/>
    <w:rsid w:val="0022086A"/>
    <w:rsid w:val="00220FAA"/>
    <w:rsid w:val="00221AC0"/>
    <w:rsid w:val="00222F9F"/>
    <w:rsid w:val="00223F28"/>
    <w:rsid w:val="0022600D"/>
    <w:rsid w:val="00227C6E"/>
    <w:rsid w:val="002304A3"/>
    <w:rsid w:val="002331B0"/>
    <w:rsid w:val="002339E7"/>
    <w:rsid w:val="00234C1D"/>
    <w:rsid w:val="002402B9"/>
    <w:rsid w:val="00240BE2"/>
    <w:rsid w:val="00240F96"/>
    <w:rsid w:val="00244263"/>
    <w:rsid w:val="00244556"/>
    <w:rsid w:val="0025160B"/>
    <w:rsid w:val="00252DCE"/>
    <w:rsid w:val="002540ED"/>
    <w:rsid w:val="00255E85"/>
    <w:rsid w:val="00256EBF"/>
    <w:rsid w:val="0025703B"/>
    <w:rsid w:val="00257458"/>
    <w:rsid w:val="00265A0F"/>
    <w:rsid w:val="0027119C"/>
    <w:rsid w:val="0027238F"/>
    <w:rsid w:val="00274F9B"/>
    <w:rsid w:val="0027590A"/>
    <w:rsid w:val="00280184"/>
    <w:rsid w:val="00283AE8"/>
    <w:rsid w:val="00294F92"/>
    <w:rsid w:val="00294FE5"/>
    <w:rsid w:val="0029753F"/>
    <w:rsid w:val="00297AAA"/>
    <w:rsid w:val="002A00AB"/>
    <w:rsid w:val="002B16C3"/>
    <w:rsid w:val="002B22D9"/>
    <w:rsid w:val="002B25C0"/>
    <w:rsid w:val="002B2A6D"/>
    <w:rsid w:val="002B35EE"/>
    <w:rsid w:val="002B4D9A"/>
    <w:rsid w:val="002B6881"/>
    <w:rsid w:val="002B69EE"/>
    <w:rsid w:val="002B6CB3"/>
    <w:rsid w:val="002B77E4"/>
    <w:rsid w:val="002C0E22"/>
    <w:rsid w:val="002C3C23"/>
    <w:rsid w:val="002C656A"/>
    <w:rsid w:val="002C68FD"/>
    <w:rsid w:val="002C7775"/>
    <w:rsid w:val="002D07CA"/>
    <w:rsid w:val="002D0AD0"/>
    <w:rsid w:val="002D111B"/>
    <w:rsid w:val="002D2BB9"/>
    <w:rsid w:val="002D3937"/>
    <w:rsid w:val="002D400C"/>
    <w:rsid w:val="002D60CC"/>
    <w:rsid w:val="002D658D"/>
    <w:rsid w:val="002E0BF2"/>
    <w:rsid w:val="002E11E0"/>
    <w:rsid w:val="002E32A6"/>
    <w:rsid w:val="002E40B5"/>
    <w:rsid w:val="002E4B10"/>
    <w:rsid w:val="002F08C6"/>
    <w:rsid w:val="002F295C"/>
    <w:rsid w:val="002F34E6"/>
    <w:rsid w:val="002F48CB"/>
    <w:rsid w:val="002F5F42"/>
    <w:rsid w:val="002F5F61"/>
    <w:rsid w:val="002F6AB8"/>
    <w:rsid w:val="0030240A"/>
    <w:rsid w:val="00307EAA"/>
    <w:rsid w:val="003108E6"/>
    <w:rsid w:val="00311645"/>
    <w:rsid w:val="00312DEE"/>
    <w:rsid w:val="00314148"/>
    <w:rsid w:val="003157A5"/>
    <w:rsid w:val="00321C72"/>
    <w:rsid w:val="00323787"/>
    <w:rsid w:val="003245D6"/>
    <w:rsid w:val="00324E3D"/>
    <w:rsid w:val="003258A5"/>
    <w:rsid w:val="003266D8"/>
    <w:rsid w:val="003273A0"/>
    <w:rsid w:val="00332244"/>
    <w:rsid w:val="00335716"/>
    <w:rsid w:val="003358FC"/>
    <w:rsid w:val="00341172"/>
    <w:rsid w:val="003432F3"/>
    <w:rsid w:val="00343B69"/>
    <w:rsid w:val="0034479C"/>
    <w:rsid w:val="00345BEA"/>
    <w:rsid w:val="0034776F"/>
    <w:rsid w:val="00352285"/>
    <w:rsid w:val="00356257"/>
    <w:rsid w:val="003569B7"/>
    <w:rsid w:val="003574D5"/>
    <w:rsid w:val="003604BD"/>
    <w:rsid w:val="0036635F"/>
    <w:rsid w:val="00372858"/>
    <w:rsid w:val="003748EC"/>
    <w:rsid w:val="003752E0"/>
    <w:rsid w:val="0038105F"/>
    <w:rsid w:val="00382369"/>
    <w:rsid w:val="00384E4F"/>
    <w:rsid w:val="003851C1"/>
    <w:rsid w:val="003851CC"/>
    <w:rsid w:val="00385A65"/>
    <w:rsid w:val="00385C4B"/>
    <w:rsid w:val="0038643E"/>
    <w:rsid w:val="003917E6"/>
    <w:rsid w:val="00393ECF"/>
    <w:rsid w:val="0039657F"/>
    <w:rsid w:val="003A07F2"/>
    <w:rsid w:val="003A3D2B"/>
    <w:rsid w:val="003A6C1A"/>
    <w:rsid w:val="003A78EA"/>
    <w:rsid w:val="003B1213"/>
    <w:rsid w:val="003B1D09"/>
    <w:rsid w:val="003B27D7"/>
    <w:rsid w:val="003B34F0"/>
    <w:rsid w:val="003B4CE6"/>
    <w:rsid w:val="003B6B8D"/>
    <w:rsid w:val="003C026C"/>
    <w:rsid w:val="003C05D3"/>
    <w:rsid w:val="003C4C8F"/>
    <w:rsid w:val="003C7422"/>
    <w:rsid w:val="003D1032"/>
    <w:rsid w:val="003D417B"/>
    <w:rsid w:val="003E022F"/>
    <w:rsid w:val="003E1AFB"/>
    <w:rsid w:val="003E27B5"/>
    <w:rsid w:val="003E575B"/>
    <w:rsid w:val="003E71F4"/>
    <w:rsid w:val="003F1E86"/>
    <w:rsid w:val="003F6B9E"/>
    <w:rsid w:val="00400952"/>
    <w:rsid w:val="00401B28"/>
    <w:rsid w:val="00402F6E"/>
    <w:rsid w:val="004052B6"/>
    <w:rsid w:val="00405F48"/>
    <w:rsid w:val="0040623D"/>
    <w:rsid w:val="00407494"/>
    <w:rsid w:val="00407AC0"/>
    <w:rsid w:val="00411497"/>
    <w:rsid w:val="00423B9A"/>
    <w:rsid w:val="00427BEE"/>
    <w:rsid w:val="00432A26"/>
    <w:rsid w:val="00434AEE"/>
    <w:rsid w:val="0044155F"/>
    <w:rsid w:val="004422CF"/>
    <w:rsid w:val="0044296C"/>
    <w:rsid w:val="004454EE"/>
    <w:rsid w:val="00445936"/>
    <w:rsid w:val="00456D7A"/>
    <w:rsid w:val="0045792D"/>
    <w:rsid w:val="0046550C"/>
    <w:rsid w:val="00465776"/>
    <w:rsid w:val="0047634D"/>
    <w:rsid w:val="00484ABD"/>
    <w:rsid w:val="0049365C"/>
    <w:rsid w:val="004938A3"/>
    <w:rsid w:val="004954BA"/>
    <w:rsid w:val="00495E5D"/>
    <w:rsid w:val="004A1280"/>
    <w:rsid w:val="004A1B61"/>
    <w:rsid w:val="004A26FD"/>
    <w:rsid w:val="004A422B"/>
    <w:rsid w:val="004A4234"/>
    <w:rsid w:val="004A61CF"/>
    <w:rsid w:val="004A6BD7"/>
    <w:rsid w:val="004A6C7A"/>
    <w:rsid w:val="004A7046"/>
    <w:rsid w:val="004A7F93"/>
    <w:rsid w:val="004B0D98"/>
    <w:rsid w:val="004B1258"/>
    <w:rsid w:val="004B3762"/>
    <w:rsid w:val="004B6C3C"/>
    <w:rsid w:val="004C059D"/>
    <w:rsid w:val="004C06C0"/>
    <w:rsid w:val="004C51B5"/>
    <w:rsid w:val="004D0D2D"/>
    <w:rsid w:val="004D36AD"/>
    <w:rsid w:val="004D572B"/>
    <w:rsid w:val="004D7309"/>
    <w:rsid w:val="004E3C1E"/>
    <w:rsid w:val="004E4171"/>
    <w:rsid w:val="004E525A"/>
    <w:rsid w:val="004E6DF7"/>
    <w:rsid w:val="004F0C06"/>
    <w:rsid w:val="004F23DA"/>
    <w:rsid w:val="004F343A"/>
    <w:rsid w:val="004F3E43"/>
    <w:rsid w:val="004F630F"/>
    <w:rsid w:val="004F6387"/>
    <w:rsid w:val="004F6F0C"/>
    <w:rsid w:val="005008A3"/>
    <w:rsid w:val="00501304"/>
    <w:rsid w:val="0050497F"/>
    <w:rsid w:val="0050543E"/>
    <w:rsid w:val="00506F90"/>
    <w:rsid w:val="0051319F"/>
    <w:rsid w:val="00517604"/>
    <w:rsid w:val="005223DF"/>
    <w:rsid w:val="00522C14"/>
    <w:rsid w:val="005306F1"/>
    <w:rsid w:val="00532A9C"/>
    <w:rsid w:val="005355C2"/>
    <w:rsid w:val="00535FEC"/>
    <w:rsid w:val="00536FE8"/>
    <w:rsid w:val="005402E5"/>
    <w:rsid w:val="00541F0F"/>
    <w:rsid w:val="00543831"/>
    <w:rsid w:val="005444C6"/>
    <w:rsid w:val="00544750"/>
    <w:rsid w:val="0054514B"/>
    <w:rsid w:val="00546773"/>
    <w:rsid w:val="00551F94"/>
    <w:rsid w:val="00554621"/>
    <w:rsid w:val="005575D6"/>
    <w:rsid w:val="00560F5D"/>
    <w:rsid w:val="0056207E"/>
    <w:rsid w:val="00564F32"/>
    <w:rsid w:val="00572987"/>
    <w:rsid w:val="005774E1"/>
    <w:rsid w:val="00581E2C"/>
    <w:rsid w:val="0059161C"/>
    <w:rsid w:val="0059556A"/>
    <w:rsid w:val="005955A9"/>
    <w:rsid w:val="005971FC"/>
    <w:rsid w:val="005A47B0"/>
    <w:rsid w:val="005B0D65"/>
    <w:rsid w:val="005C0628"/>
    <w:rsid w:val="005C0A6A"/>
    <w:rsid w:val="005C1F98"/>
    <w:rsid w:val="005C2386"/>
    <w:rsid w:val="005C397A"/>
    <w:rsid w:val="005C4625"/>
    <w:rsid w:val="005C68D1"/>
    <w:rsid w:val="005C7168"/>
    <w:rsid w:val="005D1F9A"/>
    <w:rsid w:val="005D2E76"/>
    <w:rsid w:val="005D4316"/>
    <w:rsid w:val="005D7AFD"/>
    <w:rsid w:val="005E076F"/>
    <w:rsid w:val="005E1B31"/>
    <w:rsid w:val="005E21E5"/>
    <w:rsid w:val="005E3008"/>
    <w:rsid w:val="005E3146"/>
    <w:rsid w:val="005E7758"/>
    <w:rsid w:val="005F0C07"/>
    <w:rsid w:val="005F37E7"/>
    <w:rsid w:val="005F38A1"/>
    <w:rsid w:val="005F4078"/>
    <w:rsid w:val="00601960"/>
    <w:rsid w:val="006042D8"/>
    <w:rsid w:val="00604966"/>
    <w:rsid w:val="00605636"/>
    <w:rsid w:val="00611CB5"/>
    <w:rsid w:val="00612C3F"/>
    <w:rsid w:val="006209C0"/>
    <w:rsid w:val="00620CC5"/>
    <w:rsid w:val="00621FE9"/>
    <w:rsid w:val="006220CE"/>
    <w:rsid w:val="00625AEF"/>
    <w:rsid w:val="00633797"/>
    <w:rsid w:val="00635B9F"/>
    <w:rsid w:val="00642F63"/>
    <w:rsid w:val="00645808"/>
    <w:rsid w:val="00651187"/>
    <w:rsid w:val="006526C5"/>
    <w:rsid w:val="0065274B"/>
    <w:rsid w:val="00654A5B"/>
    <w:rsid w:val="00656CA0"/>
    <w:rsid w:val="00656D4A"/>
    <w:rsid w:val="00666945"/>
    <w:rsid w:val="00666F0F"/>
    <w:rsid w:val="006677AA"/>
    <w:rsid w:val="00672C60"/>
    <w:rsid w:val="00672D48"/>
    <w:rsid w:val="0067312C"/>
    <w:rsid w:val="0067351F"/>
    <w:rsid w:val="00676795"/>
    <w:rsid w:val="006808E1"/>
    <w:rsid w:val="00681D32"/>
    <w:rsid w:val="00682351"/>
    <w:rsid w:val="00682E63"/>
    <w:rsid w:val="0068390E"/>
    <w:rsid w:val="00683B52"/>
    <w:rsid w:val="00686B20"/>
    <w:rsid w:val="00691AE4"/>
    <w:rsid w:val="00691E7B"/>
    <w:rsid w:val="00692B99"/>
    <w:rsid w:val="0069381A"/>
    <w:rsid w:val="0069459D"/>
    <w:rsid w:val="00695D18"/>
    <w:rsid w:val="00696841"/>
    <w:rsid w:val="006A53E0"/>
    <w:rsid w:val="006A6031"/>
    <w:rsid w:val="006A70E9"/>
    <w:rsid w:val="006B1F88"/>
    <w:rsid w:val="006B326B"/>
    <w:rsid w:val="006B4E36"/>
    <w:rsid w:val="006B716D"/>
    <w:rsid w:val="006D07D3"/>
    <w:rsid w:val="006D1C2D"/>
    <w:rsid w:val="006D1D32"/>
    <w:rsid w:val="006E1B96"/>
    <w:rsid w:val="006E1FFE"/>
    <w:rsid w:val="006E436A"/>
    <w:rsid w:val="006F0F72"/>
    <w:rsid w:val="006F1552"/>
    <w:rsid w:val="00700187"/>
    <w:rsid w:val="007014B4"/>
    <w:rsid w:val="00701B4F"/>
    <w:rsid w:val="00702A59"/>
    <w:rsid w:val="00702D09"/>
    <w:rsid w:val="0070561C"/>
    <w:rsid w:val="00713171"/>
    <w:rsid w:val="00713B0C"/>
    <w:rsid w:val="00715679"/>
    <w:rsid w:val="00717F20"/>
    <w:rsid w:val="007214EF"/>
    <w:rsid w:val="0072499D"/>
    <w:rsid w:val="00724A5C"/>
    <w:rsid w:val="00725870"/>
    <w:rsid w:val="00725933"/>
    <w:rsid w:val="0072620A"/>
    <w:rsid w:val="00727810"/>
    <w:rsid w:val="00741AE9"/>
    <w:rsid w:val="00742F9B"/>
    <w:rsid w:val="00744D78"/>
    <w:rsid w:val="00746E65"/>
    <w:rsid w:val="00747A56"/>
    <w:rsid w:val="00750750"/>
    <w:rsid w:val="007524FE"/>
    <w:rsid w:val="0076218E"/>
    <w:rsid w:val="007627E0"/>
    <w:rsid w:val="00765C79"/>
    <w:rsid w:val="00765FAE"/>
    <w:rsid w:val="00766319"/>
    <w:rsid w:val="00766BF4"/>
    <w:rsid w:val="007703F5"/>
    <w:rsid w:val="0077221A"/>
    <w:rsid w:val="007820AB"/>
    <w:rsid w:val="00783AF4"/>
    <w:rsid w:val="0078665F"/>
    <w:rsid w:val="00787BC6"/>
    <w:rsid w:val="00790978"/>
    <w:rsid w:val="00791779"/>
    <w:rsid w:val="00795F1C"/>
    <w:rsid w:val="00796375"/>
    <w:rsid w:val="007A346C"/>
    <w:rsid w:val="007A4A5B"/>
    <w:rsid w:val="007A5049"/>
    <w:rsid w:val="007A680E"/>
    <w:rsid w:val="007A6D1B"/>
    <w:rsid w:val="007B3292"/>
    <w:rsid w:val="007B6213"/>
    <w:rsid w:val="007B73BB"/>
    <w:rsid w:val="007C74D2"/>
    <w:rsid w:val="007D0753"/>
    <w:rsid w:val="007D2948"/>
    <w:rsid w:val="007D2F93"/>
    <w:rsid w:val="007D6D88"/>
    <w:rsid w:val="007E07C7"/>
    <w:rsid w:val="007E2886"/>
    <w:rsid w:val="007E3AA3"/>
    <w:rsid w:val="007E485B"/>
    <w:rsid w:val="007E4D30"/>
    <w:rsid w:val="007E52BD"/>
    <w:rsid w:val="007E54BB"/>
    <w:rsid w:val="007E57D6"/>
    <w:rsid w:val="007E5D96"/>
    <w:rsid w:val="007E759E"/>
    <w:rsid w:val="007F01B0"/>
    <w:rsid w:val="007F2FAD"/>
    <w:rsid w:val="007F5E63"/>
    <w:rsid w:val="00801B73"/>
    <w:rsid w:val="00805A58"/>
    <w:rsid w:val="0080648F"/>
    <w:rsid w:val="00810ADC"/>
    <w:rsid w:val="008158CE"/>
    <w:rsid w:val="0081618B"/>
    <w:rsid w:val="00820850"/>
    <w:rsid w:val="00821D54"/>
    <w:rsid w:val="00823FF5"/>
    <w:rsid w:val="00830223"/>
    <w:rsid w:val="00830D6C"/>
    <w:rsid w:val="008339E2"/>
    <w:rsid w:val="008343A4"/>
    <w:rsid w:val="0083628A"/>
    <w:rsid w:val="0084073F"/>
    <w:rsid w:val="008410A0"/>
    <w:rsid w:val="0084286F"/>
    <w:rsid w:val="0084358E"/>
    <w:rsid w:val="008443B7"/>
    <w:rsid w:val="008445BE"/>
    <w:rsid w:val="008453B8"/>
    <w:rsid w:val="0084706A"/>
    <w:rsid w:val="008549E0"/>
    <w:rsid w:val="00855EFD"/>
    <w:rsid w:val="008606E4"/>
    <w:rsid w:val="00860F98"/>
    <w:rsid w:val="00864822"/>
    <w:rsid w:val="00864945"/>
    <w:rsid w:val="00864AAE"/>
    <w:rsid w:val="00865CE6"/>
    <w:rsid w:val="008665AB"/>
    <w:rsid w:val="00867024"/>
    <w:rsid w:val="00873C03"/>
    <w:rsid w:val="00873F35"/>
    <w:rsid w:val="0087449E"/>
    <w:rsid w:val="0087686B"/>
    <w:rsid w:val="00882F81"/>
    <w:rsid w:val="008868E0"/>
    <w:rsid w:val="00890016"/>
    <w:rsid w:val="00894FEC"/>
    <w:rsid w:val="00895F6E"/>
    <w:rsid w:val="00896C23"/>
    <w:rsid w:val="008A01F8"/>
    <w:rsid w:val="008A4F46"/>
    <w:rsid w:val="008A7E5C"/>
    <w:rsid w:val="008B0148"/>
    <w:rsid w:val="008B0D9E"/>
    <w:rsid w:val="008B1CFE"/>
    <w:rsid w:val="008B315B"/>
    <w:rsid w:val="008B3A19"/>
    <w:rsid w:val="008B5267"/>
    <w:rsid w:val="008B68D0"/>
    <w:rsid w:val="008C0E63"/>
    <w:rsid w:val="008C1710"/>
    <w:rsid w:val="008C456D"/>
    <w:rsid w:val="008C7774"/>
    <w:rsid w:val="008D0992"/>
    <w:rsid w:val="008D1ED2"/>
    <w:rsid w:val="008E0605"/>
    <w:rsid w:val="008E62EE"/>
    <w:rsid w:val="008F2A74"/>
    <w:rsid w:val="008F3836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97B"/>
    <w:rsid w:val="0091528E"/>
    <w:rsid w:val="009164D1"/>
    <w:rsid w:val="00916DFB"/>
    <w:rsid w:val="00920D49"/>
    <w:rsid w:val="009227BC"/>
    <w:rsid w:val="00923972"/>
    <w:rsid w:val="00924FAD"/>
    <w:rsid w:val="009266C4"/>
    <w:rsid w:val="00932976"/>
    <w:rsid w:val="009371CA"/>
    <w:rsid w:val="00940E19"/>
    <w:rsid w:val="00941B49"/>
    <w:rsid w:val="009434B0"/>
    <w:rsid w:val="009453D6"/>
    <w:rsid w:val="00947134"/>
    <w:rsid w:val="00947503"/>
    <w:rsid w:val="009500D0"/>
    <w:rsid w:val="00952DA5"/>
    <w:rsid w:val="00953D5D"/>
    <w:rsid w:val="0096261C"/>
    <w:rsid w:val="009626D5"/>
    <w:rsid w:val="009642B8"/>
    <w:rsid w:val="00964D64"/>
    <w:rsid w:val="0096686E"/>
    <w:rsid w:val="009716BD"/>
    <w:rsid w:val="00974A72"/>
    <w:rsid w:val="00974CC8"/>
    <w:rsid w:val="0098177E"/>
    <w:rsid w:val="00982E88"/>
    <w:rsid w:val="009859C7"/>
    <w:rsid w:val="009910F6"/>
    <w:rsid w:val="009932DC"/>
    <w:rsid w:val="00995E6C"/>
    <w:rsid w:val="009A012B"/>
    <w:rsid w:val="009A0AED"/>
    <w:rsid w:val="009A0D8C"/>
    <w:rsid w:val="009A3E97"/>
    <w:rsid w:val="009A4B4D"/>
    <w:rsid w:val="009A4FB0"/>
    <w:rsid w:val="009A57EC"/>
    <w:rsid w:val="009A7949"/>
    <w:rsid w:val="009B0A7E"/>
    <w:rsid w:val="009B7852"/>
    <w:rsid w:val="009C2B33"/>
    <w:rsid w:val="009C3A2A"/>
    <w:rsid w:val="009C4E7F"/>
    <w:rsid w:val="009C5BCC"/>
    <w:rsid w:val="009D4075"/>
    <w:rsid w:val="009D79F6"/>
    <w:rsid w:val="009E39D3"/>
    <w:rsid w:val="009E4DA9"/>
    <w:rsid w:val="009E7506"/>
    <w:rsid w:val="009F1174"/>
    <w:rsid w:val="009F16BF"/>
    <w:rsid w:val="009F4AAD"/>
    <w:rsid w:val="00A052A7"/>
    <w:rsid w:val="00A06DC4"/>
    <w:rsid w:val="00A10816"/>
    <w:rsid w:val="00A14C1B"/>
    <w:rsid w:val="00A151A2"/>
    <w:rsid w:val="00A1567B"/>
    <w:rsid w:val="00A1588F"/>
    <w:rsid w:val="00A206EB"/>
    <w:rsid w:val="00A23C6C"/>
    <w:rsid w:val="00A2412B"/>
    <w:rsid w:val="00A26304"/>
    <w:rsid w:val="00A30ABB"/>
    <w:rsid w:val="00A3290F"/>
    <w:rsid w:val="00A34A99"/>
    <w:rsid w:val="00A3643E"/>
    <w:rsid w:val="00A367CF"/>
    <w:rsid w:val="00A428A2"/>
    <w:rsid w:val="00A42E2B"/>
    <w:rsid w:val="00A455DC"/>
    <w:rsid w:val="00A46170"/>
    <w:rsid w:val="00A50893"/>
    <w:rsid w:val="00A50C52"/>
    <w:rsid w:val="00A5136E"/>
    <w:rsid w:val="00A516FF"/>
    <w:rsid w:val="00A5435A"/>
    <w:rsid w:val="00A54F06"/>
    <w:rsid w:val="00A55218"/>
    <w:rsid w:val="00A62290"/>
    <w:rsid w:val="00A66123"/>
    <w:rsid w:val="00A6687C"/>
    <w:rsid w:val="00A702BA"/>
    <w:rsid w:val="00A71312"/>
    <w:rsid w:val="00A73A29"/>
    <w:rsid w:val="00A75FB7"/>
    <w:rsid w:val="00A77408"/>
    <w:rsid w:val="00A81931"/>
    <w:rsid w:val="00A85EF0"/>
    <w:rsid w:val="00A86FD7"/>
    <w:rsid w:val="00A87113"/>
    <w:rsid w:val="00A87CD2"/>
    <w:rsid w:val="00A910E3"/>
    <w:rsid w:val="00A92B91"/>
    <w:rsid w:val="00A95BC3"/>
    <w:rsid w:val="00A9663F"/>
    <w:rsid w:val="00A97F32"/>
    <w:rsid w:val="00AA28CA"/>
    <w:rsid w:val="00AA305F"/>
    <w:rsid w:val="00AA324B"/>
    <w:rsid w:val="00AA4100"/>
    <w:rsid w:val="00AA6323"/>
    <w:rsid w:val="00AA7B5D"/>
    <w:rsid w:val="00AB0417"/>
    <w:rsid w:val="00AB15C8"/>
    <w:rsid w:val="00AB1674"/>
    <w:rsid w:val="00AB1C3B"/>
    <w:rsid w:val="00AB2FC5"/>
    <w:rsid w:val="00AB3769"/>
    <w:rsid w:val="00AB3ADE"/>
    <w:rsid w:val="00AB3E85"/>
    <w:rsid w:val="00AB4985"/>
    <w:rsid w:val="00AB5A77"/>
    <w:rsid w:val="00AB7FDD"/>
    <w:rsid w:val="00AC44E7"/>
    <w:rsid w:val="00AC79F2"/>
    <w:rsid w:val="00AD0E6C"/>
    <w:rsid w:val="00AD742F"/>
    <w:rsid w:val="00AE0042"/>
    <w:rsid w:val="00AE0415"/>
    <w:rsid w:val="00AE1EFD"/>
    <w:rsid w:val="00AE4A84"/>
    <w:rsid w:val="00AE79CD"/>
    <w:rsid w:val="00B02EEF"/>
    <w:rsid w:val="00B03F4F"/>
    <w:rsid w:val="00B05CF6"/>
    <w:rsid w:val="00B0670B"/>
    <w:rsid w:val="00B13B97"/>
    <w:rsid w:val="00B14510"/>
    <w:rsid w:val="00B150AB"/>
    <w:rsid w:val="00B15216"/>
    <w:rsid w:val="00B17FB5"/>
    <w:rsid w:val="00B2142D"/>
    <w:rsid w:val="00B23E24"/>
    <w:rsid w:val="00B30563"/>
    <w:rsid w:val="00B3126E"/>
    <w:rsid w:val="00B31F6E"/>
    <w:rsid w:val="00B32970"/>
    <w:rsid w:val="00B34893"/>
    <w:rsid w:val="00B413AF"/>
    <w:rsid w:val="00B42D4F"/>
    <w:rsid w:val="00B4379D"/>
    <w:rsid w:val="00B44EEE"/>
    <w:rsid w:val="00B51097"/>
    <w:rsid w:val="00B5217B"/>
    <w:rsid w:val="00B55631"/>
    <w:rsid w:val="00B57A68"/>
    <w:rsid w:val="00B57F42"/>
    <w:rsid w:val="00B6094A"/>
    <w:rsid w:val="00B63678"/>
    <w:rsid w:val="00B65478"/>
    <w:rsid w:val="00B722E2"/>
    <w:rsid w:val="00B7683B"/>
    <w:rsid w:val="00B768C0"/>
    <w:rsid w:val="00B77464"/>
    <w:rsid w:val="00B77488"/>
    <w:rsid w:val="00B7752F"/>
    <w:rsid w:val="00B80C20"/>
    <w:rsid w:val="00B8222D"/>
    <w:rsid w:val="00B82B15"/>
    <w:rsid w:val="00B83AD3"/>
    <w:rsid w:val="00B8632C"/>
    <w:rsid w:val="00B87E33"/>
    <w:rsid w:val="00B90DCD"/>
    <w:rsid w:val="00B913D4"/>
    <w:rsid w:val="00B934B7"/>
    <w:rsid w:val="00BA2CF4"/>
    <w:rsid w:val="00BA34F7"/>
    <w:rsid w:val="00BA4059"/>
    <w:rsid w:val="00BA4519"/>
    <w:rsid w:val="00BB04F8"/>
    <w:rsid w:val="00BB05A2"/>
    <w:rsid w:val="00BB0DB3"/>
    <w:rsid w:val="00BB1006"/>
    <w:rsid w:val="00BC3148"/>
    <w:rsid w:val="00BC3C7B"/>
    <w:rsid w:val="00BC5981"/>
    <w:rsid w:val="00BC7792"/>
    <w:rsid w:val="00BD1CF0"/>
    <w:rsid w:val="00BD1F66"/>
    <w:rsid w:val="00BD2F74"/>
    <w:rsid w:val="00BD62EA"/>
    <w:rsid w:val="00BE4AB9"/>
    <w:rsid w:val="00BE4C2D"/>
    <w:rsid w:val="00BE4D55"/>
    <w:rsid w:val="00BE78F9"/>
    <w:rsid w:val="00BE7D7A"/>
    <w:rsid w:val="00BF16FE"/>
    <w:rsid w:val="00BF637B"/>
    <w:rsid w:val="00BF7699"/>
    <w:rsid w:val="00BF7A3F"/>
    <w:rsid w:val="00C003B0"/>
    <w:rsid w:val="00C00A8F"/>
    <w:rsid w:val="00C00B23"/>
    <w:rsid w:val="00C00EFE"/>
    <w:rsid w:val="00C02F0A"/>
    <w:rsid w:val="00C03807"/>
    <w:rsid w:val="00C10F42"/>
    <w:rsid w:val="00C12726"/>
    <w:rsid w:val="00C13B4C"/>
    <w:rsid w:val="00C14092"/>
    <w:rsid w:val="00C20C6A"/>
    <w:rsid w:val="00C234EA"/>
    <w:rsid w:val="00C23E28"/>
    <w:rsid w:val="00C25018"/>
    <w:rsid w:val="00C26C98"/>
    <w:rsid w:val="00C350D5"/>
    <w:rsid w:val="00C37CE2"/>
    <w:rsid w:val="00C41D17"/>
    <w:rsid w:val="00C42D4B"/>
    <w:rsid w:val="00C4424A"/>
    <w:rsid w:val="00C44EA2"/>
    <w:rsid w:val="00C45408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0449"/>
    <w:rsid w:val="00C849E9"/>
    <w:rsid w:val="00C86F3D"/>
    <w:rsid w:val="00C9399B"/>
    <w:rsid w:val="00C93AFA"/>
    <w:rsid w:val="00CA2483"/>
    <w:rsid w:val="00CA4B97"/>
    <w:rsid w:val="00CA5380"/>
    <w:rsid w:val="00CB05D6"/>
    <w:rsid w:val="00CB3E7C"/>
    <w:rsid w:val="00CB4C67"/>
    <w:rsid w:val="00CC00AB"/>
    <w:rsid w:val="00CC1CD0"/>
    <w:rsid w:val="00CC24F7"/>
    <w:rsid w:val="00CC2A76"/>
    <w:rsid w:val="00CC5376"/>
    <w:rsid w:val="00CC7BA7"/>
    <w:rsid w:val="00CD000B"/>
    <w:rsid w:val="00CD0F7D"/>
    <w:rsid w:val="00CD17A9"/>
    <w:rsid w:val="00CD1D67"/>
    <w:rsid w:val="00CD3084"/>
    <w:rsid w:val="00CD43BD"/>
    <w:rsid w:val="00CD4B9E"/>
    <w:rsid w:val="00CD6F81"/>
    <w:rsid w:val="00CE0B65"/>
    <w:rsid w:val="00CE19E1"/>
    <w:rsid w:val="00CE5923"/>
    <w:rsid w:val="00CE61D5"/>
    <w:rsid w:val="00CF2B7E"/>
    <w:rsid w:val="00CF53E4"/>
    <w:rsid w:val="00D0134B"/>
    <w:rsid w:val="00D06C03"/>
    <w:rsid w:val="00D1124A"/>
    <w:rsid w:val="00D1198D"/>
    <w:rsid w:val="00D14AA0"/>
    <w:rsid w:val="00D157EC"/>
    <w:rsid w:val="00D23585"/>
    <w:rsid w:val="00D26094"/>
    <w:rsid w:val="00D31474"/>
    <w:rsid w:val="00D35504"/>
    <w:rsid w:val="00D43208"/>
    <w:rsid w:val="00D50570"/>
    <w:rsid w:val="00D51001"/>
    <w:rsid w:val="00D62DF7"/>
    <w:rsid w:val="00D650B4"/>
    <w:rsid w:val="00D6525B"/>
    <w:rsid w:val="00D70855"/>
    <w:rsid w:val="00D7293B"/>
    <w:rsid w:val="00D72C0E"/>
    <w:rsid w:val="00D756C3"/>
    <w:rsid w:val="00D7727B"/>
    <w:rsid w:val="00D819FD"/>
    <w:rsid w:val="00D83703"/>
    <w:rsid w:val="00D83A9D"/>
    <w:rsid w:val="00D848DE"/>
    <w:rsid w:val="00D8660E"/>
    <w:rsid w:val="00D86787"/>
    <w:rsid w:val="00D8793C"/>
    <w:rsid w:val="00D9420E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A53F2"/>
    <w:rsid w:val="00DB0353"/>
    <w:rsid w:val="00DB18CC"/>
    <w:rsid w:val="00DB3F37"/>
    <w:rsid w:val="00DB48C3"/>
    <w:rsid w:val="00DB595E"/>
    <w:rsid w:val="00DB68EF"/>
    <w:rsid w:val="00DB6ACC"/>
    <w:rsid w:val="00DB6F02"/>
    <w:rsid w:val="00DC0CD6"/>
    <w:rsid w:val="00DC204F"/>
    <w:rsid w:val="00DC42E3"/>
    <w:rsid w:val="00DC4B66"/>
    <w:rsid w:val="00DD1EE1"/>
    <w:rsid w:val="00DD223B"/>
    <w:rsid w:val="00DD2E8E"/>
    <w:rsid w:val="00DD5442"/>
    <w:rsid w:val="00DD5BC7"/>
    <w:rsid w:val="00DD6382"/>
    <w:rsid w:val="00DE2C3B"/>
    <w:rsid w:val="00DF2576"/>
    <w:rsid w:val="00DF59D6"/>
    <w:rsid w:val="00E02806"/>
    <w:rsid w:val="00E0360C"/>
    <w:rsid w:val="00E066B1"/>
    <w:rsid w:val="00E07F07"/>
    <w:rsid w:val="00E10D4C"/>
    <w:rsid w:val="00E11667"/>
    <w:rsid w:val="00E11CC7"/>
    <w:rsid w:val="00E173CE"/>
    <w:rsid w:val="00E202DA"/>
    <w:rsid w:val="00E22133"/>
    <w:rsid w:val="00E23DC3"/>
    <w:rsid w:val="00E259AB"/>
    <w:rsid w:val="00E26FB7"/>
    <w:rsid w:val="00E33096"/>
    <w:rsid w:val="00E33724"/>
    <w:rsid w:val="00E37452"/>
    <w:rsid w:val="00E40117"/>
    <w:rsid w:val="00E4013C"/>
    <w:rsid w:val="00E428F4"/>
    <w:rsid w:val="00E53E91"/>
    <w:rsid w:val="00E56C85"/>
    <w:rsid w:val="00E63EE8"/>
    <w:rsid w:val="00E648D6"/>
    <w:rsid w:val="00E71A11"/>
    <w:rsid w:val="00E71B07"/>
    <w:rsid w:val="00E73AE8"/>
    <w:rsid w:val="00E7472C"/>
    <w:rsid w:val="00E74BA4"/>
    <w:rsid w:val="00E75365"/>
    <w:rsid w:val="00E77C29"/>
    <w:rsid w:val="00E81635"/>
    <w:rsid w:val="00E819A2"/>
    <w:rsid w:val="00E819CB"/>
    <w:rsid w:val="00E82259"/>
    <w:rsid w:val="00E83396"/>
    <w:rsid w:val="00E867D6"/>
    <w:rsid w:val="00E86DFC"/>
    <w:rsid w:val="00E87748"/>
    <w:rsid w:val="00E92314"/>
    <w:rsid w:val="00E926C3"/>
    <w:rsid w:val="00EA7DC5"/>
    <w:rsid w:val="00EB0B42"/>
    <w:rsid w:val="00EB1F24"/>
    <w:rsid w:val="00EB6D44"/>
    <w:rsid w:val="00EB7A6A"/>
    <w:rsid w:val="00EC32DC"/>
    <w:rsid w:val="00ED59D9"/>
    <w:rsid w:val="00ED5C1F"/>
    <w:rsid w:val="00EE0924"/>
    <w:rsid w:val="00EE1C50"/>
    <w:rsid w:val="00EE79DB"/>
    <w:rsid w:val="00EF20A3"/>
    <w:rsid w:val="00EF2426"/>
    <w:rsid w:val="00EF44A5"/>
    <w:rsid w:val="00EF6659"/>
    <w:rsid w:val="00EF7093"/>
    <w:rsid w:val="00EF70EA"/>
    <w:rsid w:val="00EF7954"/>
    <w:rsid w:val="00F00F92"/>
    <w:rsid w:val="00F068C8"/>
    <w:rsid w:val="00F105E2"/>
    <w:rsid w:val="00F13370"/>
    <w:rsid w:val="00F14AFD"/>
    <w:rsid w:val="00F16F4E"/>
    <w:rsid w:val="00F2136B"/>
    <w:rsid w:val="00F2424B"/>
    <w:rsid w:val="00F247F1"/>
    <w:rsid w:val="00F24B3D"/>
    <w:rsid w:val="00F26C21"/>
    <w:rsid w:val="00F3107B"/>
    <w:rsid w:val="00F34A9B"/>
    <w:rsid w:val="00F40202"/>
    <w:rsid w:val="00F425CF"/>
    <w:rsid w:val="00F42990"/>
    <w:rsid w:val="00F429CC"/>
    <w:rsid w:val="00F42F8E"/>
    <w:rsid w:val="00F44EAE"/>
    <w:rsid w:val="00F45BDE"/>
    <w:rsid w:val="00F45EBA"/>
    <w:rsid w:val="00F475C5"/>
    <w:rsid w:val="00F52C60"/>
    <w:rsid w:val="00F616AE"/>
    <w:rsid w:val="00F63575"/>
    <w:rsid w:val="00F81895"/>
    <w:rsid w:val="00F85ED9"/>
    <w:rsid w:val="00F95EA1"/>
    <w:rsid w:val="00FA032B"/>
    <w:rsid w:val="00FA3D73"/>
    <w:rsid w:val="00FA5449"/>
    <w:rsid w:val="00FA6329"/>
    <w:rsid w:val="00FB0165"/>
    <w:rsid w:val="00FB117F"/>
    <w:rsid w:val="00FB1B65"/>
    <w:rsid w:val="00FB2EAB"/>
    <w:rsid w:val="00FB6059"/>
    <w:rsid w:val="00FB6EAC"/>
    <w:rsid w:val="00FC1529"/>
    <w:rsid w:val="00FD2284"/>
    <w:rsid w:val="00FE1382"/>
    <w:rsid w:val="00FE35B6"/>
    <w:rsid w:val="00FE57E1"/>
    <w:rsid w:val="00FE5A3F"/>
    <w:rsid w:val="00FF2D7B"/>
    <w:rsid w:val="00FF2FE9"/>
    <w:rsid w:val="00FF7138"/>
    <w:rsid w:val="00FF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FF093"/>
  <w15:docId w15:val="{71951ED7-DC5C-4BD8-B0AA-433CAA5E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4A4234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17365D" w:themeColor="text2" w:themeShade="BF"/>
      <w:sz w:val="36"/>
      <w:szCs w:val="36"/>
    </w:rPr>
  </w:style>
  <w:style w:type="paragraph" w:styleId="Heading2">
    <w:name w:val="heading 2"/>
    <w:basedOn w:val="Normal"/>
    <w:next w:val="Normal"/>
    <w:qFormat/>
    <w:rsid w:val="00CD0F7D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17365D" w:themeColor="text2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CD0F7D"/>
    <w:pPr>
      <w:keepNext/>
      <w:tabs>
        <w:tab w:val="num" w:pos="720"/>
      </w:tabs>
      <w:spacing w:before="240"/>
      <w:jc w:val="left"/>
      <w:outlineLvl w:val="2"/>
    </w:pPr>
    <w:rPr>
      <w:rFonts w:eastAsia="MS Gothic" w:cs="Times New Roman"/>
      <w:b/>
      <w:color w:val="365F91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CD0F7D"/>
    <w:pPr>
      <w:keepNext/>
      <w:spacing w:before="180"/>
      <w:outlineLvl w:val="3"/>
    </w:pPr>
    <w:rPr>
      <w:b/>
      <w:bCs/>
      <w:color w:val="0070C0"/>
      <w:spacing w:val="20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uiPriority w:val="36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DB6ACC"/>
    <w:rPr>
      <w:bCs/>
      <w:i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tabs>
        <w:tab w:val="clear" w:pos="720"/>
      </w:tabs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character" w:customStyle="1" w:styleId="Heading4Char">
    <w:name w:val="Heading 4 Char"/>
    <w:basedOn w:val="DefaultParagraphFont"/>
    <w:link w:val="Heading4"/>
    <w:rsid w:val="00CD0F7D"/>
    <w:rPr>
      <w:rFonts w:ascii="Tahoma" w:eastAsia="MS Mincho" w:hAnsi="Tahoma" w:cs="Calibri"/>
      <w:b/>
      <w:bCs/>
      <w:color w:val="0070C0"/>
      <w:spacing w:val="20"/>
      <w:szCs w:val="16"/>
      <w:lang w:eastAsia="hi-IN" w:bidi="hi-IN"/>
    </w:rPr>
  </w:style>
  <w:style w:type="paragraph" w:styleId="NormalWeb">
    <w:name w:val="Normal (Web)"/>
    <w:basedOn w:val="Normal"/>
    <w:uiPriority w:val="99"/>
    <w:semiHidden/>
    <w:unhideWhenUsed/>
    <w:rsid w:val="006A70E9"/>
    <w:pPr>
      <w:widowControl/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1F6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EE79DB"/>
    <w:rPr>
      <w:color w:val="800080" w:themeColor="followedHyperlink"/>
      <w:u w:val="single"/>
    </w:rPr>
  </w:style>
  <w:style w:type="table" w:customStyle="1" w:styleId="TipTable">
    <w:name w:val="Tip Table"/>
    <w:basedOn w:val="TableNormal"/>
    <w:uiPriority w:val="99"/>
    <w:rsid w:val="00222F9F"/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qFormat/>
    <w:rsid w:val="009164D1"/>
    <w:pPr>
      <w:widowControl/>
      <w:suppressAutoHyphens w:val="0"/>
      <w:spacing w:after="160" w:line="264" w:lineRule="auto"/>
      <w:ind w:right="576"/>
      <w:jc w:val="left"/>
    </w:pPr>
    <w:rPr>
      <w:rFonts w:asciiTheme="minorHAnsi" w:eastAsiaTheme="minorHAnsi" w:hAnsiTheme="minorHAnsi" w:cstheme="minorBidi"/>
      <w:i/>
      <w:iCs/>
      <w:color w:val="595959" w:themeColor="text1" w:themeTint="A6"/>
      <w:sz w:val="24"/>
      <w:szCs w:val="16"/>
      <w:lang w:eastAsia="ja-JP" w:bidi="ar-SA"/>
    </w:rPr>
  </w:style>
  <w:style w:type="paragraph" w:styleId="ListBullet">
    <w:name w:val="List Bullet"/>
    <w:basedOn w:val="Normal"/>
    <w:uiPriority w:val="1"/>
    <w:unhideWhenUsed/>
    <w:qFormat/>
    <w:rsid w:val="00222F9F"/>
    <w:pPr>
      <w:widowControl/>
      <w:numPr>
        <w:numId w:val="40"/>
      </w:numPr>
      <w:suppressAutoHyphens w:val="0"/>
      <w:spacing w:after="60" w:line="288" w:lineRule="auto"/>
      <w:jc w:val="left"/>
    </w:pPr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Layout" Target="diagrams/layout1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diagramQuickStyle" Target="diagrams/quickStyle1.xm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gif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W:\Techlink\Templates\Techlink_Doc_Template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441D5FE-E997-46CD-84F0-0069E175F886}" type="doc">
      <dgm:prSet loTypeId="urn:microsoft.com/office/officeart/2005/8/layout/equation1" loCatId="process" qsTypeId="urn:microsoft.com/office/officeart/2005/8/quickstyle/simple1" qsCatId="simple" csTypeId="urn:microsoft.com/office/officeart/2005/8/colors/colorful1" csCatId="colorful" phldr="1"/>
      <dgm:spPr/>
    </dgm:pt>
    <dgm:pt modelId="{BB7D931D-DD07-41CF-9626-90904F7AAF7F}">
      <dgm:prSet phldrT="[Text]"/>
      <dgm:spPr/>
      <dgm:t>
        <a:bodyPr/>
        <a:lstStyle/>
        <a:p>
          <a:r>
            <a:rPr lang="en-US"/>
            <a:t>Tên người dùng</a:t>
          </a:r>
        </a:p>
      </dgm:t>
    </dgm:pt>
    <dgm:pt modelId="{F77BF4AA-B243-48BE-9172-14C302037D09}" type="parTrans" cxnId="{99A0B9F9-CB45-4E79-A46E-C5982D6979C4}">
      <dgm:prSet/>
      <dgm:spPr/>
      <dgm:t>
        <a:bodyPr/>
        <a:lstStyle/>
        <a:p>
          <a:endParaRPr lang="en-US"/>
        </a:p>
      </dgm:t>
    </dgm:pt>
    <dgm:pt modelId="{F5225251-EFA2-435D-AA76-146086DC68E2}" type="sibTrans" cxnId="{99A0B9F9-CB45-4E79-A46E-C5982D6979C4}">
      <dgm:prSet/>
      <dgm:spPr/>
      <dgm:t>
        <a:bodyPr/>
        <a:lstStyle/>
        <a:p>
          <a:endParaRPr lang="en-US"/>
        </a:p>
      </dgm:t>
    </dgm:pt>
    <dgm:pt modelId="{1B3D9296-727C-4144-ABB1-9D5D23D3ABA6}">
      <dgm:prSet phldrT="[Text]"/>
      <dgm:spPr/>
      <dgm:t>
        <a:bodyPr/>
        <a:lstStyle/>
        <a:p>
          <a:r>
            <a:rPr lang="en-US"/>
            <a:t>Production Code</a:t>
          </a:r>
        </a:p>
      </dgm:t>
    </dgm:pt>
    <dgm:pt modelId="{918A3486-B98A-45B9-B104-DFDC611D0A02}" type="parTrans" cxnId="{0494E0B5-CAB3-4E09-BEE2-35EC4FEEED47}">
      <dgm:prSet/>
      <dgm:spPr/>
      <dgm:t>
        <a:bodyPr/>
        <a:lstStyle/>
        <a:p>
          <a:endParaRPr lang="en-US"/>
        </a:p>
      </dgm:t>
    </dgm:pt>
    <dgm:pt modelId="{C16154EF-8F86-4B53-8EDD-2F1E65AF42A0}" type="sibTrans" cxnId="{0494E0B5-CAB3-4E09-BEE2-35EC4FEEED47}">
      <dgm:prSet/>
      <dgm:spPr/>
      <dgm:t>
        <a:bodyPr/>
        <a:lstStyle/>
        <a:p>
          <a:endParaRPr lang="en-US"/>
        </a:p>
      </dgm:t>
    </dgm:pt>
    <dgm:pt modelId="{B1733BF6-9C70-4419-AAE4-A005DF1C198E}">
      <dgm:prSet phldrT="[Text]"/>
      <dgm:spPr/>
      <dgm:t>
        <a:bodyPr/>
        <a:lstStyle/>
        <a:p>
          <a:r>
            <a:rPr lang="en-US"/>
            <a:t>KeyCode</a:t>
          </a:r>
        </a:p>
      </dgm:t>
    </dgm:pt>
    <dgm:pt modelId="{DBC8E84F-E9BF-4FED-B572-CC0D2FDEBBA9}" type="parTrans" cxnId="{AA0A5809-CF62-48DD-A630-09E3620D61EC}">
      <dgm:prSet/>
      <dgm:spPr/>
      <dgm:t>
        <a:bodyPr/>
        <a:lstStyle/>
        <a:p>
          <a:endParaRPr lang="en-US"/>
        </a:p>
      </dgm:t>
    </dgm:pt>
    <dgm:pt modelId="{680FB9E2-17DB-4966-A9EA-121002B55453}" type="sibTrans" cxnId="{AA0A5809-CF62-48DD-A630-09E3620D61EC}">
      <dgm:prSet/>
      <dgm:spPr/>
      <dgm:t>
        <a:bodyPr/>
        <a:lstStyle/>
        <a:p>
          <a:endParaRPr lang="en-US"/>
        </a:p>
      </dgm:t>
    </dgm:pt>
    <dgm:pt modelId="{8A88A452-22CF-43EF-B35B-2406379C457A}" type="pres">
      <dgm:prSet presAssocID="{B441D5FE-E997-46CD-84F0-0069E175F886}" presName="linearFlow" presStyleCnt="0">
        <dgm:presLayoutVars>
          <dgm:dir/>
          <dgm:resizeHandles val="exact"/>
        </dgm:presLayoutVars>
      </dgm:prSet>
      <dgm:spPr/>
    </dgm:pt>
    <dgm:pt modelId="{ACC54107-1E79-4B2C-8FBF-1038E8F80955}" type="pres">
      <dgm:prSet presAssocID="{BB7D931D-DD07-41CF-9626-90904F7AAF7F}" presName="node" presStyleLbl="node1" presStyleIdx="0" presStyleCnt="3">
        <dgm:presLayoutVars>
          <dgm:bulletEnabled val="1"/>
        </dgm:presLayoutVars>
      </dgm:prSet>
      <dgm:spPr/>
    </dgm:pt>
    <dgm:pt modelId="{F6749E12-BFEF-4E18-9725-3DD949B49776}" type="pres">
      <dgm:prSet presAssocID="{F5225251-EFA2-435D-AA76-146086DC68E2}" presName="spacerL" presStyleCnt="0"/>
      <dgm:spPr/>
    </dgm:pt>
    <dgm:pt modelId="{F0CB6E8C-BC3D-4B83-B7EA-D820FA9676F2}" type="pres">
      <dgm:prSet presAssocID="{F5225251-EFA2-435D-AA76-146086DC68E2}" presName="sibTrans" presStyleLbl="sibTrans2D1" presStyleIdx="0" presStyleCnt="2"/>
      <dgm:spPr/>
    </dgm:pt>
    <dgm:pt modelId="{96E9C3D3-E5D4-4DDC-B62B-FCC9238835EC}" type="pres">
      <dgm:prSet presAssocID="{F5225251-EFA2-435D-AA76-146086DC68E2}" presName="spacerR" presStyleCnt="0"/>
      <dgm:spPr/>
    </dgm:pt>
    <dgm:pt modelId="{DE4B367D-3EF9-49F5-ADC9-596E1ED275CE}" type="pres">
      <dgm:prSet presAssocID="{1B3D9296-727C-4144-ABB1-9D5D23D3ABA6}" presName="node" presStyleLbl="node1" presStyleIdx="1" presStyleCnt="3">
        <dgm:presLayoutVars>
          <dgm:bulletEnabled val="1"/>
        </dgm:presLayoutVars>
      </dgm:prSet>
      <dgm:spPr/>
    </dgm:pt>
    <dgm:pt modelId="{7E094616-D2CA-49B0-AE17-55F1FF35A90C}" type="pres">
      <dgm:prSet presAssocID="{C16154EF-8F86-4B53-8EDD-2F1E65AF42A0}" presName="spacerL" presStyleCnt="0"/>
      <dgm:spPr/>
    </dgm:pt>
    <dgm:pt modelId="{3CF205DB-D754-4EAF-BF1E-2AAE753E7526}" type="pres">
      <dgm:prSet presAssocID="{C16154EF-8F86-4B53-8EDD-2F1E65AF42A0}" presName="sibTrans" presStyleLbl="sibTrans2D1" presStyleIdx="1" presStyleCnt="2"/>
      <dgm:spPr/>
    </dgm:pt>
    <dgm:pt modelId="{C172B23F-849F-41F0-A566-119D928FDC66}" type="pres">
      <dgm:prSet presAssocID="{C16154EF-8F86-4B53-8EDD-2F1E65AF42A0}" presName="spacerR" presStyleCnt="0"/>
      <dgm:spPr/>
    </dgm:pt>
    <dgm:pt modelId="{C2FA5BBB-D4FB-49C5-B076-843C4763FDA7}" type="pres">
      <dgm:prSet presAssocID="{B1733BF6-9C70-4419-AAE4-A005DF1C198E}" presName="node" presStyleLbl="node1" presStyleIdx="2" presStyleCnt="3">
        <dgm:presLayoutVars>
          <dgm:bulletEnabled val="1"/>
        </dgm:presLayoutVars>
      </dgm:prSet>
      <dgm:spPr/>
    </dgm:pt>
  </dgm:ptLst>
  <dgm:cxnLst>
    <dgm:cxn modelId="{88DDE705-EE61-4AAB-A061-1EA7C115F82A}" type="presOf" srcId="{BB7D931D-DD07-41CF-9626-90904F7AAF7F}" destId="{ACC54107-1E79-4B2C-8FBF-1038E8F80955}" srcOrd="0" destOrd="0" presId="urn:microsoft.com/office/officeart/2005/8/layout/equation1"/>
    <dgm:cxn modelId="{AA0A5809-CF62-48DD-A630-09E3620D61EC}" srcId="{B441D5FE-E997-46CD-84F0-0069E175F886}" destId="{B1733BF6-9C70-4419-AAE4-A005DF1C198E}" srcOrd="2" destOrd="0" parTransId="{DBC8E84F-E9BF-4FED-B572-CC0D2FDEBBA9}" sibTransId="{680FB9E2-17DB-4966-A9EA-121002B55453}"/>
    <dgm:cxn modelId="{4F442E0C-F9BD-4A8A-AFB1-17C2F5D67A99}" type="presOf" srcId="{B1733BF6-9C70-4419-AAE4-A005DF1C198E}" destId="{C2FA5BBB-D4FB-49C5-B076-843C4763FDA7}" srcOrd="0" destOrd="0" presId="urn:microsoft.com/office/officeart/2005/8/layout/equation1"/>
    <dgm:cxn modelId="{E0D7F933-27D0-4DB7-80DC-DD8D3BD518EA}" type="presOf" srcId="{1B3D9296-727C-4144-ABB1-9D5D23D3ABA6}" destId="{DE4B367D-3EF9-49F5-ADC9-596E1ED275CE}" srcOrd="0" destOrd="0" presId="urn:microsoft.com/office/officeart/2005/8/layout/equation1"/>
    <dgm:cxn modelId="{34D0A667-B876-4DE7-B6D5-F421302E954C}" type="presOf" srcId="{C16154EF-8F86-4B53-8EDD-2F1E65AF42A0}" destId="{3CF205DB-D754-4EAF-BF1E-2AAE753E7526}" srcOrd="0" destOrd="0" presId="urn:microsoft.com/office/officeart/2005/8/layout/equation1"/>
    <dgm:cxn modelId="{0494E0B5-CAB3-4E09-BEE2-35EC4FEEED47}" srcId="{B441D5FE-E997-46CD-84F0-0069E175F886}" destId="{1B3D9296-727C-4144-ABB1-9D5D23D3ABA6}" srcOrd="1" destOrd="0" parTransId="{918A3486-B98A-45B9-B104-DFDC611D0A02}" sibTransId="{C16154EF-8F86-4B53-8EDD-2F1E65AF42A0}"/>
    <dgm:cxn modelId="{1A691BEA-FA09-41CD-9D3F-6E455E6A6429}" type="presOf" srcId="{B441D5FE-E997-46CD-84F0-0069E175F886}" destId="{8A88A452-22CF-43EF-B35B-2406379C457A}" srcOrd="0" destOrd="0" presId="urn:microsoft.com/office/officeart/2005/8/layout/equation1"/>
    <dgm:cxn modelId="{99A0B9F9-CB45-4E79-A46E-C5982D6979C4}" srcId="{B441D5FE-E997-46CD-84F0-0069E175F886}" destId="{BB7D931D-DD07-41CF-9626-90904F7AAF7F}" srcOrd="0" destOrd="0" parTransId="{F77BF4AA-B243-48BE-9172-14C302037D09}" sibTransId="{F5225251-EFA2-435D-AA76-146086DC68E2}"/>
    <dgm:cxn modelId="{147DBAFF-67CA-432C-9DFC-C1D825779E25}" type="presOf" srcId="{F5225251-EFA2-435D-AA76-146086DC68E2}" destId="{F0CB6E8C-BC3D-4B83-B7EA-D820FA9676F2}" srcOrd="0" destOrd="0" presId="urn:microsoft.com/office/officeart/2005/8/layout/equation1"/>
    <dgm:cxn modelId="{9F33C043-D468-4270-BE48-9716738DB945}" type="presParOf" srcId="{8A88A452-22CF-43EF-B35B-2406379C457A}" destId="{ACC54107-1E79-4B2C-8FBF-1038E8F80955}" srcOrd="0" destOrd="0" presId="urn:microsoft.com/office/officeart/2005/8/layout/equation1"/>
    <dgm:cxn modelId="{E0A8B015-9470-4763-A824-FDD4068C5DE7}" type="presParOf" srcId="{8A88A452-22CF-43EF-B35B-2406379C457A}" destId="{F6749E12-BFEF-4E18-9725-3DD949B49776}" srcOrd="1" destOrd="0" presId="urn:microsoft.com/office/officeart/2005/8/layout/equation1"/>
    <dgm:cxn modelId="{EE23396D-9C0E-47A3-9CAE-4B6F29763CDC}" type="presParOf" srcId="{8A88A452-22CF-43EF-B35B-2406379C457A}" destId="{F0CB6E8C-BC3D-4B83-B7EA-D820FA9676F2}" srcOrd="2" destOrd="0" presId="urn:microsoft.com/office/officeart/2005/8/layout/equation1"/>
    <dgm:cxn modelId="{75F35A74-E8F8-4F0E-ACFD-463E20C3346C}" type="presParOf" srcId="{8A88A452-22CF-43EF-B35B-2406379C457A}" destId="{96E9C3D3-E5D4-4DDC-B62B-FCC9238835EC}" srcOrd="3" destOrd="0" presId="urn:microsoft.com/office/officeart/2005/8/layout/equation1"/>
    <dgm:cxn modelId="{A1BD9EF6-BD03-4331-9FD3-A9D3D995611D}" type="presParOf" srcId="{8A88A452-22CF-43EF-B35B-2406379C457A}" destId="{DE4B367D-3EF9-49F5-ADC9-596E1ED275CE}" srcOrd="4" destOrd="0" presId="urn:microsoft.com/office/officeart/2005/8/layout/equation1"/>
    <dgm:cxn modelId="{3B7C4E7A-2907-4CB5-9916-8A81A3C03086}" type="presParOf" srcId="{8A88A452-22CF-43EF-B35B-2406379C457A}" destId="{7E094616-D2CA-49B0-AE17-55F1FF35A90C}" srcOrd="5" destOrd="0" presId="urn:microsoft.com/office/officeart/2005/8/layout/equation1"/>
    <dgm:cxn modelId="{E1565713-8A45-4D84-BBCC-84E7E8A0E362}" type="presParOf" srcId="{8A88A452-22CF-43EF-B35B-2406379C457A}" destId="{3CF205DB-D754-4EAF-BF1E-2AAE753E7526}" srcOrd="6" destOrd="0" presId="urn:microsoft.com/office/officeart/2005/8/layout/equation1"/>
    <dgm:cxn modelId="{868DE9EA-3512-4552-91D7-CC73931A1AD0}" type="presParOf" srcId="{8A88A452-22CF-43EF-B35B-2406379C457A}" destId="{C172B23F-849F-41F0-A566-119D928FDC66}" srcOrd="7" destOrd="0" presId="urn:microsoft.com/office/officeart/2005/8/layout/equation1"/>
    <dgm:cxn modelId="{C7014A9A-B5D5-4203-8993-9F2837C466D9}" type="presParOf" srcId="{8A88A452-22CF-43EF-B35B-2406379C457A}" destId="{C2FA5BBB-D4FB-49C5-B076-843C4763FDA7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C54107-1E79-4B2C-8FBF-1038E8F80955}">
      <dsp:nvSpPr>
        <dsp:cNvPr id="0" name=""/>
        <dsp:cNvSpPr/>
      </dsp:nvSpPr>
      <dsp:spPr>
        <a:xfrm>
          <a:off x="806" y="14276"/>
          <a:ext cx="1068726" cy="1068726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Tên người dùng</a:t>
          </a:r>
        </a:p>
      </dsp:txBody>
      <dsp:txXfrm>
        <a:off x="157317" y="170787"/>
        <a:ext cx="755704" cy="755704"/>
      </dsp:txXfrm>
    </dsp:sp>
    <dsp:sp modelId="{F0CB6E8C-BC3D-4B83-B7EA-D820FA9676F2}">
      <dsp:nvSpPr>
        <dsp:cNvPr id="0" name=""/>
        <dsp:cNvSpPr/>
      </dsp:nvSpPr>
      <dsp:spPr>
        <a:xfrm>
          <a:off x="1156313" y="238709"/>
          <a:ext cx="619861" cy="619861"/>
        </a:xfrm>
        <a:prstGeom prst="mathPlus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238476" y="475744"/>
        <a:ext cx="455535" cy="145791"/>
      </dsp:txXfrm>
    </dsp:sp>
    <dsp:sp modelId="{DE4B367D-3EF9-49F5-ADC9-596E1ED275CE}">
      <dsp:nvSpPr>
        <dsp:cNvPr id="0" name=""/>
        <dsp:cNvSpPr/>
      </dsp:nvSpPr>
      <dsp:spPr>
        <a:xfrm>
          <a:off x="1862955" y="14276"/>
          <a:ext cx="1068726" cy="1068726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Production Code</a:t>
          </a:r>
        </a:p>
      </dsp:txBody>
      <dsp:txXfrm>
        <a:off x="2019466" y="170787"/>
        <a:ext cx="755704" cy="755704"/>
      </dsp:txXfrm>
    </dsp:sp>
    <dsp:sp modelId="{3CF205DB-D754-4EAF-BF1E-2AAE753E7526}">
      <dsp:nvSpPr>
        <dsp:cNvPr id="0" name=""/>
        <dsp:cNvSpPr/>
      </dsp:nvSpPr>
      <dsp:spPr>
        <a:xfrm>
          <a:off x="3018462" y="238709"/>
          <a:ext cx="619861" cy="619861"/>
        </a:xfrm>
        <a:prstGeom prst="mathEqual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100625" y="366400"/>
        <a:ext cx="455535" cy="364479"/>
      </dsp:txXfrm>
    </dsp:sp>
    <dsp:sp modelId="{C2FA5BBB-D4FB-49C5-B076-843C4763FDA7}">
      <dsp:nvSpPr>
        <dsp:cNvPr id="0" name=""/>
        <dsp:cNvSpPr/>
      </dsp:nvSpPr>
      <dsp:spPr>
        <a:xfrm>
          <a:off x="3725104" y="14276"/>
          <a:ext cx="1068726" cy="106872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KeyCode</a:t>
          </a:r>
        </a:p>
      </dsp:txBody>
      <dsp:txXfrm>
        <a:off x="3881615" y="170787"/>
        <a:ext cx="755704" cy="7557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0BC7C06-2066-40C4-83A7-D7B4BCA176C9}">
  <we:reference id="wa104381026" version="1.1.0.0" store="en-US" storeType="OMEX"/>
  <we:alternateReferences>
    <we:reference id="WA104381026" version="1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67243A2-9526-4C95-AEE3-04C67B8D88BF}">
  <we:reference id="wa104312191" version="1.2.0.0" store="en-US" storeType="OMEX"/>
  <we:alternateReferences>
    <we:reference id="WA10431219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017F0D-E8DC-440C-9F5B-83F408CF0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Techlink_Doc_Template.dotx</Template>
  <TotalTime>191</TotalTime>
  <Pages>9</Pages>
  <Words>1348</Words>
  <Characters>7689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Tên sản phẩm</vt:lpstr>
    </vt:vector>
  </TitlesOfParts>
  <Company>SOICT Innovation Club</Company>
  <LinksUpToDate>false</LinksUpToDate>
  <CharactersWithSpaces>9019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sản phẩm</dc:title>
  <dc:subject>Hướng dẫn cài đặt</dc:subject>
  <dc:creator>Tien Nguyen Duc</dc:creator>
  <cp:keywords/>
  <dc:description>Version 1.0</dc:description>
  <cp:lastModifiedBy>Tien Nguyen Duc</cp:lastModifiedBy>
  <cp:revision>77</cp:revision>
  <cp:lastPrinted>2017-03-09T07:37:00Z</cp:lastPrinted>
  <dcterms:created xsi:type="dcterms:W3CDTF">2020-12-08T13:25:00Z</dcterms:created>
  <dcterms:modified xsi:type="dcterms:W3CDTF">2020-12-10T08:19:00Z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