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2D3084E" w14:textId="4B8E4E37" w:rsidR="00F34A9B" w:rsidRPr="005C397A" w:rsidRDefault="00AE0042" w:rsidP="0013326D">
      <w:pPr>
        <w:spacing w:line="240" w:lineRule="auto"/>
        <w:jc w:val="left"/>
        <w:rPr>
          <w:b/>
          <w:i/>
          <w:color w:val="2A62A6"/>
          <w:sz w:val="32"/>
          <w:szCs w:val="32"/>
        </w:rPr>
      </w:pPr>
      <w:r>
        <w:rPr>
          <w:b/>
          <w:i/>
          <w:noProof/>
          <w:color w:val="2A62A6"/>
          <w:sz w:val="32"/>
          <w:szCs w:val="32"/>
        </w:rPr>
        <w:drawing>
          <wp:anchor distT="0" distB="0" distL="114300" distR="114300" simplePos="0" relativeHeight="251670528" behindDoc="1" locked="0" layoutInCell="1" allowOverlap="1" wp14:anchorId="4F844315" wp14:editId="3759B9F4">
            <wp:simplePos x="0" y="0"/>
            <wp:positionH relativeFrom="column">
              <wp:posOffset>-173204</wp:posOffset>
            </wp:positionH>
            <wp:positionV relativeFrom="paragraph">
              <wp:posOffset>0</wp:posOffset>
            </wp:positionV>
            <wp:extent cx="876300" cy="876300"/>
            <wp:effectExtent l="0" t="0" r="0" b="0"/>
            <wp:wrapTight wrapText="bothSides">
              <wp:wrapPolygon edited="0">
                <wp:start x="13148" y="0"/>
                <wp:lineTo x="5635" y="4226"/>
                <wp:lineTo x="5165" y="7513"/>
                <wp:lineTo x="10330" y="8452"/>
                <wp:lineTo x="470" y="11270"/>
                <wp:lineTo x="0" y="11270"/>
                <wp:lineTo x="4696" y="15965"/>
                <wp:lineTo x="3757" y="20661"/>
                <wp:lineTo x="9861" y="20661"/>
                <wp:lineTo x="12678" y="19722"/>
                <wp:lineTo x="17843" y="17374"/>
                <wp:lineTo x="17374" y="9391"/>
                <wp:lineTo x="19252" y="7513"/>
                <wp:lineTo x="18783" y="5165"/>
                <wp:lineTo x="15026" y="0"/>
                <wp:lineTo x="13148" y="0"/>
              </wp:wrapPolygon>
            </wp:wrapTight>
            <wp:docPr id="360" name="Picture 36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00CD4B9E">
        <w:rPr>
          <w:b/>
          <w:i/>
          <w:noProof/>
          <w:color w:val="2A62A6"/>
          <w:sz w:val="32"/>
          <w:szCs w:val="32"/>
        </w:rPr>
        <mc:AlternateContent>
          <mc:Choice Requires="wpg">
            <w:drawing>
              <wp:anchor distT="0" distB="0" distL="114300" distR="114300" simplePos="0" relativeHeight="251657215" behindDoc="1" locked="0" layoutInCell="1" allowOverlap="1" wp14:anchorId="649A8B7E" wp14:editId="05BB7EE8">
                <wp:simplePos x="0" y="0"/>
                <wp:positionH relativeFrom="column">
                  <wp:posOffset>-1178873</wp:posOffset>
                </wp:positionH>
                <wp:positionV relativeFrom="paragraph">
                  <wp:posOffset>-626745</wp:posOffset>
                </wp:positionV>
                <wp:extent cx="7794324" cy="1830686"/>
                <wp:effectExtent l="0" t="0" r="0" b="0"/>
                <wp:wrapNone/>
                <wp:docPr id="26" name="Group 26"/>
                <wp:cNvGraphicFramePr/>
                <a:graphic xmlns:a="http://schemas.openxmlformats.org/drawingml/2006/main">
                  <a:graphicData uri="http://schemas.microsoft.com/office/word/2010/wordprocessingGroup">
                    <wpg:wgp>
                      <wpg:cNvGrpSpPr/>
                      <wpg:grpSpPr>
                        <a:xfrm>
                          <a:off x="0" y="0"/>
                          <a:ext cx="7794324" cy="1830686"/>
                          <a:chOff x="0" y="0"/>
                          <a:chExt cx="7794324" cy="1830686"/>
                        </a:xfrm>
                      </wpg:grpSpPr>
                      <wps:wsp>
                        <wps:cNvPr id="17" name="Isosceles Triangle 3"/>
                        <wps:cNvSpPr/>
                        <wps:spPr>
                          <a:xfrm rot="10800000">
                            <a:off x="5841242" y="968991"/>
                            <a:ext cx="894080" cy="861695"/>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1045670 w 2347913"/>
                              <a:gd name="connsiteY0" fmla="*/ 1555603 h 1555603"/>
                              <a:gd name="connsiteX1" fmla="*/ 1 w 2347913"/>
                              <a:gd name="connsiteY1" fmla="*/ 0 h 1555603"/>
                              <a:gd name="connsiteX2" fmla="*/ 2347913 w 2347913"/>
                              <a:gd name="connsiteY2" fmla="*/ 1181100 h 1555603"/>
                              <a:gd name="connsiteX3" fmla="*/ 1045670 w 2347913"/>
                              <a:gd name="connsiteY3" fmla="*/ 1555603 h 1555603"/>
                              <a:gd name="connsiteX0" fmla="*/ 785220 w 2087463"/>
                              <a:gd name="connsiteY0" fmla="*/ 374503 h 374503"/>
                              <a:gd name="connsiteX1" fmla="*/ 0 w 2087463"/>
                              <a:gd name="connsiteY1" fmla="*/ 178129 h 374503"/>
                              <a:gd name="connsiteX2" fmla="*/ 2087463 w 2087463"/>
                              <a:gd name="connsiteY2" fmla="*/ 0 h 374503"/>
                              <a:gd name="connsiteX3" fmla="*/ 785220 w 2087463"/>
                              <a:gd name="connsiteY3" fmla="*/ 374503 h 374503"/>
                              <a:gd name="connsiteX0" fmla="*/ 785220 w 2351522"/>
                              <a:gd name="connsiteY0" fmla="*/ 438302 h 438302"/>
                              <a:gd name="connsiteX1" fmla="*/ 0 w 2351522"/>
                              <a:gd name="connsiteY1" fmla="*/ 241928 h 438302"/>
                              <a:gd name="connsiteX2" fmla="*/ 2351522 w 2351522"/>
                              <a:gd name="connsiteY2" fmla="*/ 0 h 438302"/>
                              <a:gd name="connsiteX3" fmla="*/ 785220 w 2351522"/>
                              <a:gd name="connsiteY3" fmla="*/ 438302 h 438302"/>
                              <a:gd name="connsiteX0" fmla="*/ 851239 w 2351522"/>
                              <a:gd name="connsiteY0" fmla="*/ 430327 h 430327"/>
                              <a:gd name="connsiteX1" fmla="*/ 0 w 2351522"/>
                              <a:gd name="connsiteY1" fmla="*/ 241928 h 430327"/>
                              <a:gd name="connsiteX2" fmla="*/ 2351522 w 2351522"/>
                              <a:gd name="connsiteY2" fmla="*/ 0 h 430327"/>
                              <a:gd name="connsiteX3" fmla="*/ 851239 w 2351522"/>
                              <a:gd name="connsiteY3" fmla="*/ 430327 h 430327"/>
                              <a:gd name="connsiteX0" fmla="*/ 1049285 w 2549568"/>
                              <a:gd name="connsiteY0" fmla="*/ 430327 h 430327"/>
                              <a:gd name="connsiteX1" fmla="*/ 0 w 2549568"/>
                              <a:gd name="connsiteY1" fmla="*/ 261866 h 430327"/>
                              <a:gd name="connsiteX2" fmla="*/ 2549568 w 2549568"/>
                              <a:gd name="connsiteY2" fmla="*/ 0 h 430327"/>
                              <a:gd name="connsiteX3" fmla="*/ 1049285 w 2549568"/>
                              <a:gd name="connsiteY3" fmla="*/ 430327 h 430327"/>
                              <a:gd name="connsiteX0" fmla="*/ 1148303 w 2549568"/>
                              <a:gd name="connsiteY0" fmla="*/ 410390 h 410390"/>
                              <a:gd name="connsiteX1" fmla="*/ 0 w 2549568"/>
                              <a:gd name="connsiteY1" fmla="*/ 261866 h 410390"/>
                              <a:gd name="connsiteX2" fmla="*/ 2549568 w 2549568"/>
                              <a:gd name="connsiteY2" fmla="*/ 0 h 410390"/>
                              <a:gd name="connsiteX3" fmla="*/ 1148303 w 2549568"/>
                              <a:gd name="connsiteY3" fmla="*/ 410390 h 410390"/>
                              <a:gd name="connsiteX0" fmla="*/ 1148303 w 2549568"/>
                              <a:gd name="connsiteY0" fmla="*/ 418365 h 418365"/>
                              <a:gd name="connsiteX1" fmla="*/ 0 w 2549568"/>
                              <a:gd name="connsiteY1" fmla="*/ 261866 h 418365"/>
                              <a:gd name="connsiteX2" fmla="*/ 2549568 w 2549568"/>
                              <a:gd name="connsiteY2" fmla="*/ 0 h 418365"/>
                              <a:gd name="connsiteX3" fmla="*/ 1148303 w 2549568"/>
                              <a:gd name="connsiteY3" fmla="*/ 418365 h 418365"/>
                              <a:gd name="connsiteX0" fmla="*/ 1065784 w 2549568"/>
                              <a:gd name="connsiteY0" fmla="*/ 410390 h 410390"/>
                              <a:gd name="connsiteX1" fmla="*/ 0 w 2549568"/>
                              <a:gd name="connsiteY1" fmla="*/ 261866 h 410390"/>
                              <a:gd name="connsiteX2" fmla="*/ 2549568 w 2549568"/>
                              <a:gd name="connsiteY2" fmla="*/ 0 h 410390"/>
                              <a:gd name="connsiteX3" fmla="*/ 1065784 w 2549568"/>
                              <a:gd name="connsiteY3" fmla="*/ 410390 h 410390"/>
                              <a:gd name="connsiteX0" fmla="*/ 1107002 w 2549568"/>
                              <a:gd name="connsiteY0" fmla="*/ 417028 h 417028"/>
                              <a:gd name="connsiteX1" fmla="*/ 0 w 2549568"/>
                              <a:gd name="connsiteY1" fmla="*/ 261866 h 417028"/>
                              <a:gd name="connsiteX2" fmla="*/ 2549568 w 2549568"/>
                              <a:gd name="connsiteY2" fmla="*/ 0 h 417028"/>
                              <a:gd name="connsiteX3" fmla="*/ 1107002 w 2549568"/>
                              <a:gd name="connsiteY3" fmla="*/ 417028 h 417028"/>
                              <a:gd name="connsiteX0" fmla="*/ 1107002 w 2549568"/>
                              <a:gd name="connsiteY0" fmla="*/ 423666 h 423666"/>
                              <a:gd name="connsiteX1" fmla="*/ 0 w 2549568"/>
                              <a:gd name="connsiteY1" fmla="*/ 261866 h 423666"/>
                              <a:gd name="connsiteX2" fmla="*/ 2549568 w 2549568"/>
                              <a:gd name="connsiteY2" fmla="*/ 0 h 423666"/>
                              <a:gd name="connsiteX3" fmla="*/ 1107002 w 2549568"/>
                              <a:gd name="connsiteY3" fmla="*/ 423666 h 423666"/>
                              <a:gd name="connsiteX0" fmla="*/ 2875522 w 2875522"/>
                              <a:gd name="connsiteY0" fmla="*/ 674147 h 674147"/>
                              <a:gd name="connsiteX1" fmla="*/ 0 w 2875522"/>
                              <a:gd name="connsiteY1" fmla="*/ 261866 h 674147"/>
                              <a:gd name="connsiteX2" fmla="*/ 2549568 w 2875522"/>
                              <a:gd name="connsiteY2" fmla="*/ 0 h 674147"/>
                              <a:gd name="connsiteX3" fmla="*/ 2875522 w 2875522"/>
                              <a:gd name="connsiteY3" fmla="*/ 674147 h 674147"/>
                              <a:gd name="connsiteX0" fmla="*/ 2875522 w 3220382"/>
                              <a:gd name="connsiteY0" fmla="*/ 733084 h 733084"/>
                              <a:gd name="connsiteX1" fmla="*/ 0 w 3220382"/>
                              <a:gd name="connsiteY1" fmla="*/ 320803 h 733084"/>
                              <a:gd name="connsiteX2" fmla="*/ 3220382 w 3220382"/>
                              <a:gd name="connsiteY2" fmla="*/ 0 h 733084"/>
                              <a:gd name="connsiteX3" fmla="*/ 2875522 w 3220382"/>
                              <a:gd name="connsiteY3" fmla="*/ 733084 h 733084"/>
                              <a:gd name="connsiteX0" fmla="*/ 3363390 w 3363390"/>
                              <a:gd name="connsiteY0" fmla="*/ 806756 h 806756"/>
                              <a:gd name="connsiteX1" fmla="*/ 0 w 3363390"/>
                              <a:gd name="connsiteY1" fmla="*/ 320803 h 806756"/>
                              <a:gd name="connsiteX2" fmla="*/ 3220382 w 3363390"/>
                              <a:gd name="connsiteY2" fmla="*/ 0 h 806756"/>
                              <a:gd name="connsiteX3" fmla="*/ 3363390 w 3363390"/>
                              <a:gd name="connsiteY3" fmla="*/ 806756 h 806756"/>
                              <a:gd name="connsiteX0" fmla="*/ 3485354 w 3485354"/>
                              <a:gd name="connsiteY0" fmla="*/ 806756 h 806756"/>
                              <a:gd name="connsiteX1" fmla="*/ 0 w 3485354"/>
                              <a:gd name="connsiteY1" fmla="*/ 320802 h 806756"/>
                              <a:gd name="connsiteX2" fmla="*/ 3342346 w 3485354"/>
                              <a:gd name="connsiteY2" fmla="*/ 0 h 806756"/>
                              <a:gd name="connsiteX3" fmla="*/ 3485354 w 3485354"/>
                              <a:gd name="connsiteY3" fmla="*/ 806756 h 806756"/>
                              <a:gd name="connsiteX0" fmla="*/ 3387780 w 3387780"/>
                              <a:gd name="connsiteY0" fmla="*/ 789074 h 789074"/>
                              <a:gd name="connsiteX1" fmla="*/ 0 w 3387780"/>
                              <a:gd name="connsiteY1" fmla="*/ 320802 h 789074"/>
                              <a:gd name="connsiteX2" fmla="*/ 3342346 w 3387780"/>
                              <a:gd name="connsiteY2" fmla="*/ 0 h 789074"/>
                              <a:gd name="connsiteX3" fmla="*/ 3387780 w 3387780"/>
                              <a:gd name="connsiteY3" fmla="*/ 789074 h 789074"/>
                            </a:gdLst>
                            <a:ahLst/>
                            <a:cxnLst>
                              <a:cxn ang="0">
                                <a:pos x="connsiteX0" y="connsiteY0"/>
                              </a:cxn>
                              <a:cxn ang="0">
                                <a:pos x="connsiteX1" y="connsiteY1"/>
                              </a:cxn>
                              <a:cxn ang="0">
                                <a:pos x="connsiteX2" y="connsiteY2"/>
                              </a:cxn>
                              <a:cxn ang="0">
                                <a:pos x="connsiteX3" y="connsiteY3"/>
                              </a:cxn>
                            </a:cxnLst>
                            <a:rect l="l" t="t" r="r" b="b"/>
                            <a:pathLst>
                              <a:path w="3387780" h="789074">
                                <a:moveTo>
                                  <a:pt x="3387780" y="789074"/>
                                </a:moveTo>
                                <a:lnTo>
                                  <a:pt x="0" y="320802"/>
                                </a:lnTo>
                                <a:lnTo>
                                  <a:pt x="3342346" y="0"/>
                                </a:lnTo>
                                <a:lnTo>
                                  <a:pt x="3387780" y="789074"/>
                                </a:lnTo>
                                <a:close/>
                              </a:path>
                            </a:pathLst>
                          </a:custGeom>
                          <a:solidFill>
                            <a:srgbClr val="3494BA">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6" name="Group 16"/>
                        <wpg:cNvGrpSpPr/>
                        <wpg:grpSpPr>
                          <a:xfrm>
                            <a:off x="0" y="0"/>
                            <a:ext cx="7794324" cy="1829706"/>
                            <a:chOff x="0" y="0"/>
                            <a:chExt cx="7794324" cy="1829706"/>
                          </a:xfrm>
                        </wpg:grpSpPr>
                        <wps:wsp>
                          <wps:cNvPr id="9" name="Isosceles Triangle 3"/>
                          <wps:cNvSpPr/>
                          <wps:spPr>
                            <a:xfrm rot="10800000">
                              <a:off x="2478505" y="96252"/>
                              <a:ext cx="4853656" cy="1733454"/>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Lst>
                              <a:ahLst/>
                              <a:cxnLst>
                                <a:cxn ang="0">
                                  <a:pos x="connsiteX0" y="connsiteY0"/>
                                </a:cxn>
                                <a:cxn ang="0">
                                  <a:pos x="connsiteX1" y="connsiteY1"/>
                                </a:cxn>
                                <a:cxn ang="0">
                                  <a:pos x="connsiteX2" y="connsiteY2"/>
                                </a:cxn>
                                <a:cxn ang="0">
                                  <a:pos x="connsiteX3" y="connsiteY3"/>
                                </a:cxn>
                              </a:cxnLst>
                              <a:rect l="l" t="t" r="r" b="b"/>
                              <a:pathLst>
                                <a:path w="3359908" h="1200150">
                                  <a:moveTo>
                                    <a:pt x="0" y="1190625"/>
                                  </a:moveTo>
                                  <a:lnTo>
                                    <a:pt x="1021521" y="0"/>
                                  </a:lnTo>
                                  <a:lnTo>
                                    <a:pt x="3359908" y="1200150"/>
                                  </a:lnTo>
                                  <a:lnTo>
                                    <a:pt x="0" y="1190625"/>
                                  </a:lnTo>
                                  <a:close/>
                                </a:path>
                              </a:pathLst>
                            </a:custGeom>
                            <a:solidFill>
                              <a:srgbClr val="3494B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Isosceles Triangle 3"/>
                          <wps:cNvSpPr/>
                          <wps:spPr>
                            <a:xfrm rot="10800000">
                              <a:off x="2959768" y="72189"/>
                              <a:ext cx="4387593" cy="1497247"/>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 name="connsiteX0" fmla="*/ 0 w 3608886"/>
                                <a:gd name="connsiteY0" fmla="*/ 1179307 h 1200150"/>
                                <a:gd name="connsiteX1" fmla="*/ 1270499 w 3608886"/>
                                <a:gd name="connsiteY1" fmla="*/ 0 h 1200150"/>
                                <a:gd name="connsiteX2" fmla="*/ 3608886 w 3608886"/>
                                <a:gd name="connsiteY2" fmla="*/ 1200150 h 1200150"/>
                                <a:gd name="connsiteX3" fmla="*/ 0 w 3608886"/>
                                <a:gd name="connsiteY3" fmla="*/ 1179307 h 1200150"/>
                                <a:gd name="connsiteX0" fmla="*/ 0 w 3608886"/>
                                <a:gd name="connsiteY0" fmla="*/ 1224576 h 1245419"/>
                                <a:gd name="connsiteX1" fmla="*/ 1229758 w 3608886"/>
                                <a:gd name="connsiteY1" fmla="*/ 0 h 1245419"/>
                                <a:gd name="connsiteX2" fmla="*/ 3608886 w 3608886"/>
                                <a:gd name="connsiteY2" fmla="*/ 1245419 h 1245419"/>
                                <a:gd name="connsiteX3" fmla="*/ 0 w 3608886"/>
                                <a:gd name="connsiteY3" fmla="*/ 1224576 h 1245419"/>
                                <a:gd name="connsiteX0" fmla="*/ 0 w 3608886"/>
                                <a:gd name="connsiteY0" fmla="*/ 1210995 h 1231838"/>
                                <a:gd name="connsiteX1" fmla="*/ 1229758 w 3608886"/>
                                <a:gd name="connsiteY1" fmla="*/ 0 h 1231838"/>
                                <a:gd name="connsiteX2" fmla="*/ 3608886 w 3608886"/>
                                <a:gd name="connsiteY2" fmla="*/ 1231838 h 1231838"/>
                                <a:gd name="connsiteX3" fmla="*/ 0 w 3608886"/>
                                <a:gd name="connsiteY3" fmla="*/ 1210995 h 1231838"/>
                              </a:gdLst>
                              <a:ahLst/>
                              <a:cxnLst>
                                <a:cxn ang="0">
                                  <a:pos x="connsiteX0" y="connsiteY0"/>
                                </a:cxn>
                                <a:cxn ang="0">
                                  <a:pos x="connsiteX1" y="connsiteY1"/>
                                </a:cxn>
                                <a:cxn ang="0">
                                  <a:pos x="connsiteX2" y="connsiteY2"/>
                                </a:cxn>
                                <a:cxn ang="0">
                                  <a:pos x="connsiteX3" y="connsiteY3"/>
                                </a:cxn>
                              </a:cxnLst>
                              <a:rect l="l" t="t" r="r" b="b"/>
                              <a:pathLst>
                                <a:path w="3608886" h="1231838">
                                  <a:moveTo>
                                    <a:pt x="0" y="1210995"/>
                                  </a:moveTo>
                                  <a:lnTo>
                                    <a:pt x="1229758" y="0"/>
                                  </a:lnTo>
                                  <a:lnTo>
                                    <a:pt x="3608886" y="1231838"/>
                                  </a:lnTo>
                                  <a:lnTo>
                                    <a:pt x="0" y="1210995"/>
                                  </a:lnTo>
                                  <a:close/>
                                </a:path>
                              </a:pathLst>
                            </a:custGeom>
                            <a:pattFill prst="wdUpDiag">
                              <a:fgClr>
                                <a:schemeClr val="bg2"/>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Isosceles Triangle 4"/>
                          <wps:cNvSpPr/>
                          <wps:spPr>
                            <a:xfrm rot="1800000">
                              <a:off x="6109034" y="0"/>
                              <a:ext cx="1685290" cy="1524635"/>
                            </a:xfrm>
                            <a:custGeom>
                              <a:avLst/>
                              <a:gdLst>
                                <a:gd name="connsiteX0" fmla="*/ 0 w 838200"/>
                                <a:gd name="connsiteY0" fmla="*/ 483228 h 483228"/>
                                <a:gd name="connsiteX1" fmla="*/ 419100 w 838200"/>
                                <a:gd name="connsiteY1" fmla="*/ 0 h 483228"/>
                                <a:gd name="connsiteX2" fmla="*/ 838200 w 838200"/>
                                <a:gd name="connsiteY2" fmla="*/ 483228 h 483228"/>
                                <a:gd name="connsiteX3" fmla="*/ 0 w 838200"/>
                                <a:gd name="connsiteY3" fmla="*/ 483228 h 483228"/>
                                <a:gd name="connsiteX0" fmla="*/ 0 w 838200"/>
                                <a:gd name="connsiteY0" fmla="*/ 983608 h 983608"/>
                                <a:gd name="connsiteX1" fmla="*/ 295183 w 838200"/>
                                <a:gd name="connsiteY1" fmla="*/ 0 h 983608"/>
                                <a:gd name="connsiteX2" fmla="*/ 838200 w 838200"/>
                                <a:gd name="connsiteY2" fmla="*/ 983608 h 983608"/>
                                <a:gd name="connsiteX3" fmla="*/ 0 w 838200"/>
                                <a:gd name="connsiteY3" fmla="*/ 983608 h 983608"/>
                                <a:gd name="connsiteX0" fmla="*/ 0 w 647792"/>
                                <a:gd name="connsiteY0" fmla="*/ 1027656 h 1027656"/>
                                <a:gd name="connsiteX1" fmla="*/ 104775 w 647792"/>
                                <a:gd name="connsiteY1" fmla="*/ 0 h 1027656"/>
                                <a:gd name="connsiteX2" fmla="*/ 647792 w 647792"/>
                                <a:gd name="connsiteY2" fmla="*/ 983608 h 1027656"/>
                                <a:gd name="connsiteX3" fmla="*/ 0 w 647792"/>
                                <a:gd name="connsiteY3" fmla="*/ 1027656 h 1027656"/>
                                <a:gd name="connsiteX0" fmla="*/ 0 w 716335"/>
                                <a:gd name="connsiteY0" fmla="*/ 1023235 h 1023235"/>
                                <a:gd name="connsiteX1" fmla="*/ 173318 w 716335"/>
                                <a:gd name="connsiteY1" fmla="*/ 0 h 1023235"/>
                                <a:gd name="connsiteX2" fmla="*/ 716335 w 716335"/>
                                <a:gd name="connsiteY2" fmla="*/ 983608 h 1023235"/>
                                <a:gd name="connsiteX3" fmla="*/ 0 w 716335"/>
                                <a:gd name="connsiteY3" fmla="*/ 1023235 h 1023235"/>
                                <a:gd name="connsiteX0" fmla="*/ 0 w 1167344"/>
                                <a:gd name="connsiteY0" fmla="*/ 1000346 h 1000346"/>
                                <a:gd name="connsiteX1" fmla="*/ 624327 w 1167344"/>
                                <a:gd name="connsiteY1" fmla="*/ 0 h 1000346"/>
                                <a:gd name="connsiteX2" fmla="*/ 1167344 w 1167344"/>
                                <a:gd name="connsiteY2" fmla="*/ 983608 h 1000346"/>
                                <a:gd name="connsiteX3" fmla="*/ 0 w 1167344"/>
                                <a:gd name="connsiteY3" fmla="*/ 1000346 h 1000346"/>
                                <a:gd name="connsiteX0" fmla="*/ 0 w 1167344"/>
                                <a:gd name="connsiteY0" fmla="*/ 1056059 h 1056059"/>
                                <a:gd name="connsiteX1" fmla="*/ 587010 w 1167344"/>
                                <a:gd name="connsiteY1" fmla="*/ 0 h 1056059"/>
                                <a:gd name="connsiteX2" fmla="*/ 1167344 w 1167344"/>
                                <a:gd name="connsiteY2" fmla="*/ 1039321 h 1056059"/>
                                <a:gd name="connsiteX3" fmla="*/ 0 w 1167344"/>
                                <a:gd name="connsiteY3" fmla="*/ 1056059 h 1056059"/>
                              </a:gdLst>
                              <a:ahLst/>
                              <a:cxnLst>
                                <a:cxn ang="0">
                                  <a:pos x="connsiteX0" y="connsiteY0"/>
                                </a:cxn>
                                <a:cxn ang="0">
                                  <a:pos x="connsiteX1" y="connsiteY1"/>
                                </a:cxn>
                                <a:cxn ang="0">
                                  <a:pos x="connsiteX2" y="connsiteY2"/>
                                </a:cxn>
                                <a:cxn ang="0">
                                  <a:pos x="connsiteX3" y="connsiteY3"/>
                                </a:cxn>
                              </a:cxnLst>
                              <a:rect l="l" t="t" r="r" b="b"/>
                              <a:pathLst>
                                <a:path w="1167344" h="1056059">
                                  <a:moveTo>
                                    <a:pt x="0" y="1056059"/>
                                  </a:moveTo>
                                  <a:lnTo>
                                    <a:pt x="587010" y="0"/>
                                  </a:lnTo>
                                  <a:lnTo>
                                    <a:pt x="1167344" y="1039321"/>
                                  </a:lnTo>
                                  <a:lnTo>
                                    <a:pt x="0" y="1056059"/>
                                  </a:lnTo>
                                  <a:close/>
                                </a:path>
                              </a:pathLst>
                            </a:custGeom>
                            <a:solidFill>
                              <a:srgbClr val="3494B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96252"/>
                              <a:ext cx="2967990" cy="217805"/>
                            </a:xfrm>
                            <a:prstGeom prst="rect">
                              <a:avLst/>
                            </a:prstGeom>
                            <a:solidFill>
                              <a:srgbClr val="3494B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9F878DC" id="Group 26" o:spid="_x0000_s1026" style="position:absolute;margin-left:-92.8pt;margin-top:-49.35pt;width:613.75pt;height:144.15pt;z-index:-251659265" coordsize="77943,18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">
                <v:shape id="Isosceles Triangle 3" o:spid="_x0000_s1027" style="position:absolute;left:58412;top:9689;width:8941;height:8617;rotation:180;visibility:visible;mso-wrap-style:square;v-text-anchor:middle" coordsize="3387780,78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" path="m3387780,789074l,320802,3342346,r45434,789074xe" fillcolor="#276f8b" stroked="f" strokeweight="1pt">
                  <v:stroke joinstyle="miter"/>
                  <v:path arrowok="t" o:connecttype="custom" o:connectlocs="894080,861695;0,350326;882089,0;894080,861695" o:connectangles="0,0,0,0"/>
                </v:shape>
                <v:group id="Group 16" o:spid="_x0000_s1028" style="position:absolute;width:77943;height:18297" coordsize="77943,1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Isosceles Triangle 3" o:spid="_x0000_s1029" style="position:absolute;left:24785;top:962;width:48536;height:17335;rotation:180;visibility:visible;mso-wrap-style:square;v-text-anchor:middle" coordsize="3359908,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" path="m,1190625l1021521,,3359908,1200150,,1190625xe" fillcolor="#3494ba" stroked="f" strokeweight="1pt">
                    <v:stroke joinstyle="miter"/>
                    <v:path arrowok="t" o:connecttype="custom" o:connectlocs="0,1719696;1475669,0;4853656,1733454;0,1719696" o:connectangles="0,0,0,0"/>
                  </v:shape>
                  <v:shape id="Isosceles Triangle 3" o:spid="_x0000_s1030" style="position:absolute;left:29597;top:721;width:43876;height:14973;rotation:180;visibility:visible;mso-wrap-style:square;v-text-anchor:middle" coordsize="3608886,123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" path="m,1210995l1229758,,3608886,1231838,,1210995xe" fillcolor="#eeece1 [3214]" stroked="f" strokeweight="2pt">
                    <v:fill r:id="rId9" o:title="" color2="white [3212]" type="pattern"/>
                    <v:path arrowok="t" o:connecttype="custom" o:connectlocs="0,1471913;1495109,0;4387593,1497247;0,1471913" o:connectangles="0,0,0,0"/>
                  </v:shape>
                  <v:shape id="Isosceles Triangle 4" o:spid="_x0000_s1031" style="position:absolute;left:61090;width:16853;height:15246;rotation:30;visibility:visible;mso-wrap-style:square;v-text-anchor:middle" coordsize="1167344,105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" path="m,1056059l587010,r580334,1039321l,1056059xe" fillcolor="#3494ba" stroked="f" strokeweight="1pt">
                    <v:stroke joinstyle="miter"/>
                    <v:path arrowok="t" o:connecttype="custom" o:connectlocs="0,1524635;847464,0;1685290,1500470;0,1524635" o:connectangles="0,0,0,0"/>
                  </v:shape>
                  <v:rect id="Rectangle 33" o:spid="_x0000_s1032" style="position:absolute;top:962;width:29679;height:2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" fillcolor="#3494ba" stroked="f" strokeweight="1pt"/>
                </v:group>
              </v:group>
            </w:pict>
          </mc:Fallback>
        </mc:AlternateContent>
      </w:r>
    </w:p>
    <w:p w14:paraId="54F27638" w14:textId="4FFC5FD5" w:rsidR="00F34A9B" w:rsidRDefault="00F34A9B">
      <w:pPr>
        <w:rPr>
          <w:i/>
          <w:color w:val="548DD4"/>
          <w:sz w:val="32"/>
          <w:szCs w:val="32"/>
        </w:rPr>
      </w:pPr>
    </w:p>
    <w:p w14:paraId="74AE3308" w14:textId="29FD581B" w:rsidR="00F34A9B" w:rsidRDefault="00F34A9B">
      <w:pPr>
        <w:rPr>
          <w:i/>
          <w:color w:val="548DD4"/>
          <w:sz w:val="32"/>
          <w:szCs w:val="32"/>
        </w:rPr>
      </w:pPr>
    </w:p>
    <w:p w14:paraId="59E8C14D" w14:textId="7D80A6DC" w:rsidR="00A367CF" w:rsidRDefault="00A367CF">
      <w:pPr>
        <w:rPr>
          <w:i/>
          <w:color w:val="548DD4"/>
          <w:sz w:val="32"/>
          <w:szCs w:val="32"/>
        </w:rPr>
      </w:pPr>
    </w:p>
    <w:p w14:paraId="514C8981" w14:textId="463C4920" w:rsidR="00A367CF" w:rsidRDefault="00A367CF">
      <w:pPr>
        <w:rPr>
          <w:i/>
          <w:color w:val="548DD4"/>
          <w:sz w:val="32"/>
          <w:szCs w:val="32"/>
        </w:rPr>
      </w:pPr>
    </w:p>
    <w:p w14:paraId="0043EE3D" w14:textId="0E6C65C1" w:rsidR="00932976" w:rsidRDefault="00932976">
      <w:pPr>
        <w:rPr>
          <w:i/>
          <w:color w:val="548DD4"/>
          <w:sz w:val="32"/>
          <w:szCs w:val="32"/>
        </w:rPr>
      </w:pPr>
    </w:p>
    <w:p w14:paraId="49173B81" w14:textId="6494330F" w:rsidR="00A367CF" w:rsidRDefault="00A367CF">
      <w:pPr>
        <w:rPr>
          <w:i/>
          <w:color w:val="548DD4"/>
          <w:sz w:val="32"/>
          <w:szCs w:val="32"/>
        </w:rPr>
      </w:pPr>
    </w:p>
    <w:p w14:paraId="1B529730" w14:textId="30C14188" w:rsidR="00F34A9B" w:rsidRPr="009A57EC" w:rsidRDefault="00FE5A3F">
      <w:pPr>
        <w:pBdr>
          <w:bottom w:val="single" w:sz="4" w:space="1" w:color="808080"/>
        </w:pBdr>
        <w:rPr>
          <w:rFonts w:cs="Arial"/>
          <w:b/>
          <w:color w:val="951B13"/>
          <w:sz w:val="58"/>
          <w:szCs w:val="48"/>
        </w:rPr>
      </w:pPr>
      <w:r w:rsidRPr="00CD0F7D">
        <w:rPr>
          <w:rFonts w:cs="Arial"/>
          <w:b/>
          <w:color w:val="951B13"/>
          <w:sz w:val="58"/>
          <w:szCs w:val="48"/>
        </w:rPr>
        <w:fldChar w:fldCharType="begin"/>
      </w:r>
      <w:r w:rsidRPr="00C23E28">
        <w:rPr>
          <w:rFonts w:cs="Arial"/>
          <w:b/>
          <w:color w:val="951B13"/>
          <w:sz w:val="58"/>
          <w:szCs w:val="48"/>
        </w:rPr>
        <w:instrText xml:space="preserve"> TITLE   \* MERGEFORMAT </w:instrText>
      </w:r>
      <w:r w:rsidRPr="00CD0F7D">
        <w:rPr>
          <w:rFonts w:cs="Arial"/>
          <w:b/>
          <w:color w:val="951B13"/>
          <w:sz w:val="58"/>
          <w:szCs w:val="48"/>
        </w:rPr>
        <w:fldChar w:fldCharType="separate"/>
      </w:r>
      <w:proofErr w:type="spellStart"/>
      <w:r w:rsidR="00692B99" w:rsidRPr="00CD0F7D">
        <w:rPr>
          <w:rFonts w:cs="Arial"/>
          <w:b/>
          <w:color w:val="17365D" w:themeColor="text2" w:themeShade="BF"/>
          <w:sz w:val="58"/>
          <w:szCs w:val="48"/>
        </w:rPr>
        <w:t>Tên</w:t>
      </w:r>
      <w:proofErr w:type="spellEnd"/>
      <w:r w:rsidR="00692B99" w:rsidRPr="00CD0F7D">
        <w:rPr>
          <w:rFonts w:cs="Arial"/>
          <w:b/>
          <w:color w:val="17365D" w:themeColor="text2" w:themeShade="BF"/>
          <w:sz w:val="58"/>
          <w:szCs w:val="48"/>
        </w:rPr>
        <w:t xml:space="preserve"> </w:t>
      </w:r>
      <w:proofErr w:type="spellStart"/>
      <w:r w:rsidR="00692B99" w:rsidRPr="00CD0F7D">
        <w:rPr>
          <w:rFonts w:cs="Arial"/>
          <w:b/>
          <w:color w:val="17365D" w:themeColor="text2" w:themeShade="BF"/>
          <w:sz w:val="58"/>
          <w:szCs w:val="48"/>
        </w:rPr>
        <w:t>sản</w:t>
      </w:r>
      <w:proofErr w:type="spellEnd"/>
      <w:r w:rsidR="00692B99" w:rsidRPr="00CD0F7D">
        <w:rPr>
          <w:rFonts w:cs="Arial"/>
          <w:b/>
          <w:color w:val="17365D" w:themeColor="text2" w:themeShade="BF"/>
          <w:sz w:val="58"/>
          <w:szCs w:val="48"/>
        </w:rPr>
        <w:t xml:space="preserve"> </w:t>
      </w:r>
      <w:proofErr w:type="spellStart"/>
      <w:r w:rsidR="00692B99" w:rsidRPr="00CD0F7D">
        <w:rPr>
          <w:rFonts w:cs="Arial"/>
          <w:b/>
          <w:color w:val="17365D" w:themeColor="text2" w:themeShade="BF"/>
          <w:sz w:val="58"/>
          <w:szCs w:val="48"/>
        </w:rPr>
        <w:t>phẩm</w:t>
      </w:r>
      <w:proofErr w:type="spellEnd"/>
      <w:r w:rsidRPr="00CD0F7D">
        <w:rPr>
          <w:rFonts w:cs="Arial"/>
          <w:b/>
          <w:color w:val="17365D" w:themeColor="text2" w:themeShade="BF"/>
          <w:sz w:val="58"/>
          <w:szCs w:val="48"/>
        </w:rPr>
        <w:fldChar w:fldCharType="end"/>
      </w:r>
    </w:p>
    <w:p w14:paraId="4A7ECDB3" w14:textId="743711AD" w:rsidR="00F34A9B" w:rsidRPr="00C23E28" w:rsidRDefault="00FE5A3F">
      <w:pPr>
        <w:spacing w:after="80"/>
        <w:rPr>
          <w:b/>
          <w:i/>
          <w:sz w:val="42"/>
        </w:rPr>
      </w:pPr>
      <w:r>
        <w:rPr>
          <w:b/>
          <w:i/>
          <w:sz w:val="42"/>
        </w:rPr>
        <w:fldChar w:fldCharType="begin"/>
      </w:r>
      <w:r w:rsidRPr="00C23E28">
        <w:rPr>
          <w:b/>
          <w:i/>
          <w:sz w:val="42"/>
        </w:rPr>
        <w:instrText xml:space="preserve"> SUBJECT   \* MERGEFORMAT </w:instrText>
      </w:r>
      <w:r>
        <w:rPr>
          <w:b/>
          <w:i/>
          <w:sz w:val="42"/>
        </w:rPr>
        <w:fldChar w:fldCharType="separate"/>
      </w:r>
      <w:proofErr w:type="spellStart"/>
      <w:r w:rsidR="0022600D">
        <w:rPr>
          <w:b/>
          <w:i/>
          <w:sz w:val="42"/>
        </w:rPr>
        <w:t>Hướng</w:t>
      </w:r>
      <w:proofErr w:type="spellEnd"/>
      <w:r w:rsidR="0022600D">
        <w:rPr>
          <w:b/>
          <w:i/>
          <w:sz w:val="42"/>
        </w:rPr>
        <w:t xml:space="preserve"> </w:t>
      </w:r>
      <w:proofErr w:type="spellStart"/>
      <w:r w:rsidR="0022600D">
        <w:rPr>
          <w:b/>
          <w:i/>
          <w:sz w:val="42"/>
        </w:rPr>
        <w:t>dẫn</w:t>
      </w:r>
      <w:proofErr w:type="spellEnd"/>
      <w:r w:rsidR="0022600D">
        <w:rPr>
          <w:b/>
          <w:i/>
          <w:sz w:val="42"/>
        </w:rPr>
        <w:t xml:space="preserve"> </w:t>
      </w:r>
      <w:proofErr w:type="spellStart"/>
      <w:r w:rsidR="0022600D">
        <w:rPr>
          <w:b/>
          <w:i/>
          <w:sz w:val="42"/>
        </w:rPr>
        <w:t>sử</w:t>
      </w:r>
      <w:proofErr w:type="spellEnd"/>
      <w:r w:rsidR="0022600D">
        <w:rPr>
          <w:b/>
          <w:i/>
          <w:sz w:val="42"/>
        </w:rPr>
        <w:t xml:space="preserve"> </w:t>
      </w:r>
      <w:proofErr w:type="spellStart"/>
      <w:r w:rsidR="0022600D">
        <w:rPr>
          <w:b/>
          <w:i/>
          <w:sz w:val="42"/>
        </w:rPr>
        <w:t>dụng</w:t>
      </w:r>
      <w:proofErr w:type="spellEnd"/>
      <w:r>
        <w:rPr>
          <w:b/>
          <w:i/>
          <w:sz w:val="42"/>
        </w:rPr>
        <w:fldChar w:fldCharType="end"/>
      </w:r>
    </w:p>
    <w:p w14:paraId="7DA62DE1" w14:textId="452EFAE8" w:rsidR="00F34A9B" w:rsidRDefault="00F34A9B" w:rsidP="00E83396">
      <w:r>
        <w:rPr>
          <w:i/>
        </w:rPr>
        <w:t>[</w:t>
      </w:r>
      <w:r w:rsidR="002B6CB3">
        <w:rPr>
          <w:i/>
        </w:rPr>
        <w:t>version 5</w:t>
      </w:r>
      <w:r w:rsidR="002F5F42">
        <w:rPr>
          <w:i/>
        </w:rPr>
        <w:t>.</w:t>
      </w:r>
      <w:r w:rsidR="00864822">
        <w:rPr>
          <w:i/>
        </w:rPr>
        <w:t>3</w:t>
      </w:r>
      <w:r w:rsidRPr="00D8793C">
        <w:rPr>
          <w:i/>
        </w:rPr>
        <w:t>]</w:t>
      </w:r>
    </w:p>
    <w:p w14:paraId="6B3B197B" w14:textId="7B1E3817" w:rsidR="00F34A9B" w:rsidRDefault="00F34A9B">
      <w:pPr>
        <w:tabs>
          <w:tab w:val="left" w:pos="6415"/>
        </w:tabs>
      </w:pPr>
    </w:p>
    <w:p w14:paraId="554D708E" w14:textId="373432EA" w:rsidR="00F34A9B" w:rsidRDefault="00F34A9B">
      <w:pPr>
        <w:tabs>
          <w:tab w:val="left" w:pos="6415"/>
        </w:tabs>
      </w:pPr>
    </w:p>
    <w:p w14:paraId="16E3CE95" w14:textId="4D221395" w:rsidR="00F34A9B" w:rsidRDefault="00F34A9B">
      <w:pPr>
        <w:tabs>
          <w:tab w:val="left" w:pos="6415"/>
        </w:tabs>
      </w:pPr>
      <w:r>
        <w:tab/>
      </w:r>
    </w:p>
    <w:p w14:paraId="3C78D92F" w14:textId="23C8D323" w:rsidR="00F34A9B" w:rsidRDefault="0036635F">
      <w:r>
        <w:rPr>
          <w:rFonts w:ascii="Segoe UI Symbol" w:eastAsia="Times New Roman" w:hAnsi="Segoe UI Symbol"/>
          <w:noProof/>
          <w:color w:val="1F497D" w:themeColor="text2"/>
        </w:rPr>
        <mc:AlternateContent>
          <mc:Choice Requires="wps">
            <w:drawing>
              <wp:anchor distT="0" distB="0" distL="114300" distR="114300" simplePos="0" relativeHeight="251669504" behindDoc="0" locked="0" layoutInCell="1" allowOverlap="1" wp14:anchorId="3C501C98" wp14:editId="5B27AEDB">
                <wp:simplePos x="0" y="0"/>
                <wp:positionH relativeFrom="column">
                  <wp:posOffset>2499332</wp:posOffset>
                </wp:positionH>
                <wp:positionV relativeFrom="paragraph">
                  <wp:posOffset>4255545</wp:posOffset>
                </wp:positionV>
                <wp:extent cx="3519377" cy="648586"/>
                <wp:effectExtent l="0" t="0" r="0" b="0"/>
                <wp:wrapNone/>
                <wp:docPr id="6" name="Text Box 6"/>
                <wp:cNvGraphicFramePr/>
                <a:graphic xmlns:a="http://schemas.openxmlformats.org/drawingml/2006/main">
                  <a:graphicData uri="http://schemas.microsoft.com/office/word/2010/wordprocessingShape">
                    <wps:wsp>
                      <wps:cNvSpPr txBox="1"/>
                      <wps:spPr>
                        <a:xfrm>
                          <a:off x="0" y="0"/>
                          <a:ext cx="3519377" cy="648586"/>
                        </a:xfrm>
                        <a:prstGeom prst="rect">
                          <a:avLst/>
                        </a:prstGeom>
                        <a:noFill/>
                        <a:ln w="6350">
                          <a:noFill/>
                        </a:ln>
                      </wps:spPr>
                      <wps:txbx>
                        <w:txbxContent>
                          <w:p w14:paraId="07A74B38" w14:textId="77777777" w:rsidR="006E436A" w:rsidRPr="001F6143" w:rsidRDefault="006E436A" w:rsidP="00B51097">
                            <w:pPr>
                              <w:pStyle w:val="Footer"/>
                              <w:tabs>
                                <w:tab w:val="left" w:pos="450"/>
                                <w:tab w:val="left" w:pos="4410"/>
                                <w:tab w:val="left" w:pos="5130"/>
                              </w:tabs>
                              <w:ind w:left="630" w:hanging="450"/>
                              <w:jc w:val="left"/>
                              <w:rPr>
                                <w:i/>
                                <w:color w:val="003366"/>
                                <w:lang w:val="fr-FR"/>
                              </w:rPr>
                            </w:pPr>
                            <w:r w:rsidRPr="004A1280">
                              <w:rPr>
                                <w:rFonts w:ascii="Segoe UI Symbol" w:eastAsia="Times New Roman" w:hAnsi="Segoe UI Symbol"/>
                                <w:color w:val="17365D" w:themeColor="text2" w:themeShade="BF"/>
                              </w:rPr>
                              <w:t>🏠</w:t>
                            </w:r>
                            <w:r>
                              <w:rPr>
                                <w:rFonts w:ascii="Segoe UI Symbol" w:eastAsia="Times New Roman" w:hAnsi="Segoe UI Symbol"/>
                              </w:rPr>
                              <w:tab/>
                            </w:r>
                            <w:r w:rsidRPr="001F6143">
                              <w:rPr>
                                <w:i/>
                                <w:color w:val="003366"/>
                                <w:lang w:val="fr-FR"/>
                              </w:rPr>
                              <w:t>Địa chỉ: P205, t</w:t>
                            </w:r>
                            <w:r>
                              <w:rPr>
                                <w:i/>
                                <w:color w:val="003366"/>
                                <w:lang w:val="fr-FR"/>
                              </w:rPr>
                              <w:t>oà nhà B1, Đại học Bách khoa Hà Nội</w:t>
                            </w:r>
                          </w:p>
                          <w:p w14:paraId="37FD6A3A" w14:textId="099F76F1" w:rsidR="006E436A" w:rsidRPr="0013326D" w:rsidRDefault="006E436A" w:rsidP="00B51097">
                            <w:pPr>
                              <w:pStyle w:val="Footer"/>
                              <w:tabs>
                                <w:tab w:val="left" w:pos="450"/>
                                <w:tab w:val="left" w:pos="4050"/>
                              </w:tabs>
                              <w:ind w:left="630" w:hanging="450"/>
                              <w:jc w:val="left"/>
                              <w:rPr>
                                <w:i/>
                                <w:color w:val="003366"/>
                                <w:lang w:val="fr-FR"/>
                              </w:rPr>
                            </w:pPr>
                            <w:r>
                              <w:rPr>
                                <w:rFonts w:ascii="Segoe UI Symbol" w:eastAsia="Times New Roman" w:hAnsi="Segoe UI Symbol"/>
                                <w:color w:val="17365D" w:themeColor="text2" w:themeShade="BF"/>
                              </w:rPr>
                              <w:tab/>
                            </w:r>
                            <w:r>
                              <w:rPr>
                                <w:rFonts w:ascii="Segoe UI Symbol" w:eastAsia="Times New Roman" w:hAnsi="Segoe UI Symbol"/>
                                <w:color w:val="17365D" w:themeColor="text2" w:themeShade="BF"/>
                              </w:rPr>
                              <w:tab/>
                            </w:r>
                            <w:r w:rsidRPr="004A1280">
                              <w:rPr>
                                <w:rFonts w:ascii="Segoe UI Symbol" w:eastAsia="Times New Roman" w:hAnsi="Segoe UI Symbol"/>
                                <w:color w:val="17365D" w:themeColor="text2" w:themeShade="BF"/>
                              </w:rPr>
                              <w:t>📧</w:t>
                            </w:r>
                            <w:r>
                              <w:rPr>
                                <w:rFonts w:ascii="Segoe UI Symbol" w:eastAsia="Times New Roman" w:hAnsi="Segoe UI Symbol"/>
                                <w:lang w:val="fr-FR"/>
                              </w:rPr>
                              <w:t xml:space="preserve"> </w:t>
                            </w:r>
                            <w:r w:rsidRPr="0013326D">
                              <w:rPr>
                                <w:i/>
                                <w:color w:val="003366"/>
                                <w:lang w:val="fr-FR"/>
                              </w:rPr>
                              <w:t>Email: sinno@soict.hust.edu.vn</w:t>
                            </w:r>
                          </w:p>
                          <w:p w14:paraId="0FE10678" w14:textId="77777777" w:rsidR="006E436A" w:rsidRPr="00BE78F9" w:rsidRDefault="006E436A" w:rsidP="00B51097">
                            <w:pPr>
                              <w:pStyle w:val="Footer"/>
                              <w:tabs>
                                <w:tab w:val="left" w:pos="1080"/>
                                <w:tab w:val="left" w:pos="4230"/>
                                <w:tab w:val="left" w:pos="4590"/>
                                <w:tab w:val="left" w:pos="6390"/>
                              </w:tabs>
                              <w:ind w:left="630" w:hanging="450"/>
                              <w:jc w:val="left"/>
                              <w:rPr>
                                <w:i/>
                                <w:color w:val="003366"/>
                              </w:rPr>
                            </w:pPr>
                            <w:r>
                              <w:rPr>
                                <w:rFonts w:ascii="Segoe UI Symbol" w:eastAsia="Times New Roman" w:hAnsi="Segoe UI Symbol"/>
                                <w:color w:val="17365D" w:themeColor="text2" w:themeShade="BF"/>
                              </w:rPr>
                              <w:tab/>
                            </w:r>
                            <w:r>
                              <w:rPr>
                                <w:rFonts w:ascii="Segoe UI Symbol" w:eastAsia="Times New Roman" w:hAnsi="Segoe UI Symbol"/>
                                <w:color w:val="17365D" w:themeColor="text2" w:themeShade="BF"/>
                              </w:rPr>
                              <w:tab/>
                            </w:r>
                            <w:r w:rsidRPr="004A1280">
                              <w:rPr>
                                <w:rFonts w:ascii="Segoe UI Symbol" w:eastAsia="Times New Roman" w:hAnsi="Segoe UI Symbol"/>
                                <w:color w:val="17365D" w:themeColor="text2" w:themeShade="BF"/>
                              </w:rPr>
                              <w:t>🌐</w:t>
                            </w:r>
                            <w:r w:rsidRPr="00BE78F9">
                              <w:rPr>
                                <w:i/>
                                <w:color w:val="003366"/>
                              </w:rPr>
                              <w:t>Website: http://sinno.soict.hust.edu.vn</w:t>
                            </w:r>
                          </w:p>
                          <w:p w14:paraId="3558B7E8" w14:textId="77777777" w:rsidR="006E436A" w:rsidRDefault="006E436A" w:rsidP="00B51097">
                            <w:pPr>
                              <w:tabs>
                                <w:tab w:val="left" w:pos="450"/>
                              </w:tabs>
                              <w:ind w:left="630" w:hanging="45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01C98" id="_x0000_t202" coordsize="21600,21600" o:spt="202" path="m,l,21600r21600,l21600,xe">
                <v:stroke joinstyle="miter"/>
                <v:path gradientshapeok="t" o:connecttype="rect"/>
              </v:shapetype>
              <v:shape id="Text Box 6" o:spid="_x0000_s1026" type="#_x0000_t202" style="position:absolute;left:0;text-align:left;margin-left:196.8pt;margin-top:335.1pt;width:277.1pt;height:5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" filled="f" stroked="f" strokeweight=".5pt">
                <v:textbox>
                  <w:txbxContent>
                    <w:p w14:paraId="07A74B38" w14:textId="77777777" w:rsidR="006E436A" w:rsidRPr="001F6143" w:rsidRDefault="006E436A" w:rsidP="00B51097">
                      <w:pPr>
                        <w:pStyle w:val="Footer"/>
                        <w:tabs>
                          <w:tab w:val="left" w:pos="450"/>
                          <w:tab w:val="left" w:pos="4410"/>
                          <w:tab w:val="left" w:pos="5130"/>
                        </w:tabs>
                        <w:ind w:left="630" w:hanging="450"/>
                        <w:jc w:val="left"/>
                        <w:rPr>
                          <w:i/>
                          <w:color w:val="003366"/>
                          <w:lang w:val="fr-FR"/>
                        </w:rPr>
                      </w:pPr>
                      <w:r w:rsidRPr="004A1280">
                        <w:rPr>
                          <w:rFonts w:ascii="Segoe UI Symbol" w:eastAsia="Times New Roman" w:hAnsi="Segoe UI Symbol"/>
                          <w:color w:val="17365D" w:themeColor="text2" w:themeShade="BF"/>
                        </w:rPr>
                        <w:t>🏠</w:t>
                      </w:r>
                      <w:r>
                        <w:rPr>
                          <w:rFonts w:ascii="Segoe UI Symbol" w:eastAsia="Times New Roman" w:hAnsi="Segoe UI Symbol"/>
                        </w:rPr>
                        <w:tab/>
                      </w:r>
                      <w:proofErr w:type="spellStart"/>
                      <w:r w:rsidRPr="001F6143">
                        <w:rPr>
                          <w:i/>
                          <w:color w:val="003366"/>
                          <w:lang w:val="fr-FR"/>
                        </w:rPr>
                        <w:t>Địa</w:t>
                      </w:r>
                      <w:proofErr w:type="spellEnd"/>
                      <w:r w:rsidRPr="001F6143">
                        <w:rPr>
                          <w:i/>
                          <w:color w:val="003366"/>
                          <w:lang w:val="fr-FR"/>
                        </w:rPr>
                        <w:t xml:space="preserve"> </w:t>
                      </w:r>
                      <w:proofErr w:type="spellStart"/>
                      <w:r w:rsidRPr="001F6143">
                        <w:rPr>
                          <w:i/>
                          <w:color w:val="003366"/>
                          <w:lang w:val="fr-FR"/>
                        </w:rPr>
                        <w:t>chỉ</w:t>
                      </w:r>
                      <w:proofErr w:type="spellEnd"/>
                      <w:r w:rsidRPr="001F6143">
                        <w:rPr>
                          <w:i/>
                          <w:color w:val="003366"/>
                          <w:lang w:val="fr-FR"/>
                        </w:rPr>
                        <w:t xml:space="preserve">: P205, </w:t>
                      </w:r>
                      <w:proofErr w:type="spellStart"/>
                      <w:r w:rsidRPr="001F6143">
                        <w:rPr>
                          <w:i/>
                          <w:color w:val="003366"/>
                          <w:lang w:val="fr-FR"/>
                        </w:rPr>
                        <w:t>t</w:t>
                      </w:r>
                      <w:r>
                        <w:rPr>
                          <w:i/>
                          <w:color w:val="003366"/>
                          <w:lang w:val="fr-FR"/>
                        </w:rPr>
                        <w:t>oà</w:t>
                      </w:r>
                      <w:proofErr w:type="spellEnd"/>
                      <w:r>
                        <w:rPr>
                          <w:i/>
                          <w:color w:val="003366"/>
                          <w:lang w:val="fr-FR"/>
                        </w:rPr>
                        <w:t xml:space="preserve"> </w:t>
                      </w:r>
                      <w:proofErr w:type="spellStart"/>
                      <w:r>
                        <w:rPr>
                          <w:i/>
                          <w:color w:val="003366"/>
                          <w:lang w:val="fr-FR"/>
                        </w:rPr>
                        <w:t>nhà</w:t>
                      </w:r>
                      <w:proofErr w:type="spellEnd"/>
                      <w:r>
                        <w:rPr>
                          <w:i/>
                          <w:color w:val="003366"/>
                          <w:lang w:val="fr-FR"/>
                        </w:rPr>
                        <w:t xml:space="preserve"> B1, </w:t>
                      </w:r>
                      <w:proofErr w:type="spellStart"/>
                      <w:r>
                        <w:rPr>
                          <w:i/>
                          <w:color w:val="003366"/>
                          <w:lang w:val="fr-FR"/>
                        </w:rPr>
                        <w:t>Đại</w:t>
                      </w:r>
                      <w:proofErr w:type="spellEnd"/>
                      <w:r>
                        <w:rPr>
                          <w:i/>
                          <w:color w:val="003366"/>
                          <w:lang w:val="fr-FR"/>
                        </w:rPr>
                        <w:t xml:space="preserve"> </w:t>
                      </w:r>
                      <w:proofErr w:type="spellStart"/>
                      <w:r>
                        <w:rPr>
                          <w:i/>
                          <w:color w:val="003366"/>
                          <w:lang w:val="fr-FR"/>
                        </w:rPr>
                        <w:t>học</w:t>
                      </w:r>
                      <w:proofErr w:type="spellEnd"/>
                      <w:r>
                        <w:rPr>
                          <w:i/>
                          <w:color w:val="003366"/>
                          <w:lang w:val="fr-FR"/>
                        </w:rPr>
                        <w:t xml:space="preserve"> </w:t>
                      </w:r>
                      <w:proofErr w:type="spellStart"/>
                      <w:r>
                        <w:rPr>
                          <w:i/>
                          <w:color w:val="003366"/>
                          <w:lang w:val="fr-FR"/>
                        </w:rPr>
                        <w:t>Bách</w:t>
                      </w:r>
                      <w:proofErr w:type="spellEnd"/>
                      <w:r>
                        <w:rPr>
                          <w:i/>
                          <w:color w:val="003366"/>
                          <w:lang w:val="fr-FR"/>
                        </w:rPr>
                        <w:t xml:space="preserve"> </w:t>
                      </w:r>
                      <w:proofErr w:type="spellStart"/>
                      <w:r>
                        <w:rPr>
                          <w:i/>
                          <w:color w:val="003366"/>
                          <w:lang w:val="fr-FR"/>
                        </w:rPr>
                        <w:t>khoa</w:t>
                      </w:r>
                      <w:proofErr w:type="spellEnd"/>
                      <w:r>
                        <w:rPr>
                          <w:i/>
                          <w:color w:val="003366"/>
                          <w:lang w:val="fr-FR"/>
                        </w:rPr>
                        <w:t xml:space="preserve"> </w:t>
                      </w:r>
                      <w:proofErr w:type="spellStart"/>
                      <w:r>
                        <w:rPr>
                          <w:i/>
                          <w:color w:val="003366"/>
                          <w:lang w:val="fr-FR"/>
                        </w:rPr>
                        <w:t>Hà</w:t>
                      </w:r>
                      <w:proofErr w:type="spellEnd"/>
                      <w:r>
                        <w:rPr>
                          <w:i/>
                          <w:color w:val="003366"/>
                          <w:lang w:val="fr-FR"/>
                        </w:rPr>
                        <w:t xml:space="preserve"> </w:t>
                      </w:r>
                      <w:proofErr w:type="spellStart"/>
                      <w:r>
                        <w:rPr>
                          <w:i/>
                          <w:color w:val="003366"/>
                          <w:lang w:val="fr-FR"/>
                        </w:rPr>
                        <w:t>Nội</w:t>
                      </w:r>
                      <w:proofErr w:type="spellEnd"/>
                    </w:p>
                    <w:p w14:paraId="37FD6A3A" w14:textId="099F76F1" w:rsidR="006E436A" w:rsidRPr="0013326D" w:rsidRDefault="006E436A" w:rsidP="00B51097">
                      <w:pPr>
                        <w:pStyle w:val="Footer"/>
                        <w:tabs>
                          <w:tab w:val="left" w:pos="450"/>
                          <w:tab w:val="left" w:pos="4050"/>
                        </w:tabs>
                        <w:ind w:left="630" w:hanging="450"/>
                        <w:jc w:val="left"/>
                        <w:rPr>
                          <w:i/>
                          <w:color w:val="003366"/>
                          <w:lang w:val="fr-FR"/>
                        </w:rPr>
                      </w:pPr>
                      <w:r>
                        <w:rPr>
                          <w:rFonts w:ascii="Segoe UI Symbol" w:eastAsia="Times New Roman" w:hAnsi="Segoe UI Symbol"/>
                          <w:color w:val="17365D" w:themeColor="text2" w:themeShade="BF"/>
                        </w:rPr>
                        <w:tab/>
                      </w:r>
                      <w:r>
                        <w:rPr>
                          <w:rFonts w:ascii="Segoe UI Symbol" w:eastAsia="Times New Roman" w:hAnsi="Segoe UI Symbol"/>
                          <w:color w:val="17365D" w:themeColor="text2" w:themeShade="BF"/>
                        </w:rPr>
                        <w:tab/>
                      </w:r>
                      <w:r w:rsidRPr="004A1280">
                        <w:rPr>
                          <w:rFonts w:ascii="Segoe UI Symbol" w:eastAsia="Times New Roman" w:hAnsi="Segoe UI Symbol"/>
                          <w:color w:val="17365D" w:themeColor="text2" w:themeShade="BF"/>
                        </w:rPr>
                        <w:t>📧</w:t>
                      </w:r>
                      <w:r>
                        <w:rPr>
                          <w:rFonts w:ascii="Segoe UI Symbol" w:eastAsia="Times New Roman" w:hAnsi="Segoe UI Symbol"/>
                          <w:lang w:val="fr-FR"/>
                        </w:rPr>
                        <w:t xml:space="preserve"> </w:t>
                      </w:r>
                      <w:r w:rsidRPr="0013326D">
                        <w:rPr>
                          <w:i/>
                          <w:color w:val="003366"/>
                          <w:lang w:val="fr-FR"/>
                        </w:rPr>
                        <w:t>Email: sinno@soict.hust.edu.vn</w:t>
                      </w:r>
                    </w:p>
                    <w:p w14:paraId="0FE10678" w14:textId="77777777" w:rsidR="006E436A" w:rsidRPr="00BE78F9" w:rsidRDefault="006E436A" w:rsidP="00B51097">
                      <w:pPr>
                        <w:pStyle w:val="Footer"/>
                        <w:tabs>
                          <w:tab w:val="left" w:pos="1080"/>
                          <w:tab w:val="left" w:pos="4230"/>
                          <w:tab w:val="left" w:pos="4590"/>
                          <w:tab w:val="left" w:pos="6390"/>
                        </w:tabs>
                        <w:ind w:left="630" w:hanging="450"/>
                        <w:jc w:val="left"/>
                        <w:rPr>
                          <w:i/>
                          <w:color w:val="003366"/>
                        </w:rPr>
                      </w:pPr>
                      <w:r>
                        <w:rPr>
                          <w:rFonts w:ascii="Segoe UI Symbol" w:eastAsia="Times New Roman" w:hAnsi="Segoe UI Symbol"/>
                          <w:color w:val="17365D" w:themeColor="text2" w:themeShade="BF"/>
                        </w:rPr>
                        <w:tab/>
                      </w:r>
                      <w:r>
                        <w:rPr>
                          <w:rFonts w:ascii="Segoe UI Symbol" w:eastAsia="Times New Roman" w:hAnsi="Segoe UI Symbol"/>
                          <w:color w:val="17365D" w:themeColor="text2" w:themeShade="BF"/>
                        </w:rPr>
                        <w:tab/>
                      </w:r>
                      <w:r w:rsidRPr="004A1280">
                        <w:rPr>
                          <w:rFonts w:ascii="Segoe UI Symbol" w:eastAsia="Times New Roman" w:hAnsi="Segoe UI Symbol"/>
                          <w:color w:val="17365D" w:themeColor="text2" w:themeShade="BF"/>
                        </w:rPr>
                        <w:t>🌐</w:t>
                      </w:r>
                      <w:r w:rsidRPr="00BE78F9">
                        <w:rPr>
                          <w:i/>
                          <w:color w:val="003366"/>
                        </w:rPr>
                        <w:t>Website: http://sinno.soict.hust.edu.vn</w:t>
                      </w:r>
                    </w:p>
                    <w:p w14:paraId="3558B7E8" w14:textId="77777777" w:rsidR="006E436A" w:rsidRDefault="006E436A" w:rsidP="00B51097">
                      <w:pPr>
                        <w:tabs>
                          <w:tab w:val="left" w:pos="450"/>
                        </w:tabs>
                        <w:ind w:left="630" w:hanging="450"/>
                      </w:pPr>
                    </w:p>
                  </w:txbxContent>
                </v:textbox>
              </v:shape>
            </w:pict>
          </mc:Fallback>
        </mc:AlternateContent>
      </w:r>
      <w:r w:rsidR="0051319F">
        <w:rPr>
          <w:rFonts w:ascii="Segoe UI Symbol" w:eastAsia="Times New Roman" w:hAnsi="Segoe UI Symbol"/>
          <w:noProof/>
          <w:color w:val="1F497D" w:themeColor="text2"/>
        </w:rPr>
        <mc:AlternateContent>
          <mc:Choice Requires="wpg">
            <w:drawing>
              <wp:anchor distT="0" distB="0" distL="114300" distR="114300" simplePos="0" relativeHeight="251668480" behindDoc="1" locked="0" layoutInCell="1" allowOverlap="1" wp14:anchorId="2259F784" wp14:editId="2FE3C034">
                <wp:simplePos x="0" y="0"/>
                <wp:positionH relativeFrom="column">
                  <wp:posOffset>-1606269</wp:posOffset>
                </wp:positionH>
                <wp:positionV relativeFrom="paragraph">
                  <wp:posOffset>3393876</wp:posOffset>
                </wp:positionV>
                <wp:extent cx="7799418" cy="1835821"/>
                <wp:effectExtent l="0" t="0" r="0" b="0"/>
                <wp:wrapNone/>
                <wp:docPr id="5" name="Group 5"/>
                <wp:cNvGraphicFramePr/>
                <a:graphic xmlns:a="http://schemas.openxmlformats.org/drawingml/2006/main">
                  <a:graphicData uri="http://schemas.microsoft.com/office/word/2010/wordprocessingGroup">
                    <wpg:wgp>
                      <wpg:cNvGrpSpPr/>
                      <wpg:grpSpPr>
                        <a:xfrm>
                          <a:off x="0" y="0"/>
                          <a:ext cx="7799418" cy="1835821"/>
                          <a:chOff x="0" y="0"/>
                          <a:chExt cx="7799418" cy="1835821"/>
                        </a:xfrm>
                      </wpg:grpSpPr>
                      <wps:wsp>
                        <wps:cNvPr id="57" name="Isosceles Triangle 3"/>
                        <wps:cNvSpPr/>
                        <wps:spPr>
                          <a:xfrm>
                            <a:off x="457200" y="8626"/>
                            <a:ext cx="4853940" cy="1733550"/>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Lst>
                            <a:ahLst/>
                            <a:cxnLst>
                              <a:cxn ang="0">
                                <a:pos x="connsiteX0" y="connsiteY0"/>
                              </a:cxn>
                              <a:cxn ang="0">
                                <a:pos x="connsiteX1" y="connsiteY1"/>
                              </a:cxn>
                              <a:cxn ang="0">
                                <a:pos x="connsiteX2" y="connsiteY2"/>
                              </a:cxn>
                              <a:cxn ang="0">
                                <a:pos x="connsiteX3" y="connsiteY3"/>
                              </a:cxn>
                            </a:cxnLst>
                            <a:rect l="l" t="t" r="r" b="b"/>
                            <a:pathLst>
                              <a:path w="3359908" h="1200150">
                                <a:moveTo>
                                  <a:pt x="0" y="1190625"/>
                                </a:moveTo>
                                <a:lnTo>
                                  <a:pt x="1021521" y="0"/>
                                </a:lnTo>
                                <a:lnTo>
                                  <a:pt x="3359908" y="1200150"/>
                                </a:lnTo>
                                <a:lnTo>
                                  <a:pt x="0" y="1190625"/>
                                </a:lnTo>
                                <a:close/>
                              </a:path>
                            </a:pathLst>
                          </a:custGeom>
                          <a:solidFill>
                            <a:srgbClr val="3494B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Isosceles Triangle 3"/>
                        <wps:cNvSpPr/>
                        <wps:spPr>
                          <a:xfrm>
                            <a:off x="439947" y="267418"/>
                            <a:ext cx="4387850" cy="1497330"/>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 name="connsiteX0" fmla="*/ 0 w 3608886"/>
                              <a:gd name="connsiteY0" fmla="*/ 1179307 h 1200150"/>
                              <a:gd name="connsiteX1" fmla="*/ 1270499 w 3608886"/>
                              <a:gd name="connsiteY1" fmla="*/ 0 h 1200150"/>
                              <a:gd name="connsiteX2" fmla="*/ 3608886 w 3608886"/>
                              <a:gd name="connsiteY2" fmla="*/ 1200150 h 1200150"/>
                              <a:gd name="connsiteX3" fmla="*/ 0 w 3608886"/>
                              <a:gd name="connsiteY3" fmla="*/ 1179307 h 1200150"/>
                              <a:gd name="connsiteX0" fmla="*/ 0 w 3608886"/>
                              <a:gd name="connsiteY0" fmla="*/ 1224576 h 1245419"/>
                              <a:gd name="connsiteX1" fmla="*/ 1229758 w 3608886"/>
                              <a:gd name="connsiteY1" fmla="*/ 0 h 1245419"/>
                              <a:gd name="connsiteX2" fmla="*/ 3608886 w 3608886"/>
                              <a:gd name="connsiteY2" fmla="*/ 1245419 h 1245419"/>
                              <a:gd name="connsiteX3" fmla="*/ 0 w 3608886"/>
                              <a:gd name="connsiteY3" fmla="*/ 1224576 h 1245419"/>
                              <a:gd name="connsiteX0" fmla="*/ 0 w 3608886"/>
                              <a:gd name="connsiteY0" fmla="*/ 1210995 h 1231838"/>
                              <a:gd name="connsiteX1" fmla="*/ 1229758 w 3608886"/>
                              <a:gd name="connsiteY1" fmla="*/ 0 h 1231838"/>
                              <a:gd name="connsiteX2" fmla="*/ 3608886 w 3608886"/>
                              <a:gd name="connsiteY2" fmla="*/ 1231838 h 1231838"/>
                              <a:gd name="connsiteX3" fmla="*/ 0 w 3608886"/>
                              <a:gd name="connsiteY3" fmla="*/ 1210995 h 1231838"/>
                            </a:gdLst>
                            <a:ahLst/>
                            <a:cxnLst>
                              <a:cxn ang="0">
                                <a:pos x="connsiteX0" y="connsiteY0"/>
                              </a:cxn>
                              <a:cxn ang="0">
                                <a:pos x="connsiteX1" y="connsiteY1"/>
                              </a:cxn>
                              <a:cxn ang="0">
                                <a:pos x="connsiteX2" y="connsiteY2"/>
                              </a:cxn>
                              <a:cxn ang="0">
                                <a:pos x="connsiteX3" y="connsiteY3"/>
                              </a:cxn>
                            </a:cxnLst>
                            <a:rect l="l" t="t" r="r" b="b"/>
                            <a:pathLst>
                              <a:path w="3608886" h="1231838">
                                <a:moveTo>
                                  <a:pt x="0" y="1210995"/>
                                </a:moveTo>
                                <a:lnTo>
                                  <a:pt x="1229758" y="0"/>
                                </a:lnTo>
                                <a:lnTo>
                                  <a:pt x="3608886" y="1231838"/>
                                </a:lnTo>
                                <a:lnTo>
                                  <a:pt x="0" y="1210995"/>
                                </a:lnTo>
                                <a:close/>
                              </a:path>
                            </a:pathLst>
                          </a:custGeom>
                          <a:pattFill prst="wdUpDiag">
                            <a:fgClr>
                              <a:srgbClr val="CEDBE6"/>
                            </a:fgClr>
                            <a:bgClr>
                              <a:sysClr val="window" lastClr="FFFFFF"/>
                            </a:bgClr>
                          </a:patt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Isosceles Triangle 4"/>
                        <wps:cNvSpPr/>
                        <wps:spPr>
                          <a:xfrm rot="12600000">
                            <a:off x="0" y="310551"/>
                            <a:ext cx="1685925" cy="1525270"/>
                          </a:xfrm>
                          <a:custGeom>
                            <a:avLst/>
                            <a:gdLst>
                              <a:gd name="connsiteX0" fmla="*/ 0 w 838200"/>
                              <a:gd name="connsiteY0" fmla="*/ 483228 h 483228"/>
                              <a:gd name="connsiteX1" fmla="*/ 419100 w 838200"/>
                              <a:gd name="connsiteY1" fmla="*/ 0 h 483228"/>
                              <a:gd name="connsiteX2" fmla="*/ 838200 w 838200"/>
                              <a:gd name="connsiteY2" fmla="*/ 483228 h 483228"/>
                              <a:gd name="connsiteX3" fmla="*/ 0 w 838200"/>
                              <a:gd name="connsiteY3" fmla="*/ 483228 h 483228"/>
                              <a:gd name="connsiteX0" fmla="*/ 0 w 838200"/>
                              <a:gd name="connsiteY0" fmla="*/ 983608 h 983608"/>
                              <a:gd name="connsiteX1" fmla="*/ 295183 w 838200"/>
                              <a:gd name="connsiteY1" fmla="*/ 0 h 983608"/>
                              <a:gd name="connsiteX2" fmla="*/ 838200 w 838200"/>
                              <a:gd name="connsiteY2" fmla="*/ 983608 h 983608"/>
                              <a:gd name="connsiteX3" fmla="*/ 0 w 838200"/>
                              <a:gd name="connsiteY3" fmla="*/ 983608 h 983608"/>
                              <a:gd name="connsiteX0" fmla="*/ 0 w 647792"/>
                              <a:gd name="connsiteY0" fmla="*/ 1027656 h 1027656"/>
                              <a:gd name="connsiteX1" fmla="*/ 104775 w 647792"/>
                              <a:gd name="connsiteY1" fmla="*/ 0 h 1027656"/>
                              <a:gd name="connsiteX2" fmla="*/ 647792 w 647792"/>
                              <a:gd name="connsiteY2" fmla="*/ 983608 h 1027656"/>
                              <a:gd name="connsiteX3" fmla="*/ 0 w 647792"/>
                              <a:gd name="connsiteY3" fmla="*/ 1027656 h 1027656"/>
                              <a:gd name="connsiteX0" fmla="*/ 0 w 716335"/>
                              <a:gd name="connsiteY0" fmla="*/ 1023235 h 1023235"/>
                              <a:gd name="connsiteX1" fmla="*/ 173318 w 716335"/>
                              <a:gd name="connsiteY1" fmla="*/ 0 h 1023235"/>
                              <a:gd name="connsiteX2" fmla="*/ 716335 w 716335"/>
                              <a:gd name="connsiteY2" fmla="*/ 983608 h 1023235"/>
                              <a:gd name="connsiteX3" fmla="*/ 0 w 716335"/>
                              <a:gd name="connsiteY3" fmla="*/ 1023235 h 1023235"/>
                              <a:gd name="connsiteX0" fmla="*/ 0 w 1167344"/>
                              <a:gd name="connsiteY0" fmla="*/ 1000346 h 1000346"/>
                              <a:gd name="connsiteX1" fmla="*/ 624327 w 1167344"/>
                              <a:gd name="connsiteY1" fmla="*/ 0 h 1000346"/>
                              <a:gd name="connsiteX2" fmla="*/ 1167344 w 1167344"/>
                              <a:gd name="connsiteY2" fmla="*/ 983608 h 1000346"/>
                              <a:gd name="connsiteX3" fmla="*/ 0 w 1167344"/>
                              <a:gd name="connsiteY3" fmla="*/ 1000346 h 1000346"/>
                              <a:gd name="connsiteX0" fmla="*/ 0 w 1167344"/>
                              <a:gd name="connsiteY0" fmla="*/ 1056059 h 1056059"/>
                              <a:gd name="connsiteX1" fmla="*/ 587010 w 1167344"/>
                              <a:gd name="connsiteY1" fmla="*/ 0 h 1056059"/>
                              <a:gd name="connsiteX2" fmla="*/ 1167344 w 1167344"/>
                              <a:gd name="connsiteY2" fmla="*/ 1039321 h 1056059"/>
                              <a:gd name="connsiteX3" fmla="*/ 0 w 1167344"/>
                              <a:gd name="connsiteY3" fmla="*/ 1056059 h 1056059"/>
                            </a:gdLst>
                            <a:ahLst/>
                            <a:cxnLst>
                              <a:cxn ang="0">
                                <a:pos x="connsiteX0" y="connsiteY0"/>
                              </a:cxn>
                              <a:cxn ang="0">
                                <a:pos x="connsiteX1" y="connsiteY1"/>
                              </a:cxn>
                              <a:cxn ang="0">
                                <a:pos x="connsiteX2" y="connsiteY2"/>
                              </a:cxn>
                              <a:cxn ang="0">
                                <a:pos x="connsiteX3" y="connsiteY3"/>
                              </a:cxn>
                            </a:cxnLst>
                            <a:rect l="l" t="t" r="r" b="b"/>
                            <a:pathLst>
                              <a:path w="1167344" h="1056059">
                                <a:moveTo>
                                  <a:pt x="0" y="1056059"/>
                                </a:moveTo>
                                <a:lnTo>
                                  <a:pt x="587010" y="0"/>
                                </a:lnTo>
                                <a:lnTo>
                                  <a:pt x="1167344" y="1039321"/>
                                </a:lnTo>
                                <a:lnTo>
                                  <a:pt x="0" y="1056059"/>
                                </a:lnTo>
                                <a:close/>
                              </a:path>
                            </a:pathLst>
                          </a:custGeom>
                          <a:solidFill>
                            <a:srgbClr val="3494B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Isosceles Triangle 3"/>
                        <wps:cNvSpPr/>
                        <wps:spPr>
                          <a:xfrm>
                            <a:off x="1061049" y="0"/>
                            <a:ext cx="894715" cy="862330"/>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1045670 w 2347913"/>
                              <a:gd name="connsiteY0" fmla="*/ 1555603 h 1555603"/>
                              <a:gd name="connsiteX1" fmla="*/ 1 w 2347913"/>
                              <a:gd name="connsiteY1" fmla="*/ 0 h 1555603"/>
                              <a:gd name="connsiteX2" fmla="*/ 2347913 w 2347913"/>
                              <a:gd name="connsiteY2" fmla="*/ 1181100 h 1555603"/>
                              <a:gd name="connsiteX3" fmla="*/ 1045670 w 2347913"/>
                              <a:gd name="connsiteY3" fmla="*/ 1555603 h 1555603"/>
                              <a:gd name="connsiteX0" fmla="*/ 785220 w 2087463"/>
                              <a:gd name="connsiteY0" fmla="*/ 374503 h 374503"/>
                              <a:gd name="connsiteX1" fmla="*/ 0 w 2087463"/>
                              <a:gd name="connsiteY1" fmla="*/ 178129 h 374503"/>
                              <a:gd name="connsiteX2" fmla="*/ 2087463 w 2087463"/>
                              <a:gd name="connsiteY2" fmla="*/ 0 h 374503"/>
                              <a:gd name="connsiteX3" fmla="*/ 785220 w 2087463"/>
                              <a:gd name="connsiteY3" fmla="*/ 374503 h 374503"/>
                              <a:gd name="connsiteX0" fmla="*/ 785220 w 2351522"/>
                              <a:gd name="connsiteY0" fmla="*/ 438302 h 438302"/>
                              <a:gd name="connsiteX1" fmla="*/ 0 w 2351522"/>
                              <a:gd name="connsiteY1" fmla="*/ 241928 h 438302"/>
                              <a:gd name="connsiteX2" fmla="*/ 2351522 w 2351522"/>
                              <a:gd name="connsiteY2" fmla="*/ 0 h 438302"/>
                              <a:gd name="connsiteX3" fmla="*/ 785220 w 2351522"/>
                              <a:gd name="connsiteY3" fmla="*/ 438302 h 438302"/>
                              <a:gd name="connsiteX0" fmla="*/ 851239 w 2351522"/>
                              <a:gd name="connsiteY0" fmla="*/ 430327 h 430327"/>
                              <a:gd name="connsiteX1" fmla="*/ 0 w 2351522"/>
                              <a:gd name="connsiteY1" fmla="*/ 241928 h 430327"/>
                              <a:gd name="connsiteX2" fmla="*/ 2351522 w 2351522"/>
                              <a:gd name="connsiteY2" fmla="*/ 0 h 430327"/>
                              <a:gd name="connsiteX3" fmla="*/ 851239 w 2351522"/>
                              <a:gd name="connsiteY3" fmla="*/ 430327 h 430327"/>
                              <a:gd name="connsiteX0" fmla="*/ 1049285 w 2549568"/>
                              <a:gd name="connsiteY0" fmla="*/ 430327 h 430327"/>
                              <a:gd name="connsiteX1" fmla="*/ 0 w 2549568"/>
                              <a:gd name="connsiteY1" fmla="*/ 261866 h 430327"/>
                              <a:gd name="connsiteX2" fmla="*/ 2549568 w 2549568"/>
                              <a:gd name="connsiteY2" fmla="*/ 0 h 430327"/>
                              <a:gd name="connsiteX3" fmla="*/ 1049285 w 2549568"/>
                              <a:gd name="connsiteY3" fmla="*/ 430327 h 430327"/>
                              <a:gd name="connsiteX0" fmla="*/ 1148303 w 2549568"/>
                              <a:gd name="connsiteY0" fmla="*/ 410390 h 410390"/>
                              <a:gd name="connsiteX1" fmla="*/ 0 w 2549568"/>
                              <a:gd name="connsiteY1" fmla="*/ 261866 h 410390"/>
                              <a:gd name="connsiteX2" fmla="*/ 2549568 w 2549568"/>
                              <a:gd name="connsiteY2" fmla="*/ 0 h 410390"/>
                              <a:gd name="connsiteX3" fmla="*/ 1148303 w 2549568"/>
                              <a:gd name="connsiteY3" fmla="*/ 410390 h 410390"/>
                              <a:gd name="connsiteX0" fmla="*/ 1148303 w 2549568"/>
                              <a:gd name="connsiteY0" fmla="*/ 418365 h 418365"/>
                              <a:gd name="connsiteX1" fmla="*/ 0 w 2549568"/>
                              <a:gd name="connsiteY1" fmla="*/ 261866 h 418365"/>
                              <a:gd name="connsiteX2" fmla="*/ 2549568 w 2549568"/>
                              <a:gd name="connsiteY2" fmla="*/ 0 h 418365"/>
                              <a:gd name="connsiteX3" fmla="*/ 1148303 w 2549568"/>
                              <a:gd name="connsiteY3" fmla="*/ 418365 h 418365"/>
                              <a:gd name="connsiteX0" fmla="*/ 1065784 w 2549568"/>
                              <a:gd name="connsiteY0" fmla="*/ 410390 h 410390"/>
                              <a:gd name="connsiteX1" fmla="*/ 0 w 2549568"/>
                              <a:gd name="connsiteY1" fmla="*/ 261866 h 410390"/>
                              <a:gd name="connsiteX2" fmla="*/ 2549568 w 2549568"/>
                              <a:gd name="connsiteY2" fmla="*/ 0 h 410390"/>
                              <a:gd name="connsiteX3" fmla="*/ 1065784 w 2549568"/>
                              <a:gd name="connsiteY3" fmla="*/ 410390 h 410390"/>
                              <a:gd name="connsiteX0" fmla="*/ 1107002 w 2549568"/>
                              <a:gd name="connsiteY0" fmla="*/ 417028 h 417028"/>
                              <a:gd name="connsiteX1" fmla="*/ 0 w 2549568"/>
                              <a:gd name="connsiteY1" fmla="*/ 261866 h 417028"/>
                              <a:gd name="connsiteX2" fmla="*/ 2549568 w 2549568"/>
                              <a:gd name="connsiteY2" fmla="*/ 0 h 417028"/>
                              <a:gd name="connsiteX3" fmla="*/ 1107002 w 2549568"/>
                              <a:gd name="connsiteY3" fmla="*/ 417028 h 417028"/>
                              <a:gd name="connsiteX0" fmla="*/ 1107002 w 2549568"/>
                              <a:gd name="connsiteY0" fmla="*/ 423666 h 423666"/>
                              <a:gd name="connsiteX1" fmla="*/ 0 w 2549568"/>
                              <a:gd name="connsiteY1" fmla="*/ 261866 h 423666"/>
                              <a:gd name="connsiteX2" fmla="*/ 2549568 w 2549568"/>
                              <a:gd name="connsiteY2" fmla="*/ 0 h 423666"/>
                              <a:gd name="connsiteX3" fmla="*/ 1107002 w 2549568"/>
                              <a:gd name="connsiteY3" fmla="*/ 423666 h 423666"/>
                              <a:gd name="connsiteX0" fmla="*/ 2875522 w 2875522"/>
                              <a:gd name="connsiteY0" fmla="*/ 674147 h 674147"/>
                              <a:gd name="connsiteX1" fmla="*/ 0 w 2875522"/>
                              <a:gd name="connsiteY1" fmla="*/ 261866 h 674147"/>
                              <a:gd name="connsiteX2" fmla="*/ 2549568 w 2875522"/>
                              <a:gd name="connsiteY2" fmla="*/ 0 h 674147"/>
                              <a:gd name="connsiteX3" fmla="*/ 2875522 w 2875522"/>
                              <a:gd name="connsiteY3" fmla="*/ 674147 h 674147"/>
                              <a:gd name="connsiteX0" fmla="*/ 2875522 w 3220382"/>
                              <a:gd name="connsiteY0" fmla="*/ 733084 h 733084"/>
                              <a:gd name="connsiteX1" fmla="*/ 0 w 3220382"/>
                              <a:gd name="connsiteY1" fmla="*/ 320803 h 733084"/>
                              <a:gd name="connsiteX2" fmla="*/ 3220382 w 3220382"/>
                              <a:gd name="connsiteY2" fmla="*/ 0 h 733084"/>
                              <a:gd name="connsiteX3" fmla="*/ 2875522 w 3220382"/>
                              <a:gd name="connsiteY3" fmla="*/ 733084 h 733084"/>
                              <a:gd name="connsiteX0" fmla="*/ 3363390 w 3363390"/>
                              <a:gd name="connsiteY0" fmla="*/ 806756 h 806756"/>
                              <a:gd name="connsiteX1" fmla="*/ 0 w 3363390"/>
                              <a:gd name="connsiteY1" fmla="*/ 320803 h 806756"/>
                              <a:gd name="connsiteX2" fmla="*/ 3220382 w 3363390"/>
                              <a:gd name="connsiteY2" fmla="*/ 0 h 806756"/>
                              <a:gd name="connsiteX3" fmla="*/ 3363390 w 3363390"/>
                              <a:gd name="connsiteY3" fmla="*/ 806756 h 806756"/>
                              <a:gd name="connsiteX0" fmla="*/ 3485354 w 3485354"/>
                              <a:gd name="connsiteY0" fmla="*/ 806756 h 806756"/>
                              <a:gd name="connsiteX1" fmla="*/ 0 w 3485354"/>
                              <a:gd name="connsiteY1" fmla="*/ 320802 h 806756"/>
                              <a:gd name="connsiteX2" fmla="*/ 3342346 w 3485354"/>
                              <a:gd name="connsiteY2" fmla="*/ 0 h 806756"/>
                              <a:gd name="connsiteX3" fmla="*/ 3485354 w 3485354"/>
                              <a:gd name="connsiteY3" fmla="*/ 806756 h 806756"/>
                              <a:gd name="connsiteX0" fmla="*/ 3387780 w 3387780"/>
                              <a:gd name="connsiteY0" fmla="*/ 789074 h 789074"/>
                              <a:gd name="connsiteX1" fmla="*/ 0 w 3387780"/>
                              <a:gd name="connsiteY1" fmla="*/ 320802 h 789074"/>
                              <a:gd name="connsiteX2" fmla="*/ 3342346 w 3387780"/>
                              <a:gd name="connsiteY2" fmla="*/ 0 h 789074"/>
                              <a:gd name="connsiteX3" fmla="*/ 3387780 w 3387780"/>
                              <a:gd name="connsiteY3" fmla="*/ 789074 h 789074"/>
                            </a:gdLst>
                            <a:ahLst/>
                            <a:cxnLst>
                              <a:cxn ang="0">
                                <a:pos x="connsiteX0" y="connsiteY0"/>
                              </a:cxn>
                              <a:cxn ang="0">
                                <a:pos x="connsiteX1" y="connsiteY1"/>
                              </a:cxn>
                              <a:cxn ang="0">
                                <a:pos x="connsiteX2" y="connsiteY2"/>
                              </a:cxn>
                              <a:cxn ang="0">
                                <a:pos x="connsiteX3" y="connsiteY3"/>
                              </a:cxn>
                            </a:cxnLst>
                            <a:rect l="l" t="t" r="r" b="b"/>
                            <a:pathLst>
                              <a:path w="3387780" h="789074">
                                <a:moveTo>
                                  <a:pt x="3387780" y="789074"/>
                                </a:moveTo>
                                <a:lnTo>
                                  <a:pt x="0" y="320802"/>
                                </a:lnTo>
                                <a:lnTo>
                                  <a:pt x="3342346" y="0"/>
                                </a:lnTo>
                                <a:lnTo>
                                  <a:pt x="3387780" y="789074"/>
                                </a:lnTo>
                                <a:close/>
                              </a:path>
                            </a:pathLst>
                          </a:custGeom>
                          <a:solidFill>
                            <a:srgbClr val="3494BA">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rot="10800000">
                            <a:off x="4830793" y="1526875"/>
                            <a:ext cx="2968625" cy="218440"/>
                          </a:xfrm>
                          <a:prstGeom prst="rect">
                            <a:avLst/>
                          </a:prstGeom>
                          <a:solidFill>
                            <a:srgbClr val="3494B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3015E1" id="Group 5" o:spid="_x0000_s1026" style="position:absolute;margin-left:-126.5pt;margin-top:267.25pt;width:614.15pt;height:144.55pt;z-index:-251648000" coordsize="77994,18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">
                <v:shape id="Isosceles Triangle 3" o:spid="_x0000_s1027" style="position:absolute;left:4572;top:86;width:48539;height:17335;visibility:visible;mso-wrap-style:square;v-text-anchor:middle" coordsize="3359908,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" path="m,1190625l1021521,,3359908,1200150,,1190625xe" fillcolor="#3494ba" stroked="f" strokeweight="1pt">
                  <v:stroke joinstyle="miter"/>
                  <v:path arrowok="t" o:connecttype="custom" o:connectlocs="0,1719792;1475755,0;4853940,1733550;0,1719792" o:connectangles="0,0,0,0"/>
                </v:shape>
                <v:shape id="Isosceles Triangle 3" o:spid="_x0000_s1028" style="position:absolute;left:4399;top:2674;width:43878;height:14973;visibility:visible;mso-wrap-style:square;v-text-anchor:middle" coordsize="3608886,123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" path="m,1210995l1229758,,3608886,1231838,,1210995xe" fillcolor="#cedbe6" stroked="f" strokeweight="1pt">
                  <v:fill r:id="rId9" o:title="" color2="window" type="pattern"/>
                  <v:stroke joinstyle="miter"/>
                  <v:path arrowok="t" o:connecttype="custom" o:connectlocs="0,1471995;1495196,0;4387850,1497330;0,1471995" o:connectangles="0,0,0,0"/>
                </v:shape>
                <v:shape id="Isosceles Triangle 4" o:spid="_x0000_s1029" style="position:absolute;top:3105;width:16859;height:15253;rotation:-150;visibility:visible;mso-wrap-style:square;v-text-anchor:middle" coordsize="1167344,105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" path="m,1056059l587010,r580334,1039321l,1056059xe" fillcolor="#3494ba" stroked="f" strokeweight="1pt">
                  <v:stroke joinstyle="miter"/>
                  <v:path arrowok="t" o:connecttype="custom" o:connectlocs="0,1525270;847783,0;1685925,1501095;0,1525270" o:connectangles="0,0,0,0"/>
                </v:shape>
                <v:shape id="Isosceles Triangle 3" o:spid="_x0000_s1030" style="position:absolute;left:10610;width:8947;height:8623;visibility:visible;mso-wrap-style:square;v-text-anchor:middle" coordsize="3387780,78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" path="m3387780,789074l,320802,3342346,r45434,789074xe" fillcolor="#276f8b" stroked="f" strokeweight="1pt">
                  <v:stroke joinstyle="miter"/>
                  <v:path arrowok="t" o:connecttype="custom" o:connectlocs="894715,862330;0,350585;882716,0;894715,862330" o:connectangles="0,0,0,0"/>
                </v:shape>
                <v:rect id="Rectangle 61" o:spid="_x0000_s1031" style="position:absolute;left:48307;top:15268;width:29687;height:218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" fillcolor="#3494ba" stroked="f" strokeweight="1pt"/>
              </v:group>
            </w:pict>
          </mc:Fallback>
        </mc:AlternateContent>
      </w:r>
    </w:p>
    <w:p w14:paraId="0330BC9D" w14:textId="6B43836D" w:rsidR="00F34A9B" w:rsidRPr="00CD0F7D" w:rsidRDefault="0051319F" w:rsidP="0051319F">
      <w:pPr>
        <w:pStyle w:val="NormalH"/>
        <w:tabs>
          <w:tab w:val="clear" w:pos="8640"/>
          <w:tab w:val="center" w:pos="4288"/>
          <w:tab w:val="left" w:pos="7288"/>
        </w:tabs>
        <w:jc w:val="left"/>
        <w:rPr>
          <w:color w:val="0070C0"/>
        </w:rPr>
      </w:pPr>
      <w:r>
        <w:rPr>
          <w:color w:val="0070C0"/>
        </w:rPr>
        <w:lastRenderedPageBreak/>
        <w:tab/>
      </w:r>
      <w:r>
        <w:rPr>
          <w:color w:val="0070C0"/>
        </w:rPr>
        <w:tab/>
      </w:r>
      <w:r w:rsidR="009C3A2A" w:rsidRPr="00CD0F7D">
        <w:rPr>
          <w:color w:val="0070C0"/>
        </w:rPr>
        <w:t>MỤC LỤC</w:t>
      </w:r>
      <w:r>
        <w:rPr>
          <w:color w:val="0070C0"/>
        </w:rPr>
        <w:tab/>
      </w:r>
      <w:r>
        <w:rPr>
          <w:color w:val="0070C0"/>
        </w:rPr>
        <w:tab/>
      </w:r>
      <w:r>
        <w:rPr>
          <w:color w:val="0070C0"/>
        </w:rPr>
        <w:tab/>
      </w:r>
    </w:p>
    <w:p w14:paraId="7FC09305" w14:textId="77777777" w:rsidR="00F34A9B" w:rsidRDefault="00F34A9B">
      <w:pPr>
        <w:pStyle w:val="TOC2"/>
        <w:tabs>
          <w:tab w:val="clear" w:pos="1540"/>
          <w:tab w:val="left" w:pos="-110"/>
          <w:tab w:val="right" w:leader="dot" w:pos="8467"/>
        </w:tabs>
        <w:ind w:left="990" w:firstLine="0"/>
        <w:rPr>
          <w:b/>
          <w:bCs/>
        </w:rPr>
      </w:pPr>
    </w:p>
    <w:p w14:paraId="19D52BAB" w14:textId="77777777" w:rsidR="00F34A9B" w:rsidRDefault="00F34A9B">
      <w:pPr>
        <w:pStyle w:val="TOC3"/>
      </w:pPr>
      <w:r>
        <w:tab/>
      </w:r>
    </w:p>
    <w:p w14:paraId="1EE44DE4" w14:textId="73B39C76" w:rsidR="006E436A"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8405237" w:history="1">
        <w:r w:rsidR="006E436A" w:rsidRPr="007025CD">
          <w:rPr>
            <w:rStyle w:val="Hyperlink"/>
            <w:noProof/>
          </w:rPr>
          <w:t>1.</w:t>
        </w:r>
        <w:r w:rsidR="006E436A">
          <w:rPr>
            <w:rFonts w:asciiTheme="minorHAnsi" w:eastAsiaTheme="minorEastAsia" w:hAnsiTheme="minorHAnsi" w:cstheme="minorBidi"/>
            <w:b w:val="0"/>
            <w:bCs w:val="0"/>
            <w:caps w:val="0"/>
            <w:noProof/>
            <w:sz w:val="22"/>
            <w:szCs w:val="22"/>
            <w:lang w:eastAsia="en-US" w:bidi="ar-SA"/>
          </w:rPr>
          <w:tab/>
        </w:r>
        <w:r w:rsidR="006E436A" w:rsidRPr="007025CD">
          <w:rPr>
            <w:rStyle w:val="Hyperlink"/>
            <w:noProof/>
          </w:rPr>
          <w:t>Giới thiệu</w:t>
        </w:r>
        <w:r w:rsidR="006E436A">
          <w:rPr>
            <w:noProof/>
            <w:webHidden/>
          </w:rPr>
          <w:tab/>
        </w:r>
        <w:r w:rsidR="006E436A">
          <w:rPr>
            <w:noProof/>
            <w:webHidden/>
          </w:rPr>
          <w:fldChar w:fldCharType="begin"/>
        </w:r>
        <w:r w:rsidR="006E436A">
          <w:rPr>
            <w:noProof/>
            <w:webHidden/>
          </w:rPr>
          <w:instrText xml:space="preserve"> PAGEREF _Toc58405237 \h </w:instrText>
        </w:r>
        <w:r w:rsidR="006E436A">
          <w:rPr>
            <w:noProof/>
            <w:webHidden/>
          </w:rPr>
        </w:r>
        <w:r w:rsidR="006E436A">
          <w:rPr>
            <w:noProof/>
            <w:webHidden/>
          </w:rPr>
          <w:fldChar w:fldCharType="separate"/>
        </w:r>
        <w:r w:rsidR="006E436A">
          <w:rPr>
            <w:noProof/>
            <w:webHidden/>
          </w:rPr>
          <w:t>3</w:t>
        </w:r>
        <w:r w:rsidR="006E436A">
          <w:rPr>
            <w:noProof/>
            <w:webHidden/>
          </w:rPr>
          <w:fldChar w:fldCharType="end"/>
        </w:r>
      </w:hyperlink>
    </w:p>
    <w:p w14:paraId="378CDC40" w14:textId="191C2966" w:rsidR="006E436A" w:rsidRDefault="00071CF1">
      <w:pPr>
        <w:pStyle w:val="TOC1"/>
        <w:rPr>
          <w:rFonts w:asciiTheme="minorHAnsi" w:eastAsiaTheme="minorEastAsia" w:hAnsiTheme="minorHAnsi" w:cstheme="minorBidi"/>
          <w:b w:val="0"/>
          <w:bCs w:val="0"/>
          <w:caps w:val="0"/>
          <w:noProof/>
          <w:sz w:val="22"/>
          <w:szCs w:val="22"/>
          <w:lang w:eastAsia="en-US" w:bidi="ar-SA"/>
        </w:rPr>
      </w:pPr>
      <w:hyperlink w:anchor="_Toc58405238" w:history="1">
        <w:r w:rsidR="006E436A" w:rsidRPr="007025CD">
          <w:rPr>
            <w:rStyle w:val="Hyperlink"/>
            <w:noProof/>
          </w:rPr>
          <w:t>2.</w:t>
        </w:r>
        <w:r w:rsidR="006E436A">
          <w:rPr>
            <w:rFonts w:asciiTheme="minorHAnsi" w:eastAsiaTheme="minorEastAsia" w:hAnsiTheme="minorHAnsi" w:cstheme="minorBidi"/>
            <w:b w:val="0"/>
            <w:bCs w:val="0"/>
            <w:caps w:val="0"/>
            <w:noProof/>
            <w:sz w:val="22"/>
            <w:szCs w:val="22"/>
            <w:lang w:eastAsia="en-US" w:bidi="ar-SA"/>
          </w:rPr>
          <w:tab/>
        </w:r>
        <w:r w:rsidR="006E436A" w:rsidRPr="007025CD">
          <w:rPr>
            <w:rStyle w:val="Hyperlink"/>
            <w:noProof/>
          </w:rPr>
          <w:t>Các thành phần</w:t>
        </w:r>
        <w:r w:rsidR="006E436A">
          <w:rPr>
            <w:noProof/>
            <w:webHidden/>
          </w:rPr>
          <w:tab/>
        </w:r>
        <w:r w:rsidR="006E436A">
          <w:rPr>
            <w:noProof/>
            <w:webHidden/>
          </w:rPr>
          <w:fldChar w:fldCharType="begin"/>
        </w:r>
        <w:r w:rsidR="006E436A">
          <w:rPr>
            <w:noProof/>
            <w:webHidden/>
          </w:rPr>
          <w:instrText xml:space="preserve"> PAGEREF _Toc58405238 \h </w:instrText>
        </w:r>
        <w:r w:rsidR="006E436A">
          <w:rPr>
            <w:noProof/>
            <w:webHidden/>
          </w:rPr>
        </w:r>
        <w:r w:rsidR="006E436A">
          <w:rPr>
            <w:noProof/>
            <w:webHidden/>
          </w:rPr>
          <w:fldChar w:fldCharType="separate"/>
        </w:r>
        <w:r w:rsidR="006E436A">
          <w:rPr>
            <w:noProof/>
            <w:webHidden/>
          </w:rPr>
          <w:t>3</w:t>
        </w:r>
        <w:r w:rsidR="006E436A">
          <w:rPr>
            <w:noProof/>
            <w:webHidden/>
          </w:rPr>
          <w:fldChar w:fldCharType="end"/>
        </w:r>
      </w:hyperlink>
    </w:p>
    <w:p w14:paraId="31EA5479" w14:textId="7FEA4F9A" w:rsidR="006E436A" w:rsidRDefault="00071CF1">
      <w:pPr>
        <w:pStyle w:val="TOC1"/>
        <w:rPr>
          <w:rFonts w:asciiTheme="minorHAnsi" w:eastAsiaTheme="minorEastAsia" w:hAnsiTheme="minorHAnsi" w:cstheme="minorBidi"/>
          <w:b w:val="0"/>
          <w:bCs w:val="0"/>
          <w:caps w:val="0"/>
          <w:noProof/>
          <w:sz w:val="22"/>
          <w:szCs w:val="22"/>
          <w:lang w:eastAsia="en-US" w:bidi="ar-SA"/>
        </w:rPr>
      </w:pPr>
      <w:hyperlink w:anchor="_Toc58405239" w:history="1">
        <w:r w:rsidR="006E436A" w:rsidRPr="007025CD">
          <w:rPr>
            <w:rStyle w:val="Hyperlink"/>
            <w:noProof/>
          </w:rPr>
          <w:t>3.</w:t>
        </w:r>
        <w:r w:rsidR="006E436A">
          <w:rPr>
            <w:rFonts w:asciiTheme="minorHAnsi" w:eastAsiaTheme="minorEastAsia" w:hAnsiTheme="minorHAnsi" w:cstheme="minorBidi"/>
            <w:b w:val="0"/>
            <w:bCs w:val="0"/>
            <w:caps w:val="0"/>
            <w:noProof/>
            <w:sz w:val="22"/>
            <w:szCs w:val="22"/>
            <w:lang w:eastAsia="en-US" w:bidi="ar-SA"/>
          </w:rPr>
          <w:tab/>
        </w:r>
        <w:r w:rsidR="006E436A" w:rsidRPr="007025CD">
          <w:rPr>
            <w:rStyle w:val="Hyperlink"/>
            <w:noProof/>
          </w:rPr>
          <w:t>Hướng dẫn sử dụng nhanh</w:t>
        </w:r>
        <w:r w:rsidR="006E436A">
          <w:rPr>
            <w:noProof/>
            <w:webHidden/>
          </w:rPr>
          <w:tab/>
        </w:r>
        <w:r w:rsidR="006E436A">
          <w:rPr>
            <w:noProof/>
            <w:webHidden/>
          </w:rPr>
          <w:fldChar w:fldCharType="begin"/>
        </w:r>
        <w:r w:rsidR="006E436A">
          <w:rPr>
            <w:noProof/>
            <w:webHidden/>
          </w:rPr>
          <w:instrText xml:space="preserve"> PAGEREF _Toc58405239 \h </w:instrText>
        </w:r>
        <w:r w:rsidR="006E436A">
          <w:rPr>
            <w:noProof/>
            <w:webHidden/>
          </w:rPr>
        </w:r>
        <w:r w:rsidR="006E436A">
          <w:rPr>
            <w:noProof/>
            <w:webHidden/>
          </w:rPr>
          <w:fldChar w:fldCharType="separate"/>
        </w:r>
        <w:r w:rsidR="006E436A">
          <w:rPr>
            <w:noProof/>
            <w:webHidden/>
          </w:rPr>
          <w:t>3</w:t>
        </w:r>
        <w:r w:rsidR="006E436A">
          <w:rPr>
            <w:noProof/>
            <w:webHidden/>
          </w:rPr>
          <w:fldChar w:fldCharType="end"/>
        </w:r>
      </w:hyperlink>
    </w:p>
    <w:p w14:paraId="05B77BE7" w14:textId="7E1E5EDD" w:rsidR="006E436A" w:rsidRDefault="00071CF1">
      <w:pPr>
        <w:pStyle w:val="TOC2"/>
        <w:rPr>
          <w:rFonts w:asciiTheme="minorHAnsi" w:eastAsiaTheme="minorEastAsia" w:hAnsiTheme="minorHAnsi" w:cstheme="minorBidi"/>
          <w:noProof/>
          <w:sz w:val="22"/>
          <w:szCs w:val="22"/>
          <w:lang w:eastAsia="en-US" w:bidi="ar-SA"/>
        </w:rPr>
      </w:pPr>
      <w:hyperlink w:anchor="_Toc58405240" w:history="1">
        <w:r w:rsidR="006E436A" w:rsidRPr="007025CD">
          <w:rPr>
            <w:rStyle w:val="Hyperlink"/>
            <w:rFonts w:cs="Tahoma"/>
            <w:noProof/>
          </w:rPr>
          <w:t>3.1.</w:t>
        </w:r>
        <w:r w:rsidR="006E436A">
          <w:rPr>
            <w:rFonts w:asciiTheme="minorHAnsi" w:eastAsiaTheme="minorEastAsia" w:hAnsiTheme="minorHAnsi" w:cstheme="minorBidi"/>
            <w:noProof/>
            <w:sz w:val="22"/>
            <w:szCs w:val="22"/>
            <w:lang w:eastAsia="en-US" w:bidi="ar-SA"/>
          </w:rPr>
          <w:tab/>
        </w:r>
        <w:r w:rsidR="006E436A" w:rsidRPr="007025CD">
          <w:rPr>
            <w:rStyle w:val="Hyperlink"/>
            <w:noProof/>
          </w:rPr>
          <w:t>Các cài đặt bắt buộc</w:t>
        </w:r>
        <w:r w:rsidR="006E436A">
          <w:rPr>
            <w:noProof/>
            <w:webHidden/>
          </w:rPr>
          <w:tab/>
        </w:r>
        <w:r w:rsidR="006E436A">
          <w:rPr>
            <w:noProof/>
            <w:webHidden/>
          </w:rPr>
          <w:fldChar w:fldCharType="begin"/>
        </w:r>
        <w:r w:rsidR="006E436A">
          <w:rPr>
            <w:noProof/>
            <w:webHidden/>
          </w:rPr>
          <w:instrText xml:space="preserve"> PAGEREF _Toc58405240 \h </w:instrText>
        </w:r>
        <w:r w:rsidR="006E436A">
          <w:rPr>
            <w:noProof/>
            <w:webHidden/>
          </w:rPr>
        </w:r>
        <w:r w:rsidR="006E436A">
          <w:rPr>
            <w:noProof/>
            <w:webHidden/>
          </w:rPr>
          <w:fldChar w:fldCharType="separate"/>
        </w:r>
        <w:r w:rsidR="006E436A">
          <w:rPr>
            <w:noProof/>
            <w:webHidden/>
          </w:rPr>
          <w:t>4</w:t>
        </w:r>
        <w:r w:rsidR="006E436A">
          <w:rPr>
            <w:noProof/>
            <w:webHidden/>
          </w:rPr>
          <w:fldChar w:fldCharType="end"/>
        </w:r>
      </w:hyperlink>
    </w:p>
    <w:p w14:paraId="6B190D81" w14:textId="3405136B" w:rsidR="006E436A" w:rsidRDefault="00071CF1">
      <w:pPr>
        <w:pStyle w:val="TOC2"/>
        <w:rPr>
          <w:rFonts w:asciiTheme="minorHAnsi" w:eastAsiaTheme="minorEastAsia" w:hAnsiTheme="minorHAnsi" w:cstheme="minorBidi"/>
          <w:noProof/>
          <w:sz w:val="22"/>
          <w:szCs w:val="22"/>
          <w:lang w:eastAsia="en-US" w:bidi="ar-SA"/>
        </w:rPr>
      </w:pPr>
      <w:hyperlink w:anchor="_Toc58405241" w:history="1">
        <w:r w:rsidR="006E436A" w:rsidRPr="007025CD">
          <w:rPr>
            <w:rStyle w:val="Hyperlink"/>
            <w:rFonts w:cs="Tahoma"/>
            <w:noProof/>
          </w:rPr>
          <w:t>3.2.</w:t>
        </w:r>
        <w:r w:rsidR="006E436A">
          <w:rPr>
            <w:rFonts w:asciiTheme="minorHAnsi" w:eastAsiaTheme="minorEastAsia" w:hAnsiTheme="minorHAnsi" w:cstheme="minorBidi"/>
            <w:noProof/>
            <w:sz w:val="22"/>
            <w:szCs w:val="22"/>
            <w:lang w:eastAsia="en-US" w:bidi="ar-SA"/>
          </w:rPr>
          <w:tab/>
        </w:r>
        <w:r w:rsidR="006E436A" w:rsidRPr="007025CD">
          <w:rPr>
            <w:rStyle w:val="Hyperlink"/>
            <w:noProof/>
          </w:rPr>
          <w:t>Thao tác thường dùng 1</w:t>
        </w:r>
        <w:r w:rsidR="006E436A">
          <w:rPr>
            <w:noProof/>
            <w:webHidden/>
          </w:rPr>
          <w:tab/>
        </w:r>
        <w:r w:rsidR="006E436A">
          <w:rPr>
            <w:noProof/>
            <w:webHidden/>
          </w:rPr>
          <w:fldChar w:fldCharType="begin"/>
        </w:r>
        <w:r w:rsidR="006E436A">
          <w:rPr>
            <w:noProof/>
            <w:webHidden/>
          </w:rPr>
          <w:instrText xml:space="preserve"> PAGEREF _Toc58405241 \h </w:instrText>
        </w:r>
        <w:r w:rsidR="006E436A">
          <w:rPr>
            <w:noProof/>
            <w:webHidden/>
          </w:rPr>
        </w:r>
        <w:r w:rsidR="006E436A">
          <w:rPr>
            <w:noProof/>
            <w:webHidden/>
          </w:rPr>
          <w:fldChar w:fldCharType="separate"/>
        </w:r>
        <w:r w:rsidR="006E436A">
          <w:rPr>
            <w:noProof/>
            <w:webHidden/>
          </w:rPr>
          <w:t>5</w:t>
        </w:r>
        <w:r w:rsidR="006E436A">
          <w:rPr>
            <w:noProof/>
            <w:webHidden/>
          </w:rPr>
          <w:fldChar w:fldCharType="end"/>
        </w:r>
      </w:hyperlink>
    </w:p>
    <w:p w14:paraId="3B27FDBB" w14:textId="6B14D799" w:rsidR="006E436A" w:rsidRDefault="00071CF1">
      <w:pPr>
        <w:pStyle w:val="TOC2"/>
        <w:rPr>
          <w:rFonts w:asciiTheme="minorHAnsi" w:eastAsiaTheme="minorEastAsia" w:hAnsiTheme="minorHAnsi" w:cstheme="minorBidi"/>
          <w:noProof/>
          <w:sz w:val="22"/>
          <w:szCs w:val="22"/>
          <w:lang w:eastAsia="en-US" w:bidi="ar-SA"/>
        </w:rPr>
      </w:pPr>
      <w:hyperlink w:anchor="_Toc58405242" w:history="1">
        <w:r w:rsidR="006E436A" w:rsidRPr="007025CD">
          <w:rPr>
            <w:rStyle w:val="Hyperlink"/>
            <w:rFonts w:cs="Tahoma"/>
            <w:noProof/>
          </w:rPr>
          <w:t>3.3.</w:t>
        </w:r>
        <w:r w:rsidR="006E436A">
          <w:rPr>
            <w:rFonts w:asciiTheme="minorHAnsi" w:eastAsiaTheme="minorEastAsia" w:hAnsiTheme="minorHAnsi" w:cstheme="minorBidi"/>
            <w:noProof/>
            <w:sz w:val="22"/>
            <w:szCs w:val="22"/>
            <w:lang w:eastAsia="en-US" w:bidi="ar-SA"/>
          </w:rPr>
          <w:tab/>
        </w:r>
        <w:r w:rsidR="006E436A" w:rsidRPr="007025CD">
          <w:rPr>
            <w:rStyle w:val="Hyperlink"/>
            <w:noProof/>
          </w:rPr>
          <w:t>Thao tác thường dùng 2</w:t>
        </w:r>
        <w:r w:rsidR="006E436A">
          <w:rPr>
            <w:noProof/>
            <w:webHidden/>
          </w:rPr>
          <w:tab/>
        </w:r>
        <w:r w:rsidR="006E436A">
          <w:rPr>
            <w:noProof/>
            <w:webHidden/>
          </w:rPr>
          <w:fldChar w:fldCharType="begin"/>
        </w:r>
        <w:r w:rsidR="006E436A">
          <w:rPr>
            <w:noProof/>
            <w:webHidden/>
          </w:rPr>
          <w:instrText xml:space="preserve"> PAGEREF _Toc58405242 \h </w:instrText>
        </w:r>
        <w:r w:rsidR="006E436A">
          <w:rPr>
            <w:noProof/>
            <w:webHidden/>
          </w:rPr>
        </w:r>
        <w:r w:rsidR="006E436A">
          <w:rPr>
            <w:noProof/>
            <w:webHidden/>
          </w:rPr>
          <w:fldChar w:fldCharType="separate"/>
        </w:r>
        <w:r w:rsidR="006E436A">
          <w:rPr>
            <w:noProof/>
            <w:webHidden/>
          </w:rPr>
          <w:t>6</w:t>
        </w:r>
        <w:r w:rsidR="006E436A">
          <w:rPr>
            <w:noProof/>
            <w:webHidden/>
          </w:rPr>
          <w:fldChar w:fldCharType="end"/>
        </w:r>
      </w:hyperlink>
    </w:p>
    <w:p w14:paraId="083DD01F" w14:textId="370EF348" w:rsidR="006E436A" w:rsidRDefault="00071CF1">
      <w:pPr>
        <w:pStyle w:val="TOC1"/>
        <w:rPr>
          <w:rFonts w:asciiTheme="minorHAnsi" w:eastAsiaTheme="minorEastAsia" w:hAnsiTheme="minorHAnsi" w:cstheme="minorBidi"/>
          <w:b w:val="0"/>
          <w:bCs w:val="0"/>
          <w:caps w:val="0"/>
          <w:noProof/>
          <w:sz w:val="22"/>
          <w:szCs w:val="22"/>
          <w:lang w:eastAsia="en-US" w:bidi="ar-SA"/>
        </w:rPr>
      </w:pPr>
      <w:hyperlink w:anchor="_Toc58405243" w:history="1">
        <w:r w:rsidR="006E436A" w:rsidRPr="007025CD">
          <w:rPr>
            <w:rStyle w:val="Hyperlink"/>
            <w:noProof/>
          </w:rPr>
          <w:t>4.</w:t>
        </w:r>
        <w:r w:rsidR="006E436A">
          <w:rPr>
            <w:rFonts w:asciiTheme="minorHAnsi" w:eastAsiaTheme="minorEastAsia" w:hAnsiTheme="minorHAnsi" w:cstheme="minorBidi"/>
            <w:b w:val="0"/>
            <w:bCs w:val="0"/>
            <w:caps w:val="0"/>
            <w:noProof/>
            <w:sz w:val="22"/>
            <w:szCs w:val="22"/>
            <w:lang w:eastAsia="en-US" w:bidi="ar-SA"/>
          </w:rPr>
          <w:tab/>
        </w:r>
        <w:r w:rsidR="006E436A" w:rsidRPr="007025CD">
          <w:rPr>
            <w:rStyle w:val="Hyperlink"/>
            <w:noProof/>
          </w:rPr>
          <w:t>Gợi ý cách sử dụng tiện lợi</w:t>
        </w:r>
        <w:r w:rsidR="006E436A">
          <w:rPr>
            <w:noProof/>
            <w:webHidden/>
          </w:rPr>
          <w:tab/>
        </w:r>
        <w:r w:rsidR="006E436A">
          <w:rPr>
            <w:noProof/>
            <w:webHidden/>
          </w:rPr>
          <w:fldChar w:fldCharType="begin"/>
        </w:r>
        <w:r w:rsidR="006E436A">
          <w:rPr>
            <w:noProof/>
            <w:webHidden/>
          </w:rPr>
          <w:instrText xml:space="preserve"> PAGEREF _Toc58405243 \h </w:instrText>
        </w:r>
        <w:r w:rsidR="006E436A">
          <w:rPr>
            <w:noProof/>
            <w:webHidden/>
          </w:rPr>
        </w:r>
        <w:r w:rsidR="006E436A">
          <w:rPr>
            <w:noProof/>
            <w:webHidden/>
          </w:rPr>
          <w:fldChar w:fldCharType="separate"/>
        </w:r>
        <w:r w:rsidR="006E436A">
          <w:rPr>
            <w:noProof/>
            <w:webHidden/>
          </w:rPr>
          <w:t>7</w:t>
        </w:r>
        <w:r w:rsidR="006E436A">
          <w:rPr>
            <w:noProof/>
            <w:webHidden/>
          </w:rPr>
          <w:fldChar w:fldCharType="end"/>
        </w:r>
      </w:hyperlink>
    </w:p>
    <w:p w14:paraId="4665D8ED" w14:textId="12229DBC" w:rsidR="006E436A" w:rsidRDefault="00071CF1">
      <w:pPr>
        <w:pStyle w:val="TOC1"/>
        <w:rPr>
          <w:rFonts w:asciiTheme="minorHAnsi" w:eastAsiaTheme="minorEastAsia" w:hAnsiTheme="minorHAnsi" w:cstheme="minorBidi"/>
          <w:b w:val="0"/>
          <w:bCs w:val="0"/>
          <w:caps w:val="0"/>
          <w:noProof/>
          <w:sz w:val="22"/>
          <w:szCs w:val="22"/>
          <w:lang w:eastAsia="en-US" w:bidi="ar-SA"/>
        </w:rPr>
      </w:pPr>
      <w:hyperlink w:anchor="_Toc58405244" w:history="1">
        <w:r w:rsidR="006E436A" w:rsidRPr="007025CD">
          <w:rPr>
            <w:rStyle w:val="Hyperlink"/>
            <w:noProof/>
          </w:rPr>
          <w:t>5.</w:t>
        </w:r>
        <w:r w:rsidR="006E436A">
          <w:rPr>
            <w:rFonts w:asciiTheme="minorHAnsi" w:eastAsiaTheme="minorEastAsia" w:hAnsiTheme="minorHAnsi" w:cstheme="minorBidi"/>
            <w:b w:val="0"/>
            <w:bCs w:val="0"/>
            <w:caps w:val="0"/>
            <w:noProof/>
            <w:sz w:val="22"/>
            <w:szCs w:val="22"/>
            <w:lang w:eastAsia="en-US" w:bidi="ar-SA"/>
          </w:rPr>
          <w:tab/>
        </w:r>
        <w:r w:rsidR="006E436A" w:rsidRPr="007025CD">
          <w:rPr>
            <w:rStyle w:val="Hyperlink"/>
            <w:noProof/>
          </w:rPr>
          <w:t>Cấu hình nâng cao</w:t>
        </w:r>
        <w:r w:rsidR="006E436A">
          <w:rPr>
            <w:noProof/>
            <w:webHidden/>
          </w:rPr>
          <w:tab/>
        </w:r>
        <w:r w:rsidR="006E436A">
          <w:rPr>
            <w:noProof/>
            <w:webHidden/>
          </w:rPr>
          <w:fldChar w:fldCharType="begin"/>
        </w:r>
        <w:r w:rsidR="006E436A">
          <w:rPr>
            <w:noProof/>
            <w:webHidden/>
          </w:rPr>
          <w:instrText xml:space="preserve"> PAGEREF _Toc58405244 \h </w:instrText>
        </w:r>
        <w:r w:rsidR="006E436A">
          <w:rPr>
            <w:noProof/>
            <w:webHidden/>
          </w:rPr>
        </w:r>
        <w:r w:rsidR="006E436A">
          <w:rPr>
            <w:noProof/>
            <w:webHidden/>
          </w:rPr>
          <w:fldChar w:fldCharType="separate"/>
        </w:r>
        <w:r w:rsidR="006E436A">
          <w:rPr>
            <w:noProof/>
            <w:webHidden/>
          </w:rPr>
          <w:t>8</w:t>
        </w:r>
        <w:r w:rsidR="006E436A">
          <w:rPr>
            <w:noProof/>
            <w:webHidden/>
          </w:rPr>
          <w:fldChar w:fldCharType="end"/>
        </w:r>
      </w:hyperlink>
    </w:p>
    <w:p w14:paraId="4C3FE79F" w14:textId="72C2BE87" w:rsidR="006E436A" w:rsidRDefault="00071CF1">
      <w:pPr>
        <w:pStyle w:val="TOC2"/>
        <w:rPr>
          <w:rFonts w:asciiTheme="minorHAnsi" w:eastAsiaTheme="minorEastAsia" w:hAnsiTheme="minorHAnsi" w:cstheme="minorBidi"/>
          <w:noProof/>
          <w:sz w:val="22"/>
          <w:szCs w:val="22"/>
          <w:lang w:eastAsia="en-US" w:bidi="ar-SA"/>
        </w:rPr>
      </w:pPr>
      <w:hyperlink w:anchor="_Toc58405245" w:history="1">
        <w:r w:rsidR="006E436A" w:rsidRPr="007025CD">
          <w:rPr>
            <w:rStyle w:val="Hyperlink"/>
            <w:rFonts w:cs="Tahoma"/>
            <w:noProof/>
          </w:rPr>
          <w:t>5.1.</w:t>
        </w:r>
        <w:r w:rsidR="006E436A">
          <w:rPr>
            <w:rFonts w:asciiTheme="minorHAnsi" w:eastAsiaTheme="minorEastAsia" w:hAnsiTheme="minorHAnsi" w:cstheme="minorBidi"/>
            <w:noProof/>
            <w:sz w:val="22"/>
            <w:szCs w:val="22"/>
            <w:lang w:eastAsia="en-US" w:bidi="ar-SA"/>
          </w:rPr>
          <w:tab/>
        </w:r>
        <w:r w:rsidR="006E436A" w:rsidRPr="007025CD">
          <w:rPr>
            <w:rStyle w:val="Hyperlink"/>
            <w:noProof/>
          </w:rPr>
          <w:t>Cấu hình 1</w:t>
        </w:r>
        <w:r w:rsidR="006E436A">
          <w:rPr>
            <w:noProof/>
            <w:webHidden/>
          </w:rPr>
          <w:tab/>
        </w:r>
        <w:r w:rsidR="006E436A">
          <w:rPr>
            <w:noProof/>
            <w:webHidden/>
          </w:rPr>
          <w:fldChar w:fldCharType="begin"/>
        </w:r>
        <w:r w:rsidR="006E436A">
          <w:rPr>
            <w:noProof/>
            <w:webHidden/>
          </w:rPr>
          <w:instrText xml:space="preserve"> PAGEREF _Toc58405245 \h </w:instrText>
        </w:r>
        <w:r w:rsidR="006E436A">
          <w:rPr>
            <w:noProof/>
            <w:webHidden/>
          </w:rPr>
        </w:r>
        <w:r w:rsidR="006E436A">
          <w:rPr>
            <w:noProof/>
            <w:webHidden/>
          </w:rPr>
          <w:fldChar w:fldCharType="separate"/>
        </w:r>
        <w:r w:rsidR="006E436A">
          <w:rPr>
            <w:noProof/>
            <w:webHidden/>
          </w:rPr>
          <w:t>8</w:t>
        </w:r>
        <w:r w:rsidR="006E436A">
          <w:rPr>
            <w:noProof/>
            <w:webHidden/>
          </w:rPr>
          <w:fldChar w:fldCharType="end"/>
        </w:r>
      </w:hyperlink>
    </w:p>
    <w:p w14:paraId="4AA58B57" w14:textId="02CBDB1F" w:rsidR="006E436A" w:rsidRDefault="00071CF1">
      <w:pPr>
        <w:pStyle w:val="TOC2"/>
        <w:rPr>
          <w:rFonts w:asciiTheme="minorHAnsi" w:eastAsiaTheme="minorEastAsia" w:hAnsiTheme="minorHAnsi" w:cstheme="minorBidi"/>
          <w:noProof/>
          <w:sz w:val="22"/>
          <w:szCs w:val="22"/>
          <w:lang w:eastAsia="en-US" w:bidi="ar-SA"/>
        </w:rPr>
      </w:pPr>
      <w:hyperlink w:anchor="_Toc58405246" w:history="1">
        <w:r w:rsidR="006E436A" w:rsidRPr="007025CD">
          <w:rPr>
            <w:rStyle w:val="Hyperlink"/>
            <w:rFonts w:cs="Tahoma"/>
            <w:noProof/>
          </w:rPr>
          <w:t>5.2.</w:t>
        </w:r>
        <w:r w:rsidR="006E436A">
          <w:rPr>
            <w:rFonts w:asciiTheme="minorHAnsi" w:eastAsiaTheme="minorEastAsia" w:hAnsiTheme="minorHAnsi" w:cstheme="minorBidi"/>
            <w:noProof/>
            <w:sz w:val="22"/>
            <w:szCs w:val="22"/>
            <w:lang w:eastAsia="en-US" w:bidi="ar-SA"/>
          </w:rPr>
          <w:tab/>
        </w:r>
        <w:r w:rsidR="006E436A" w:rsidRPr="007025CD">
          <w:rPr>
            <w:rStyle w:val="Hyperlink"/>
            <w:noProof/>
          </w:rPr>
          <w:t>Cấu hình 2</w:t>
        </w:r>
        <w:r w:rsidR="006E436A">
          <w:rPr>
            <w:noProof/>
            <w:webHidden/>
          </w:rPr>
          <w:tab/>
        </w:r>
        <w:r w:rsidR="006E436A">
          <w:rPr>
            <w:noProof/>
            <w:webHidden/>
          </w:rPr>
          <w:fldChar w:fldCharType="begin"/>
        </w:r>
        <w:r w:rsidR="006E436A">
          <w:rPr>
            <w:noProof/>
            <w:webHidden/>
          </w:rPr>
          <w:instrText xml:space="preserve"> PAGEREF _Toc58405246 \h </w:instrText>
        </w:r>
        <w:r w:rsidR="006E436A">
          <w:rPr>
            <w:noProof/>
            <w:webHidden/>
          </w:rPr>
        </w:r>
        <w:r w:rsidR="006E436A">
          <w:rPr>
            <w:noProof/>
            <w:webHidden/>
          </w:rPr>
          <w:fldChar w:fldCharType="separate"/>
        </w:r>
        <w:r w:rsidR="006E436A">
          <w:rPr>
            <w:noProof/>
            <w:webHidden/>
          </w:rPr>
          <w:t>9</w:t>
        </w:r>
        <w:r w:rsidR="006E436A">
          <w:rPr>
            <w:noProof/>
            <w:webHidden/>
          </w:rPr>
          <w:fldChar w:fldCharType="end"/>
        </w:r>
      </w:hyperlink>
    </w:p>
    <w:p w14:paraId="4BDF5482" w14:textId="2A7AC7D4" w:rsidR="006E436A" w:rsidRDefault="00071CF1">
      <w:pPr>
        <w:pStyle w:val="TOC1"/>
        <w:rPr>
          <w:rFonts w:asciiTheme="minorHAnsi" w:eastAsiaTheme="minorEastAsia" w:hAnsiTheme="minorHAnsi" w:cstheme="minorBidi"/>
          <w:b w:val="0"/>
          <w:bCs w:val="0"/>
          <w:caps w:val="0"/>
          <w:noProof/>
          <w:sz w:val="22"/>
          <w:szCs w:val="22"/>
          <w:lang w:eastAsia="en-US" w:bidi="ar-SA"/>
        </w:rPr>
      </w:pPr>
      <w:hyperlink w:anchor="_Toc58405247" w:history="1">
        <w:r w:rsidR="006E436A" w:rsidRPr="007025CD">
          <w:rPr>
            <w:rStyle w:val="Hyperlink"/>
            <w:noProof/>
          </w:rPr>
          <w:t>6.</w:t>
        </w:r>
        <w:r w:rsidR="006E436A">
          <w:rPr>
            <w:rFonts w:asciiTheme="minorHAnsi" w:eastAsiaTheme="minorEastAsia" w:hAnsiTheme="minorHAnsi" w:cstheme="minorBidi"/>
            <w:b w:val="0"/>
            <w:bCs w:val="0"/>
            <w:caps w:val="0"/>
            <w:noProof/>
            <w:sz w:val="22"/>
            <w:szCs w:val="22"/>
            <w:lang w:eastAsia="en-US" w:bidi="ar-SA"/>
          </w:rPr>
          <w:tab/>
        </w:r>
        <w:r w:rsidR="006E436A" w:rsidRPr="007025CD">
          <w:rPr>
            <w:rStyle w:val="Hyperlink"/>
            <w:noProof/>
          </w:rPr>
          <w:t>Các tính năng</w:t>
        </w:r>
        <w:r w:rsidR="006E436A">
          <w:rPr>
            <w:noProof/>
            <w:webHidden/>
          </w:rPr>
          <w:tab/>
        </w:r>
        <w:r w:rsidR="006E436A">
          <w:rPr>
            <w:noProof/>
            <w:webHidden/>
          </w:rPr>
          <w:fldChar w:fldCharType="begin"/>
        </w:r>
        <w:r w:rsidR="006E436A">
          <w:rPr>
            <w:noProof/>
            <w:webHidden/>
          </w:rPr>
          <w:instrText xml:space="preserve"> PAGEREF _Toc58405247 \h </w:instrText>
        </w:r>
        <w:r w:rsidR="006E436A">
          <w:rPr>
            <w:noProof/>
            <w:webHidden/>
          </w:rPr>
        </w:r>
        <w:r w:rsidR="006E436A">
          <w:rPr>
            <w:noProof/>
            <w:webHidden/>
          </w:rPr>
          <w:fldChar w:fldCharType="separate"/>
        </w:r>
        <w:r w:rsidR="006E436A">
          <w:rPr>
            <w:noProof/>
            <w:webHidden/>
          </w:rPr>
          <w:t>9</w:t>
        </w:r>
        <w:r w:rsidR="006E436A">
          <w:rPr>
            <w:noProof/>
            <w:webHidden/>
          </w:rPr>
          <w:fldChar w:fldCharType="end"/>
        </w:r>
      </w:hyperlink>
    </w:p>
    <w:p w14:paraId="51B9D924" w14:textId="310229A3" w:rsidR="006E436A" w:rsidRDefault="00071CF1">
      <w:pPr>
        <w:pStyle w:val="TOC2"/>
        <w:rPr>
          <w:rFonts w:asciiTheme="minorHAnsi" w:eastAsiaTheme="minorEastAsia" w:hAnsiTheme="minorHAnsi" w:cstheme="minorBidi"/>
          <w:noProof/>
          <w:sz w:val="22"/>
          <w:szCs w:val="22"/>
          <w:lang w:eastAsia="en-US" w:bidi="ar-SA"/>
        </w:rPr>
      </w:pPr>
      <w:hyperlink w:anchor="_Toc58405248" w:history="1">
        <w:r w:rsidR="006E436A" w:rsidRPr="007025CD">
          <w:rPr>
            <w:rStyle w:val="Hyperlink"/>
            <w:rFonts w:cs="Tahoma"/>
            <w:noProof/>
          </w:rPr>
          <w:t>6.1.</w:t>
        </w:r>
        <w:r w:rsidR="006E436A">
          <w:rPr>
            <w:rFonts w:asciiTheme="minorHAnsi" w:eastAsiaTheme="minorEastAsia" w:hAnsiTheme="minorHAnsi" w:cstheme="minorBidi"/>
            <w:noProof/>
            <w:sz w:val="22"/>
            <w:szCs w:val="22"/>
            <w:lang w:eastAsia="en-US" w:bidi="ar-SA"/>
          </w:rPr>
          <w:tab/>
        </w:r>
        <w:r w:rsidR="006E436A" w:rsidRPr="007025CD">
          <w:rPr>
            <w:rStyle w:val="Hyperlink"/>
            <w:noProof/>
          </w:rPr>
          <w:t>Tính năng 1</w:t>
        </w:r>
        <w:r w:rsidR="006E436A">
          <w:rPr>
            <w:noProof/>
            <w:webHidden/>
          </w:rPr>
          <w:tab/>
        </w:r>
        <w:r w:rsidR="006E436A">
          <w:rPr>
            <w:noProof/>
            <w:webHidden/>
          </w:rPr>
          <w:fldChar w:fldCharType="begin"/>
        </w:r>
        <w:r w:rsidR="006E436A">
          <w:rPr>
            <w:noProof/>
            <w:webHidden/>
          </w:rPr>
          <w:instrText xml:space="preserve"> PAGEREF _Toc58405248 \h </w:instrText>
        </w:r>
        <w:r w:rsidR="006E436A">
          <w:rPr>
            <w:noProof/>
            <w:webHidden/>
          </w:rPr>
        </w:r>
        <w:r w:rsidR="006E436A">
          <w:rPr>
            <w:noProof/>
            <w:webHidden/>
          </w:rPr>
          <w:fldChar w:fldCharType="separate"/>
        </w:r>
        <w:r w:rsidR="006E436A">
          <w:rPr>
            <w:noProof/>
            <w:webHidden/>
          </w:rPr>
          <w:t>9</w:t>
        </w:r>
        <w:r w:rsidR="006E436A">
          <w:rPr>
            <w:noProof/>
            <w:webHidden/>
          </w:rPr>
          <w:fldChar w:fldCharType="end"/>
        </w:r>
      </w:hyperlink>
    </w:p>
    <w:p w14:paraId="61CC12B7" w14:textId="78DAEC5C" w:rsidR="006E436A" w:rsidRDefault="00071CF1">
      <w:pPr>
        <w:pStyle w:val="TOC2"/>
        <w:rPr>
          <w:rFonts w:asciiTheme="minorHAnsi" w:eastAsiaTheme="minorEastAsia" w:hAnsiTheme="minorHAnsi" w:cstheme="minorBidi"/>
          <w:noProof/>
          <w:sz w:val="22"/>
          <w:szCs w:val="22"/>
          <w:lang w:eastAsia="en-US" w:bidi="ar-SA"/>
        </w:rPr>
      </w:pPr>
      <w:hyperlink w:anchor="_Toc58405249" w:history="1">
        <w:r w:rsidR="006E436A" w:rsidRPr="007025CD">
          <w:rPr>
            <w:rStyle w:val="Hyperlink"/>
            <w:rFonts w:cs="Tahoma"/>
            <w:noProof/>
          </w:rPr>
          <w:t>6.2.</w:t>
        </w:r>
        <w:r w:rsidR="006E436A">
          <w:rPr>
            <w:rFonts w:asciiTheme="minorHAnsi" w:eastAsiaTheme="minorEastAsia" w:hAnsiTheme="minorHAnsi" w:cstheme="minorBidi"/>
            <w:noProof/>
            <w:sz w:val="22"/>
            <w:szCs w:val="22"/>
            <w:lang w:eastAsia="en-US" w:bidi="ar-SA"/>
          </w:rPr>
          <w:tab/>
        </w:r>
        <w:r w:rsidR="006E436A" w:rsidRPr="007025CD">
          <w:rPr>
            <w:rStyle w:val="Hyperlink"/>
            <w:noProof/>
          </w:rPr>
          <w:t>Tính năng 2</w:t>
        </w:r>
        <w:r w:rsidR="006E436A">
          <w:rPr>
            <w:noProof/>
            <w:webHidden/>
          </w:rPr>
          <w:tab/>
        </w:r>
        <w:r w:rsidR="006E436A">
          <w:rPr>
            <w:noProof/>
            <w:webHidden/>
          </w:rPr>
          <w:fldChar w:fldCharType="begin"/>
        </w:r>
        <w:r w:rsidR="006E436A">
          <w:rPr>
            <w:noProof/>
            <w:webHidden/>
          </w:rPr>
          <w:instrText xml:space="preserve"> PAGEREF _Toc58405249 \h </w:instrText>
        </w:r>
        <w:r w:rsidR="006E436A">
          <w:rPr>
            <w:noProof/>
            <w:webHidden/>
          </w:rPr>
        </w:r>
        <w:r w:rsidR="006E436A">
          <w:rPr>
            <w:noProof/>
            <w:webHidden/>
          </w:rPr>
          <w:fldChar w:fldCharType="separate"/>
        </w:r>
        <w:r w:rsidR="006E436A">
          <w:rPr>
            <w:noProof/>
            <w:webHidden/>
          </w:rPr>
          <w:t>9</w:t>
        </w:r>
        <w:r w:rsidR="006E436A">
          <w:rPr>
            <w:noProof/>
            <w:webHidden/>
          </w:rPr>
          <w:fldChar w:fldCharType="end"/>
        </w:r>
      </w:hyperlink>
    </w:p>
    <w:p w14:paraId="6CF6F21C" w14:textId="3A3C0929" w:rsidR="006E436A" w:rsidRDefault="00071CF1">
      <w:pPr>
        <w:pStyle w:val="TOC1"/>
        <w:rPr>
          <w:rFonts w:asciiTheme="minorHAnsi" w:eastAsiaTheme="minorEastAsia" w:hAnsiTheme="minorHAnsi" w:cstheme="minorBidi"/>
          <w:b w:val="0"/>
          <w:bCs w:val="0"/>
          <w:caps w:val="0"/>
          <w:noProof/>
          <w:sz w:val="22"/>
          <w:szCs w:val="22"/>
          <w:lang w:eastAsia="en-US" w:bidi="ar-SA"/>
        </w:rPr>
      </w:pPr>
      <w:hyperlink w:anchor="_Toc58405250" w:history="1">
        <w:r w:rsidR="006E436A" w:rsidRPr="007025CD">
          <w:rPr>
            <w:rStyle w:val="Hyperlink"/>
            <w:noProof/>
          </w:rPr>
          <w:t>7.</w:t>
        </w:r>
        <w:r w:rsidR="006E436A">
          <w:rPr>
            <w:rFonts w:asciiTheme="minorHAnsi" w:eastAsiaTheme="minorEastAsia" w:hAnsiTheme="minorHAnsi" w:cstheme="minorBidi"/>
            <w:b w:val="0"/>
            <w:bCs w:val="0"/>
            <w:caps w:val="0"/>
            <w:noProof/>
            <w:sz w:val="22"/>
            <w:szCs w:val="22"/>
            <w:lang w:eastAsia="en-US" w:bidi="ar-SA"/>
          </w:rPr>
          <w:tab/>
        </w:r>
        <w:r w:rsidR="006E436A" w:rsidRPr="007025CD">
          <w:rPr>
            <w:rStyle w:val="Hyperlink"/>
            <w:noProof/>
          </w:rPr>
          <w:t>Cấu trúc các file cấu hình</w:t>
        </w:r>
        <w:r w:rsidR="006E436A">
          <w:rPr>
            <w:noProof/>
            <w:webHidden/>
          </w:rPr>
          <w:tab/>
        </w:r>
        <w:r w:rsidR="006E436A">
          <w:rPr>
            <w:noProof/>
            <w:webHidden/>
          </w:rPr>
          <w:fldChar w:fldCharType="begin"/>
        </w:r>
        <w:r w:rsidR="006E436A">
          <w:rPr>
            <w:noProof/>
            <w:webHidden/>
          </w:rPr>
          <w:instrText xml:space="preserve"> PAGEREF _Toc58405250 \h </w:instrText>
        </w:r>
        <w:r w:rsidR="006E436A">
          <w:rPr>
            <w:noProof/>
            <w:webHidden/>
          </w:rPr>
        </w:r>
        <w:r w:rsidR="006E436A">
          <w:rPr>
            <w:noProof/>
            <w:webHidden/>
          </w:rPr>
          <w:fldChar w:fldCharType="separate"/>
        </w:r>
        <w:r w:rsidR="006E436A">
          <w:rPr>
            <w:noProof/>
            <w:webHidden/>
          </w:rPr>
          <w:t>10</w:t>
        </w:r>
        <w:r w:rsidR="006E436A">
          <w:rPr>
            <w:noProof/>
            <w:webHidden/>
          </w:rPr>
          <w:fldChar w:fldCharType="end"/>
        </w:r>
      </w:hyperlink>
    </w:p>
    <w:p w14:paraId="58B31122" w14:textId="2518A3B1" w:rsidR="006E436A" w:rsidRDefault="00071CF1">
      <w:pPr>
        <w:pStyle w:val="TOC2"/>
        <w:rPr>
          <w:rFonts w:asciiTheme="minorHAnsi" w:eastAsiaTheme="minorEastAsia" w:hAnsiTheme="minorHAnsi" w:cstheme="minorBidi"/>
          <w:noProof/>
          <w:sz w:val="22"/>
          <w:szCs w:val="22"/>
          <w:lang w:eastAsia="en-US" w:bidi="ar-SA"/>
        </w:rPr>
      </w:pPr>
      <w:hyperlink w:anchor="_Toc58405251" w:history="1">
        <w:r w:rsidR="006E436A" w:rsidRPr="007025CD">
          <w:rPr>
            <w:rStyle w:val="Hyperlink"/>
            <w:rFonts w:cs="Tahoma"/>
            <w:noProof/>
          </w:rPr>
          <w:t>7.1.</w:t>
        </w:r>
        <w:r w:rsidR="006E436A">
          <w:rPr>
            <w:rFonts w:asciiTheme="minorHAnsi" w:eastAsiaTheme="minorEastAsia" w:hAnsiTheme="minorHAnsi" w:cstheme="minorBidi"/>
            <w:noProof/>
            <w:sz w:val="22"/>
            <w:szCs w:val="22"/>
            <w:lang w:eastAsia="en-US" w:bidi="ar-SA"/>
          </w:rPr>
          <w:tab/>
        </w:r>
        <w:r w:rsidR="006E436A" w:rsidRPr="007025CD">
          <w:rPr>
            <w:rStyle w:val="Hyperlink"/>
            <w:noProof/>
          </w:rPr>
          <w:t>Tổng quan</w:t>
        </w:r>
        <w:r w:rsidR="006E436A">
          <w:rPr>
            <w:noProof/>
            <w:webHidden/>
          </w:rPr>
          <w:tab/>
        </w:r>
        <w:r w:rsidR="006E436A">
          <w:rPr>
            <w:noProof/>
            <w:webHidden/>
          </w:rPr>
          <w:fldChar w:fldCharType="begin"/>
        </w:r>
        <w:r w:rsidR="006E436A">
          <w:rPr>
            <w:noProof/>
            <w:webHidden/>
          </w:rPr>
          <w:instrText xml:space="preserve"> PAGEREF _Toc58405251 \h </w:instrText>
        </w:r>
        <w:r w:rsidR="006E436A">
          <w:rPr>
            <w:noProof/>
            <w:webHidden/>
          </w:rPr>
        </w:r>
        <w:r w:rsidR="006E436A">
          <w:rPr>
            <w:noProof/>
            <w:webHidden/>
          </w:rPr>
          <w:fldChar w:fldCharType="separate"/>
        </w:r>
        <w:r w:rsidR="006E436A">
          <w:rPr>
            <w:noProof/>
            <w:webHidden/>
          </w:rPr>
          <w:t>10</w:t>
        </w:r>
        <w:r w:rsidR="006E436A">
          <w:rPr>
            <w:noProof/>
            <w:webHidden/>
          </w:rPr>
          <w:fldChar w:fldCharType="end"/>
        </w:r>
      </w:hyperlink>
    </w:p>
    <w:p w14:paraId="68A53405" w14:textId="700B66EF" w:rsidR="006E436A" w:rsidRDefault="00071CF1">
      <w:pPr>
        <w:pStyle w:val="TOC2"/>
        <w:rPr>
          <w:rFonts w:asciiTheme="minorHAnsi" w:eastAsiaTheme="minorEastAsia" w:hAnsiTheme="minorHAnsi" w:cstheme="minorBidi"/>
          <w:noProof/>
          <w:sz w:val="22"/>
          <w:szCs w:val="22"/>
          <w:lang w:eastAsia="en-US" w:bidi="ar-SA"/>
        </w:rPr>
      </w:pPr>
      <w:hyperlink w:anchor="_Toc58405252" w:history="1">
        <w:r w:rsidR="006E436A" w:rsidRPr="007025CD">
          <w:rPr>
            <w:rStyle w:val="Hyperlink"/>
            <w:rFonts w:cs="Tahoma"/>
            <w:noProof/>
          </w:rPr>
          <w:t>7.2.</w:t>
        </w:r>
        <w:r w:rsidR="006E436A">
          <w:rPr>
            <w:rFonts w:asciiTheme="minorHAnsi" w:eastAsiaTheme="minorEastAsia" w:hAnsiTheme="minorHAnsi" w:cstheme="minorBidi"/>
            <w:noProof/>
            <w:sz w:val="22"/>
            <w:szCs w:val="22"/>
            <w:lang w:eastAsia="en-US" w:bidi="ar-SA"/>
          </w:rPr>
          <w:tab/>
        </w:r>
        <w:r w:rsidR="006E436A" w:rsidRPr="007025CD">
          <w:rPr>
            <w:rStyle w:val="Hyperlink"/>
            <w:noProof/>
          </w:rPr>
          <w:t>Thông tin máy chủ</w:t>
        </w:r>
        <w:r w:rsidR="006E436A">
          <w:rPr>
            <w:noProof/>
            <w:webHidden/>
          </w:rPr>
          <w:tab/>
        </w:r>
        <w:r w:rsidR="006E436A">
          <w:rPr>
            <w:noProof/>
            <w:webHidden/>
          </w:rPr>
          <w:fldChar w:fldCharType="begin"/>
        </w:r>
        <w:r w:rsidR="006E436A">
          <w:rPr>
            <w:noProof/>
            <w:webHidden/>
          </w:rPr>
          <w:instrText xml:space="preserve"> PAGEREF _Toc58405252 \h </w:instrText>
        </w:r>
        <w:r w:rsidR="006E436A">
          <w:rPr>
            <w:noProof/>
            <w:webHidden/>
          </w:rPr>
        </w:r>
        <w:r w:rsidR="006E436A">
          <w:rPr>
            <w:noProof/>
            <w:webHidden/>
          </w:rPr>
          <w:fldChar w:fldCharType="separate"/>
        </w:r>
        <w:r w:rsidR="006E436A">
          <w:rPr>
            <w:noProof/>
            <w:webHidden/>
          </w:rPr>
          <w:t>10</w:t>
        </w:r>
        <w:r w:rsidR="006E436A">
          <w:rPr>
            <w:noProof/>
            <w:webHidden/>
          </w:rPr>
          <w:fldChar w:fldCharType="end"/>
        </w:r>
      </w:hyperlink>
    </w:p>
    <w:p w14:paraId="24C98886" w14:textId="332446FB" w:rsidR="006E436A" w:rsidRDefault="00071CF1">
      <w:pPr>
        <w:pStyle w:val="TOC1"/>
        <w:rPr>
          <w:rFonts w:asciiTheme="minorHAnsi" w:eastAsiaTheme="minorEastAsia" w:hAnsiTheme="minorHAnsi" w:cstheme="minorBidi"/>
          <w:b w:val="0"/>
          <w:bCs w:val="0"/>
          <w:caps w:val="0"/>
          <w:noProof/>
          <w:sz w:val="22"/>
          <w:szCs w:val="22"/>
          <w:lang w:eastAsia="en-US" w:bidi="ar-SA"/>
        </w:rPr>
      </w:pPr>
      <w:hyperlink w:anchor="_Toc58405253" w:history="1">
        <w:r w:rsidR="006E436A" w:rsidRPr="007025CD">
          <w:rPr>
            <w:rStyle w:val="Hyperlink"/>
            <w:noProof/>
          </w:rPr>
          <w:t>8.</w:t>
        </w:r>
        <w:r w:rsidR="006E436A">
          <w:rPr>
            <w:rFonts w:asciiTheme="minorHAnsi" w:eastAsiaTheme="minorEastAsia" w:hAnsiTheme="minorHAnsi" w:cstheme="minorBidi"/>
            <w:b w:val="0"/>
            <w:bCs w:val="0"/>
            <w:caps w:val="0"/>
            <w:noProof/>
            <w:sz w:val="22"/>
            <w:szCs w:val="22"/>
            <w:lang w:eastAsia="en-US" w:bidi="ar-SA"/>
          </w:rPr>
          <w:tab/>
        </w:r>
        <w:r w:rsidR="006E436A" w:rsidRPr="007025CD">
          <w:rPr>
            <w:rStyle w:val="Hyperlink"/>
            <w:noProof/>
          </w:rPr>
          <w:t>Cài đặt Key chứng nhận License</w:t>
        </w:r>
        <w:r w:rsidR="006E436A">
          <w:rPr>
            <w:noProof/>
            <w:webHidden/>
          </w:rPr>
          <w:tab/>
        </w:r>
        <w:r w:rsidR="006E436A">
          <w:rPr>
            <w:noProof/>
            <w:webHidden/>
          </w:rPr>
          <w:fldChar w:fldCharType="begin"/>
        </w:r>
        <w:r w:rsidR="006E436A">
          <w:rPr>
            <w:noProof/>
            <w:webHidden/>
          </w:rPr>
          <w:instrText xml:space="preserve"> PAGEREF _Toc58405253 \h </w:instrText>
        </w:r>
        <w:r w:rsidR="006E436A">
          <w:rPr>
            <w:noProof/>
            <w:webHidden/>
          </w:rPr>
        </w:r>
        <w:r w:rsidR="006E436A">
          <w:rPr>
            <w:noProof/>
            <w:webHidden/>
          </w:rPr>
          <w:fldChar w:fldCharType="separate"/>
        </w:r>
        <w:r w:rsidR="006E436A">
          <w:rPr>
            <w:noProof/>
            <w:webHidden/>
          </w:rPr>
          <w:t>11</w:t>
        </w:r>
        <w:r w:rsidR="006E436A">
          <w:rPr>
            <w:noProof/>
            <w:webHidden/>
          </w:rPr>
          <w:fldChar w:fldCharType="end"/>
        </w:r>
      </w:hyperlink>
    </w:p>
    <w:p w14:paraId="628734F3" w14:textId="5FBF40ED" w:rsidR="006E436A" w:rsidRDefault="00071CF1">
      <w:pPr>
        <w:pStyle w:val="TOC1"/>
        <w:rPr>
          <w:rFonts w:asciiTheme="minorHAnsi" w:eastAsiaTheme="minorEastAsia" w:hAnsiTheme="minorHAnsi" w:cstheme="minorBidi"/>
          <w:b w:val="0"/>
          <w:bCs w:val="0"/>
          <w:caps w:val="0"/>
          <w:noProof/>
          <w:sz w:val="22"/>
          <w:szCs w:val="22"/>
          <w:lang w:eastAsia="en-US" w:bidi="ar-SA"/>
        </w:rPr>
      </w:pPr>
      <w:hyperlink w:anchor="_Toc58405254" w:history="1">
        <w:r w:rsidR="006E436A" w:rsidRPr="007025CD">
          <w:rPr>
            <w:rStyle w:val="Hyperlink"/>
            <w:noProof/>
          </w:rPr>
          <w:t>9.</w:t>
        </w:r>
        <w:r w:rsidR="006E436A">
          <w:rPr>
            <w:rFonts w:asciiTheme="minorHAnsi" w:eastAsiaTheme="minorEastAsia" w:hAnsiTheme="minorHAnsi" w:cstheme="minorBidi"/>
            <w:b w:val="0"/>
            <w:bCs w:val="0"/>
            <w:caps w:val="0"/>
            <w:noProof/>
            <w:sz w:val="22"/>
            <w:szCs w:val="22"/>
            <w:lang w:eastAsia="en-US" w:bidi="ar-SA"/>
          </w:rPr>
          <w:tab/>
        </w:r>
        <w:r w:rsidR="006E436A" w:rsidRPr="007025CD">
          <w:rPr>
            <w:rStyle w:val="Hyperlink"/>
            <w:noProof/>
          </w:rPr>
          <w:t>Câu hỏi thường gặp</w:t>
        </w:r>
        <w:r w:rsidR="006E436A">
          <w:rPr>
            <w:noProof/>
            <w:webHidden/>
          </w:rPr>
          <w:tab/>
        </w:r>
        <w:r w:rsidR="006E436A">
          <w:rPr>
            <w:noProof/>
            <w:webHidden/>
          </w:rPr>
          <w:fldChar w:fldCharType="begin"/>
        </w:r>
        <w:r w:rsidR="006E436A">
          <w:rPr>
            <w:noProof/>
            <w:webHidden/>
          </w:rPr>
          <w:instrText xml:space="preserve"> PAGEREF _Toc58405254 \h </w:instrText>
        </w:r>
        <w:r w:rsidR="006E436A">
          <w:rPr>
            <w:noProof/>
            <w:webHidden/>
          </w:rPr>
        </w:r>
        <w:r w:rsidR="006E436A">
          <w:rPr>
            <w:noProof/>
            <w:webHidden/>
          </w:rPr>
          <w:fldChar w:fldCharType="separate"/>
        </w:r>
        <w:r w:rsidR="006E436A">
          <w:rPr>
            <w:noProof/>
            <w:webHidden/>
          </w:rPr>
          <w:t>12</w:t>
        </w:r>
        <w:r w:rsidR="006E436A">
          <w:rPr>
            <w:noProof/>
            <w:webHidden/>
          </w:rPr>
          <w:fldChar w:fldCharType="end"/>
        </w:r>
      </w:hyperlink>
    </w:p>
    <w:p w14:paraId="780737EC" w14:textId="088D15FF" w:rsidR="006E436A" w:rsidRDefault="00071CF1">
      <w:pPr>
        <w:pStyle w:val="TOC3"/>
        <w:rPr>
          <w:rFonts w:asciiTheme="minorHAnsi" w:eastAsiaTheme="minorEastAsia" w:hAnsiTheme="minorHAnsi" w:cstheme="minorBidi"/>
          <w:iCs w:val="0"/>
          <w:noProof/>
          <w:sz w:val="22"/>
          <w:szCs w:val="22"/>
          <w:lang w:eastAsia="en-US" w:bidi="ar-SA"/>
        </w:rPr>
      </w:pPr>
      <w:hyperlink w:anchor="_Toc58405255" w:history="1">
        <w:r w:rsidR="006E436A" w:rsidRPr="007025CD">
          <w:rPr>
            <w:rStyle w:val="Hyperlink"/>
            <w:noProof/>
            <w:lang w:val="fr-FR"/>
          </w:rPr>
          <w:t>Suspendisse dui purus, scelerisque at, vulputate vitae, pretium mattis, nunc</w:t>
        </w:r>
        <w:r w:rsidR="006E436A" w:rsidRPr="007025CD">
          <w:rPr>
            <w:rStyle w:val="Hyperlink"/>
            <w:noProof/>
          </w:rPr>
          <w:t>?</w:t>
        </w:r>
        <w:r w:rsidR="006E436A">
          <w:rPr>
            <w:noProof/>
            <w:webHidden/>
          </w:rPr>
          <w:tab/>
        </w:r>
        <w:r w:rsidR="006E436A">
          <w:rPr>
            <w:noProof/>
            <w:webHidden/>
          </w:rPr>
          <w:fldChar w:fldCharType="begin"/>
        </w:r>
        <w:r w:rsidR="006E436A">
          <w:rPr>
            <w:noProof/>
            <w:webHidden/>
          </w:rPr>
          <w:instrText xml:space="preserve"> PAGEREF _Toc58405255 \h </w:instrText>
        </w:r>
        <w:r w:rsidR="006E436A">
          <w:rPr>
            <w:noProof/>
            <w:webHidden/>
          </w:rPr>
        </w:r>
        <w:r w:rsidR="006E436A">
          <w:rPr>
            <w:noProof/>
            <w:webHidden/>
          </w:rPr>
          <w:fldChar w:fldCharType="separate"/>
        </w:r>
        <w:r w:rsidR="006E436A">
          <w:rPr>
            <w:noProof/>
            <w:webHidden/>
          </w:rPr>
          <w:t>12</w:t>
        </w:r>
        <w:r w:rsidR="006E436A">
          <w:rPr>
            <w:noProof/>
            <w:webHidden/>
          </w:rPr>
          <w:fldChar w:fldCharType="end"/>
        </w:r>
      </w:hyperlink>
    </w:p>
    <w:p w14:paraId="47F95D48" w14:textId="32006BB9" w:rsidR="006E436A" w:rsidRDefault="00071CF1">
      <w:pPr>
        <w:pStyle w:val="TOC3"/>
        <w:rPr>
          <w:rFonts w:asciiTheme="minorHAnsi" w:eastAsiaTheme="minorEastAsia" w:hAnsiTheme="minorHAnsi" w:cstheme="minorBidi"/>
          <w:iCs w:val="0"/>
          <w:noProof/>
          <w:sz w:val="22"/>
          <w:szCs w:val="22"/>
          <w:lang w:eastAsia="en-US" w:bidi="ar-SA"/>
        </w:rPr>
      </w:pPr>
      <w:hyperlink w:anchor="_Toc58405256" w:history="1">
        <w:r w:rsidR="006E436A" w:rsidRPr="007025CD">
          <w:rPr>
            <w:rStyle w:val="Hyperlink"/>
            <w:noProof/>
            <w:lang w:val="fr-FR"/>
          </w:rPr>
          <w:t>Suspendisse dui purus, scelerisque at, vulputate vitae, pretium mattis, nunc?</w:t>
        </w:r>
        <w:r w:rsidR="006E436A">
          <w:rPr>
            <w:noProof/>
            <w:webHidden/>
          </w:rPr>
          <w:tab/>
        </w:r>
        <w:r w:rsidR="006E436A">
          <w:rPr>
            <w:noProof/>
            <w:webHidden/>
          </w:rPr>
          <w:fldChar w:fldCharType="begin"/>
        </w:r>
        <w:r w:rsidR="006E436A">
          <w:rPr>
            <w:noProof/>
            <w:webHidden/>
          </w:rPr>
          <w:instrText xml:space="preserve"> PAGEREF _Toc58405256 \h </w:instrText>
        </w:r>
        <w:r w:rsidR="006E436A">
          <w:rPr>
            <w:noProof/>
            <w:webHidden/>
          </w:rPr>
        </w:r>
        <w:r w:rsidR="006E436A">
          <w:rPr>
            <w:noProof/>
            <w:webHidden/>
          </w:rPr>
          <w:fldChar w:fldCharType="separate"/>
        </w:r>
        <w:r w:rsidR="006E436A">
          <w:rPr>
            <w:noProof/>
            <w:webHidden/>
          </w:rPr>
          <w:t>12</w:t>
        </w:r>
        <w:r w:rsidR="006E436A">
          <w:rPr>
            <w:noProof/>
            <w:webHidden/>
          </w:rPr>
          <w:fldChar w:fldCharType="end"/>
        </w:r>
      </w:hyperlink>
    </w:p>
    <w:p w14:paraId="447C796F" w14:textId="0102EC40" w:rsidR="006E436A" w:rsidRDefault="00071CF1">
      <w:pPr>
        <w:pStyle w:val="TOC3"/>
        <w:rPr>
          <w:rFonts w:asciiTheme="minorHAnsi" w:eastAsiaTheme="minorEastAsia" w:hAnsiTheme="minorHAnsi" w:cstheme="minorBidi"/>
          <w:iCs w:val="0"/>
          <w:noProof/>
          <w:sz w:val="22"/>
          <w:szCs w:val="22"/>
          <w:lang w:eastAsia="en-US" w:bidi="ar-SA"/>
        </w:rPr>
      </w:pPr>
      <w:hyperlink w:anchor="_Toc58405257" w:history="1">
        <w:r w:rsidR="006E436A" w:rsidRPr="007025CD">
          <w:rPr>
            <w:rStyle w:val="Hyperlink"/>
            <w:noProof/>
            <w:lang w:val="fr-FR"/>
          </w:rPr>
          <w:t>Suspendisse dui purus, scelerisque at, vulputate vitae, pretium mattis, nunc?</w:t>
        </w:r>
        <w:r w:rsidR="006E436A">
          <w:rPr>
            <w:noProof/>
            <w:webHidden/>
          </w:rPr>
          <w:tab/>
        </w:r>
        <w:r w:rsidR="006E436A">
          <w:rPr>
            <w:noProof/>
            <w:webHidden/>
          </w:rPr>
          <w:fldChar w:fldCharType="begin"/>
        </w:r>
        <w:r w:rsidR="006E436A">
          <w:rPr>
            <w:noProof/>
            <w:webHidden/>
          </w:rPr>
          <w:instrText xml:space="preserve"> PAGEREF _Toc58405257 \h </w:instrText>
        </w:r>
        <w:r w:rsidR="006E436A">
          <w:rPr>
            <w:noProof/>
            <w:webHidden/>
          </w:rPr>
        </w:r>
        <w:r w:rsidR="006E436A">
          <w:rPr>
            <w:noProof/>
            <w:webHidden/>
          </w:rPr>
          <w:fldChar w:fldCharType="separate"/>
        </w:r>
        <w:r w:rsidR="006E436A">
          <w:rPr>
            <w:noProof/>
            <w:webHidden/>
          </w:rPr>
          <w:t>12</w:t>
        </w:r>
        <w:r w:rsidR="006E436A">
          <w:rPr>
            <w:noProof/>
            <w:webHidden/>
          </w:rPr>
          <w:fldChar w:fldCharType="end"/>
        </w:r>
      </w:hyperlink>
    </w:p>
    <w:p w14:paraId="764B6ED6" w14:textId="288E9653" w:rsidR="006E436A" w:rsidRDefault="00071CF1">
      <w:pPr>
        <w:pStyle w:val="TOC1"/>
        <w:rPr>
          <w:rFonts w:asciiTheme="minorHAnsi" w:eastAsiaTheme="minorEastAsia" w:hAnsiTheme="minorHAnsi" w:cstheme="minorBidi"/>
          <w:b w:val="0"/>
          <w:bCs w:val="0"/>
          <w:caps w:val="0"/>
          <w:noProof/>
          <w:sz w:val="22"/>
          <w:szCs w:val="22"/>
          <w:lang w:eastAsia="en-US" w:bidi="ar-SA"/>
        </w:rPr>
      </w:pPr>
      <w:hyperlink w:anchor="_Toc58405258" w:history="1">
        <w:r w:rsidR="006E436A" w:rsidRPr="007025CD">
          <w:rPr>
            <w:rStyle w:val="Hyperlink"/>
            <w:noProof/>
          </w:rPr>
          <w:t>10.</w:t>
        </w:r>
        <w:r w:rsidR="006E436A">
          <w:rPr>
            <w:rFonts w:asciiTheme="minorHAnsi" w:eastAsiaTheme="minorEastAsia" w:hAnsiTheme="minorHAnsi" w:cstheme="minorBidi"/>
            <w:b w:val="0"/>
            <w:bCs w:val="0"/>
            <w:caps w:val="0"/>
            <w:noProof/>
            <w:sz w:val="22"/>
            <w:szCs w:val="22"/>
            <w:lang w:eastAsia="en-US" w:bidi="ar-SA"/>
          </w:rPr>
          <w:tab/>
        </w:r>
        <w:r w:rsidR="006E436A" w:rsidRPr="007025CD">
          <w:rPr>
            <w:rStyle w:val="Hyperlink"/>
            <w:noProof/>
          </w:rPr>
          <w:t>Liên hệ</w:t>
        </w:r>
        <w:r w:rsidR="006E436A">
          <w:rPr>
            <w:noProof/>
            <w:webHidden/>
          </w:rPr>
          <w:tab/>
        </w:r>
        <w:r w:rsidR="006E436A">
          <w:rPr>
            <w:noProof/>
            <w:webHidden/>
          </w:rPr>
          <w:fldChar w:fldCharType="begin"/>
        </w:r>
        <w:r w:rsidR="006E436A">
          <w:rPr>
            <w:noProof/>
            <w:webHidden/>
          </w:rPr>
          <w:instrText xml:space="preserve"> PAGEREF _Toc58405258 \h </w:instrText>
        </w:r>
        <w:r w:rsidR="006E436A">
          <w:rPr>
            <w:noProof/>
            <w:webHidden/>
          </w:rPr>
        </w:r>
        <w:r w:rsidR="006E436A">
          <w:rPr>
            <w:noProof/>
            <w:webHidden/>
          </w:rPr>
          <w:fldChar w:fldCharType="separate"/>
        </w:r>
        <w:r w:rsidR="006E436A">
          <w:rPr>
            <w:noProof/>
            <w:webHidden/>
          </w:rPr>
          <w:t>13</w:t>
        </w:r>
        <w:r w:rsidR="006E436A">
          <w:rPr>
            <w:noProof/>
            <w:webHidden/>
          </w:rPr>
          <w:fldChar w:fldCharType="end"/>
        </w:r>
      </w:hyperlink>
    </w:p>
    <w:p w14:paraId="46E80DF0" w14:textId="1C1AA6FB" w:rsidR="006E436A" w:rsidRDefault="00071CF1">
      <w:pPr>
        <w:pStyle w:val="TOC2"/>
        <w:rPr>
          <w:rFonts w:asciiTheme="minorHAnsi" w:eastAsiaTheme="minorEastAsia" w:hAnsiTheme="minorHAnsi" w:cstheme="minorBidi"/>
          <w:noProof/>
          <w:sz w:val="22"/>
          <w:szCs w:val="22"/>
          <w:lang w:eastAsia="en-US" w:bidi="ar-SA"/>
        </w:rPr>
      </w:pPr>
      <w:hyperlink w:anchor="_Toc58405259" w:history="1">
        <w:r w:rsidR="006E436A" w:rsidRPr="007025CD">
          <w:rPr>
            <w:rStyle w:val="Hyperlink"/>
            <w:noProof/>
          </w:rPr>
          <w:t>Tổ chức</w:t>
        </w:r>
        <w:r w:rsidR="006E436A">
          <w:rPr>
            <w:noProof/>
            <w:webHidden/>
          </w:rPr>
          <w:tab/>
        </w:r>
        <w:r w:rsidR="006E436A">
          <w:rPr>
            <w:noProof/>
            <w:webHidden/>
          </w:rPr>
          <w:fldChar w:fldCharType="begin"/>
        </w:r>
        <w:r w:rsidR="006E436A">
          <w:rPr>
            <w:noProof/>
            <w:webHidden/>
          </w:rPr>
          <w:instrText xml:space="preserve"> PAGEREF _Toc58405259 \h </w:instrText>
        </w:r>
        <w:r w:rsidR="006E436A">
          <w:rPr>
            <w:noProof/>
            <w:webHidden/>
          </w:rPr>
        </w:r>
        <w:r w:rsidR="006E436A">
          <w:rPr>
            <w:noProof/>
            <w:webHidden/>
          </w:rPr>
          <w:fldChar w:fldCharType="separate"/>
        </w:r>
        <w:r w:rsidR="006E436A">
          <w:rPr>
            <w:noProof/>
            <w:webHidden/>
          </w:rPr>
          <w:t>13</w:t>
        </w:r>
        <w:r w:rsidR="006E436A">
          <w:rPr>
            <w:noProof/>
            <w:webHidden/>
          </w:rPr>
          <w:fldChar w:fldCharType="end"/>
        </w:r>
      </w:hyperlink>
    </w:p>
    <w:p w14:paraId="4F6B9650" w14:textId="206C7038" w:rsidR="006E436A" w:rsidRDefault="00071CF1">
      <w:pPr>
        <w:pStyle w:val="TOC2"/>
        <w:rPr>
          <w:rFonts w:asciiTheme="minorHAnsi" w:eastAsiaTheme="minorEastAsia" w:hAnsiTheme="minorHAnsi" w:cstheme="minorBidi"/>
          <w:noProof/>
          <w:sz w:val="22"/>
          <w:szCs w:val="22"/>
          <w:lang w:eastAsia="en-US" w:bidi="ar-SA"/>
        </w:rPr>
      </w:pPr>
      <w:hyperlink w:anchor="_Toc58405260" w:history="1">
        <w:r w:rsidR="006E436A" w:rsidRPr="007025CD">
          <w:rPr>
            <w:rStyle w:val="Hyperlink"/>
            <w:noProof/>
          </w:rPr>
          <w:t>Những người thực hiện:</w:t>
        </w:r>
        <w:r w:rsidR="006E436A">
          <w:rPr>
            <w:noProof/>
            <w:webHidden/>
          </w:rPr>
          <w:tab/>
        </w:r>
        <w:r w:rsidR="006E436A">
          <w:rPr>
            <w:noProof/>
            <w:webHidden/>
          </w:rPr>
          <w:fldChar w:fldCharType="begin"/>
        </w:r>
        <w:r w:rsidR="006E436A">
          <w:rPr>
            <w:noProof/>
            <w:webHidden/>
          </w:rPr>
          <w:instrText xml:space="preserve"> PAGEREF _Toc58405260 \h </w:instrText>
        </w:r>
        <w:r w:rsidR="006E436A">
          <w:rPr>
            <w:noProof/>
            <w:webHidden/>
          </w:rPr>
        </w:r>
        <w:r w:rsidR="006E436A">
          <w:rPr>
            <w:noProof/>
            <w:webHidden/>
          </w:rPr>
          <w:fldChar w:fldCharType="separate"/>
        </w:r>
        <w:r w:rsidR="006E436A">
          <w:rPr>
            <w:noProof/>
            <w:webHidden/>
          </w:rPr>
          <w:t>13</w:t>
        </w:r>
        <w:r w:rsidR="006E436A">
          <w:rPr>
            <w:noProof/>
            <w:webHidden/>
          </w:rPr>
          <w:fldChar w:fldCharType="end"/>
        </w:r>
      </w:hyperlink>
    </w:p>
    <w:p w14:paraId="3BB78466" w14:textId="6D726B01" w:rsidR="00F34A9B" w:rsidRDefault="00030EB1" w:rsidP="005F37E7">
      <w:pPr>
        <w:pStyle w:val="TOC3"/>
        <w:sectPr w:rsidR="00F34A9B" w:rsidSect="0051319F">
          <w:headerReference w:type="default" r:id="rId10"/>
          <w:footerReference w:type="default" r:id="rId11"/>
          <w:footnotePr>
            <w:pos w:val="beneathText"/>
          </w:footnotePr>
          <w:pgSz w:w="11905" w:h="16837"/>
          <w:pgMar w:top="1260" w:right="1138" w:bottom="1138" w:left="1987" w:header="720" w:footer="668" w:gutter="0"/>
          <w:pgNumType w:fmt="lowerRoman"/>
          <w:cols w:space="720"/>
          <w:titlePg/>
          <w:docGrid w:linePitch="360"/>
        </w:sectPr>
      </w:pPr>
      <w:r>
        <w:rPr>
          <w:rFonts w:eastAsia="Tahoma" w:cs="Tahoma"/>
          <w:u w:val="single"/>
        </w:rPr>
        <w:fldChar w:fldCharType="end"/>
      </w:r>
      <w:r w:rsidR="00F34A9B">
        <w:t xml:space="preserve"> </w:t>
      </w:r>
    </w:p>
    <w:p w14:paraId="0A5F00CB" w14:textId="77777777" w:rsidR="006A70E9" w:rsidRDefault="006A70E9" w:rsidP="008410A0">
      <w:pPr>
        <w:pStyle w:val="Heading1"/>
      </w:pPr>
      <w:bookmarkStart w:id="0" w:name="_Toc58405237"/>
      <w:r>
        <w:lastRenderedPageBreak/>
        <w:t xml:space="preserve">Giới </w:t>
      </w:r>
      <w:proofErr w:type="spellStart"/>
      <w:r>
        <w:t>thiệu</w:t>
      </w:r>
      <w:bookmarkEnd w:id="0"/>
      <w:proofErr w:type="spellEnd"/>
    </w:p>
    <w:p w14:paraId="031BDFC7" w14:textId="77777777" w:rsidR="000805C1" w:rsidRPr="000805C1" w:rsidRDefault="000805C1" w:rsidP="006A70E9">
      <w:pPr>
        <w:rPr>
          <w:noProof/>
          <w:lang w:val="fr-FR"/>
        </w:rPr>
      </w:pPr>
      <w:r>
        <w:rPr>
          <w:noProof/>
        </w:rPr>
        <w:t xml:space="preserve">Lorem ipsum dolor sit amet, consectetuer adipiscing elit. Maecenas porttitor congue massa. Fusce posuere, magna sed pulvinar ultricies, purus lectus malesuada libero, sit amet commodo magna eros quis urna. </w:t>
      </w:r>
      <w:r w:rsidRPr="000805C1">
        <w:rPr>
          <w:noProof/>
          <w:lang w:val="fr-FR"/>
        </w:rPr>
        <w:t>Nunc viverra imperdiet enim.</w:t>
      </w:r>
    </w:p>
    <w:p w14:paraId="54D6E5F2" w14:textId="77777777" w:rsidR="000805C1" w:rsidRPr="000805C1" w:rsidRDefault="000805C1" w:rsidP="006A70E9">
      <w:pPr>
        <w:rPr>
          <w:noProof/>
          <w:lang w:val="fr-FR"/>
        </w:rPr>
      </w:pPr>
      <w:r w:rsidRPr="000805C1">
        <w:rPr>
          <w:noProof/>
          <w:lang w:val="fr-FR"/>
        </w:rPr>
        <w:t>Fusce est. Vivamus a tellus. Pellentesque habitant morbi tristique senectus et netus et malesuada fames ac turpis egestas. Proin pharetra nonummy pede.</w:t>
      </w:r>
    </w:p>
    <w:p w14:paraId="3CE71D78" w14:textId="70A0C898" w:rsidR="0072620A" w:rsidRDefault="000805C1" w:rsidP="006A70E9">
      <w:r w:rsidRPr="000805C1">
        <w:rPr>
          <w:noProof/>
          <w:lang w:val="fr-FR"/>
        </w:rPr>
        <w:t xml:space="preserve">Mauris et orci. Aenean nec lorem. </w:t>
      </w:r>
      <w:r>
        <w:rPr>
          <w:noProof/>
        </w:rPr>
        <w:t>In porttitor. Donec laoreet nonummy augue.</w:t>
      </w:r>
    </w:p>
    <w:p w14:paraId="1E1B901F" w14:textId="3A8C33C7" w:rsidR="000805C1" w:rsidRDefault="00A92B91" w:rsidP="006A70E9">
      <w:pPr>
        <w:pStyle w:val="Caption"/>
        <w:jc w:val="center"/>
      </w:pPr>
      <w:r>
        <w:rPr>
          <w:noProof/>
          <w:lang w:eastAsia="en-US" w:bidi="ar-SA"/>
        </w:rPr>
        <mc:AlternateContent>
          <mc:Choice Requires="wpc">
            <w:drawing>
              <wp:inline distT="0" distB="0" distL="0" distR="0" wp14:anchorId="2FAB1D41" wp14:editId="14916105">
                <wp:extent cx="5610225" cy="2124074"/>
                <wp:effectExtent l="0" t="0" r="28575" b="10160"/>
                <wp:docPr id="174" name="C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c:wpc>
                  </a:graphicData>
                </a:graphic>
              </wp:inline>
            </w:drawing>
          </mc:Choice>
          <mc:Fallback>
            <w:pict>
              <v:group w14:anchorId="19C1FA34" id="Canvas 174" o:spid="_x0000_s1026" editas="canvas" style="width:441.75pt;height:167.25pt;mso-position-horizontal-relative:char;mso-position-vertical-relative:line" coordsize="56102,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">
                <v:shape id="_x0000_s1027" type="#_x0000_t75" style="position:absolute;width:56102;height:21234;visibility:visible;mso-wrap-style:square" stroked="t" strokecolor="#4f81bd [3204]">
                  <v:fill o:detectmouseclick="t"/>
                  <v:path o:connecttype="none"/>
                </v:shape>
                <w10:anchorlock/>
              </v:group>
            </w:pict>
          </mc:Fallback>
        </mc:AlternateContent>
      </w:r>
    </w:p>
    <w:p w14:paraId="21BA2A69" w14:textId="633C5F29" w:rsidR="006A70E9" w:rsidRDefault="006A70E9" w:rsidP="006A70E9">
      <w:pPr>
        <w:pStyle w:val="Caption"/>
        <w:jc w:val="center"/>
      </w:pPr>
      <w:proofErr w:type="spellStart"/>
      <w:r>
        <w:t>Hình</w:t>
      </w:r>
      <w:proofErr w:type="spellEnd"/>
      <w:r>
        <w:t xml:space="preserve"> </w:t>
      </w:r>
      <w:fldSimple w:instr=" SEQ Hình \* ARABIC ">
        <w:r w:rsidR="00A3643E">
          <w:rPr>
            <w:noProof/>
          </w:rPr>
          <w:t>1</w:t>
        </w:r>
      </w:fldSimple>
      <w:r>
        <w:t xml:space="preserve">. Giao </w:t>
      </w:r>
      <w:proofErr w:type="spellStart"/>
      <w:r>
        <w:t>diện</w:t>
      </w:r>
      <w:proofErr w:type="spellEnd"/>
      <w:r>
        <w:t xml:space="preserve"> </w:t>
      </w:r>
      <w:proofErr w:type="spellStart"/>
      <w:r>
        <w:t>chính</w:t>
      </w:r>
      <w:proofErr w:type="spellEnd"/>
    </w:p>
    <w:p w14:paraId="7DF9B48A" w14:textId="77777777" w:rsidR="00F42990" w:rsidRDefault="006A70E9" w:rsidP="008410A0">
      <w:pPr>
        <w:pStyle w:val="Heading1"/>
      </w:pPr>
      <w:bookmarkStart w:id="1" w:name="_Toc58405238"/>
      <w:r>
        <w:t xml:space="preserve">Các </w:t>
      </w:r>
      <w:proofErr w:type="spellStart"/>
      <w:r>
        <w:t>thành</w:t>
      </w:r>
      <w:proofErr w:type="spellEnd"/>
      <w:r>
        <w:t xml:space="preserve"> </w:t>
      </w:r>
      <w:proofErr w:type="spellStart"/>
      <w:r>
        <w:t>phần</w:t>
      </w:r>
      <w:bookmarkEnd w:id="1"/>
      <w:proofErr w:type="spellEnd"/>
      <w:r>
        <w:t xml:space="preserve"> </w:t>
      </w:r>
    </w:p>
    <w:tbl>
      <w:tblPr>
        <w:tblStyle w:val="TipTable"/>
        <w:tblW w:w="5000" w:type="pct"/>
        <w:tblLook w:val="04A0" w:firstRow="1" w:lastRow="0" w:firstColumn="1" w:lastColumn="0" w:noHBand="0" w:noVBand="1"/>
        <w:tblDescription w:val="Layout table"/>
      </w:tblPr>
      <w:tblGrid>
        <w:gridCol w:w="541"/>
        <w:gridCol w:w="8239"/>
      </w:tblGrid>
      <w:tr w:rsidR="00484ABD" w:rsidRPr="00222F9F" w14:paraId="13AEEA9F" w14:textId="77777777" w:rsidTr="006E436A">
        <w:tc>
          <w:tcPr>
            <w:cnfStyle w:val="001000000000" w:firstRow="0" w:lastRow="0" w:firstColumn="1" w:lastColumn="0" w:oddVBand="0" w:evenVBand="0" w:oddHBand="0" w:evenHBand="0" w:firstRowFirstColumn="0" w:firstRowLastColumn="0" w:lastRowFirstColumn="0" w:lastRowLastColumn="0"/>
            <w:tcW w:w="308" w:type="pct"/>
          </w:tcPr>
          <w:p w14:paraId="6BEDEF59" w14:textId="77777777" w:rsidR="00484ABD" w:rsidRPr="009164D1" w:rsidRDefault="00484ABD" w:rsidP="006E436A">
            <w:pPr>
              <w:rPr>
                <w:sz w:val="20"/>
                <w:szCs w:val="20"/>
              </w:rPr>
            </w:pPr>
            <w:r w:rsidRPr="009164D1">
              <w:rPr>
                <w:noProof/>
                <w:lang w:eastAsia="en-US"/>
              </w:rPr>
              <mc:AlternateContent>
                <mc:Choice Requires="wpg">
                  <w:drawing>
                    <wp:inline distT="0" distB="0" distL="0" distR="0" wp14:anchorId="386B965A" wp14:editId="1273C434">
                      <wp:extent cx="141605" cy="141605"/>
                      <wp:effectExtent l="0" t="0" r="0" b="0"/>
                      <wp:docPr id="380"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81" name="Rectangle 381" descr="Blue rectangle"/>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382"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EB83A1E"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">
                      <v:rect id="Rectangle 381"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" fillcolor="#4f81bd [32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22042291" w14:textId="307157C5" w:rsidR="00484ABD" w:rsidRPr="009164D1" w:rsidRDefault="00484ABD" w:rsidP="006E436A">
            <w:pPr>
              <w:pStyle w:val="TipText"/>
              <w:cnfStyle w:val="000000000000" w:firstRow="0" w:lastRow="0" w:firstColumn="0" w:lastColumn="0" w:oddVBand="0" w:evenVBand="0" w:oddHBand="0" w:evenHBand="0" w:firstRowFirstColumn="0" w:firstRowLastColumn="0" w:lastRowFirstColumn="0" w:lastRowLastColumn="0"/>
              <w:rPr>
                <w:sz w:val="20"/>
                <w:szCs w:val="20"/>
              </w:rPr>
            </w:pPr>
            <w:proofErr w:type="spellStart"/>
            <w:r>
              <w:t>Vài</w:t>
            </w:r>
            <w:proofErr w:type="spellEnd"/>
            <w:r>
              <w:t xml:space="preserve"> </w:t>
            </w:r>
            <w:proofErr w:type="spellStart"/>
            <w:r>
              <w:t>dòng</w:t>
            </w:r>
            <w:proofErr w:type="spellEnd"/>
            <w:r>
              <w:t xml:space="preserve"> </w:t>
            </w:r>
            <w:proofErr w:type="spellStart"/>
            <w:r>
              <w:t>sơ</w:t>
            </w:r>
            <w:proofErr w:type="spellEnd"/>
            <w:r>
              <w:t xml:space="preserve"> </w:t>
            </w:r>
            <w:proofErr w:type="spellStart"/>
            <w:r>
              <w:t>lược</w:t>
            </w:r>
            <w:proofErr w:type="spellEnd"/>
            <w:r>
              <w:t xml:space="preserve"> </w:t>
            </w:r>
            <w:proofErr w:type="spellStart"/>
            <w:r>
              <w:t>nhanh</w:t>
            </w:r>
            <w:proofErr w:type="spellEnd"/>
            <w:r>
              <w:t xml:space="preserve"> </w:t>
            </w:r>
            <w:proofErr w:type="spellStart"/>
            <w:r>
              <w:t>về</w:t>
            </w:r>
            <w:proofErr w:type="spellEnd"/>
            <w:r>
              <w:t xml:space="preserve"> các </w:t>
            </w:r>
            <w:proofErr w:type="spellStart"/>
            <w:r>
              <w:t>phần</w:t>
            </w:r>
            <w:proofErr w:type="spellEnd"/>
            <w:r>
              <w:t xml:space="preserve"> </w:t>
            </w:r>
            <w:proofErr w:type="spellStart"/>
            <w:r>
              <w:t>cứng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liên</w:t>
            </w:r>
            <w:proofErr w:type="spellEnd"/>
            <w:r>
              <w:t xml:space="preserve"> </w:t>
            </w:r>
            <w:proofErr w:type="spellStart"/>
            <w:r>
              <w:t>quan</w:t>
            </w:r>
            <w:proofErr w:type="spellEnd"/>
          </w:p>
        </w:tc>
      </w:tr>
    </w:tbl>
    <w:p w14:paraId="08697098" w14:textId="77777777" w:rsidR="00484ABD" w:rsidRDefault="00484ABD" w:rsidP="006A70E9"/>
    <w:p w14:paraId="2DF06547" w14:textId="70615468" w:rsidR="00484ABD" w:rsidRDefault="00484ABD" w:rsidP="006A70E9">
      <w:proofErr w:type="spellStart"/>
      <w:r>
        <w:t>Mô</w:t>
      </w:r>
      <w:proofErr w:type="spellEnd"/>
      <w:r>
        <w:t xml:space="preserve"> </w:t>
      </w:r>
      <w:proofErr w:type="spellStart"/>
      <w:r>
        <w:t>tả</w:t>
      </w:r>
      <w:proofErr w:type="spellEnd"/>
      <w:r>
        <w:t xml:space="preserve"> chi </w:t>
      </w:r>
      <w:proofErr w:type="spellStart"/>
      <w:r>
        <w:t>tiết</w:t>
      </w:r>
      <w:proofErr w:type="spellEnd"/>
    </w:p>
    <w:p w14:paraId="045E8787" w14:textId="77777777" w:rsidR="006A70E9" w:rsidRDefault="006A70E9" w:rsidP="000805C1">
      <w:pPr>
        <w:jc w:val="center"/>
      </w:pPr>
      <w:r>
        <w:rPr>
          <w:noProof/>
          <w:lang w:eastAsia="en-US" w:bidi="ar-SA"/>
        </w:rPr>
        <mc:AlternateContent>
          <mc:Choice Requires="wpc">
            <w:drawing>
              <wp:inline distT="0" distB="0" distL="0" distR="0" wp14:anchorId="757B5C57" wp14:editId="42E6C096">
                <wp:extent cx="4219575" cy="1314450"/>
                <wp:effectExtent l="0" t="0" r="28575" b="1905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43" name="Freeform 43"/>
                        <wps:cNvSpPr/>
                        <wps:spPr bwMode="auto">
                          <a:xfrm>
                            <a:off x="928171" y="597339"/>
                            <a:ext cx="876974" cy="252758"/>
                          </a:xfrm>
                          <a:custGeom>
                            <a:avLst/>
                            <a:gdLst>
                              <a:gd name="connsiteX0" fmla="*/ 0 w 1417982"/>
                              <a:gd name="connsiteY0" fmla="*/ 190256 h 378549"/>
                              <a:gd name="connsiteX1" fmla="*/ 424069 w 1417982"/>
                              <a:gd name="connsiteY1" fmla="*/ 4726 h 378549"/>
                              <a:gd name="connsiteX2" fmla="*/ 1113182 w 1417982"/>
                              <a:gd name="connsiteY2" fmla="*/ 362535 h 378549"/>
                              <a:gd name="connsiteX3" fmla="*/ 1417982 w 1417982"/>
                              <a:gd name="connsiteY3" fmla="*/ 283021 h 378549"/>
                            </a:gdLst>
                            <a:ahLst/>
                            <a:cxnLst>
                              <a:cxn ang="0">
                                <a:pos x="connsiteX0" y="connsiteY0"/>
                              </a:cxn>
                              <a:cxn ang="0">
                                <a:pos x="connsiteX1" y="connsiteY1"/>
                              </a:cxn>
                              <a:cxn ang="0">
                                <a:pos x="connsiteX2" y="connsiteY2"/>
                              </a:cxn>
                              <a:cxn ang="0">
                                <a:pos x="connsiteX3" y="connsiteY3"/>
                              </a:cxn>
                            </a:cxnLst>
                            <a:rect l="l" t="t" r="r" b="b"/>
                            <a:pathLst>
                              <a:path w="1417982" h="378549">
                                <a:moveTo>
                                  <a:pt x="0" y="190256"/>
                                </a:moveTo>
                                <a:cubicBezTo>
                                  <a:pt x="119269" y="83134"/>
                                  <a:pt x="238539" y="-23987"/>
                                  <a:pt x="424069" y="4726"/>
                                </a:cubicBezTo>
                                <a:cubicBezTo>
                                  <a:pt x="609599" y="33439"/>
                                  <a:pt x="947530" y="316153"/>
                                  <a:pt x="1113182" y="362535"/>
                                </a:cubicBezTo>
                                <a:cubicBezTo>
                                  <a:pt x="1278834" y="408917"/>
                                  <a:pt x="1348408" y="345969"/>
                                  <a:pt x="1417982" y="283021"/>
                                </a:cubicBezTo>
                              </a:path>
                            </a:pathLst>
                          </a:cu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44" name="Picture 44" descr="http://viputech.vn/UserFiles/image/can_dien_tu_digi/DIGI%20DC-788.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52" t="11770" r="4556" b="12714"/>
                          <a:stretch/>
                        </pic:blipFill>
                        <pic:spPr bwMode="auto">
                          <a:xfrm>
                            <a:off x="95250" y="556817"/>
                            <a:ext cx="1037876" cy="5840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5" descr="Devices computer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805145" y="303331"/>
                            <a:ext cx="814065" cy="8140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46" descr="Máy in mã vạch BIXOLON SLP- T4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256279" y="342551"/>
                            <a:ext cx="846627" cy="814064"/>
                          </a:xfrm>
                          <a:prstGeom prst="rect">
                            <a:avLst/>
                          </a:prstGeom>
                          <a:noFill/>
                          <a:extLst>
                            <a:ext uri="{909E8E84-426E-40DD-AFC4-6F175D3DCCD1}">
                              <a14:hiddenFill xmlns:a14="http://schemas.microsoft.com/office/drawing/2010/main">
                                <a:solidFill>
                                  <a:srgbClr val="FFFFFF"/>
                                </a:solidFill>
                              </a14:hiddenFill>
                            </a:ext>
                          </a:extLst>
                        </pic:spPr>
                      </pic:pic>
                      <wps:wsp>
                        <wps:cNvPr id="47" name="Freeform 47"/>
                        <wps:cNvSpPr/>
                        <wps:spPr bwMode="auto">
                          <a:xfrm>
                            <a:off x="2599475" y="571095"/>
                            <a:ext cx="691720" cy="252758"/>
                          </a:xfrm>
                          <a:custGeom>
                            <a:avLst/>
                            <a:gdLst>
                              <a:gd name="connsiteX0" fmla="*/ 0 w 1417982"/>
                              <a:gd name="connsiteY0" fmla="*/ 190256 h 378549"/>
                              <a:gd name="connsiteX1" fmla="*/ 424069 w 1417982"/>
                              <a:gd name="connsiteY1" fmla="*/ 4726 h 378549"/>
                              <a:gd name="connsiteX2" fmla="*/ 1113182 w 1417982"/>
                              <a:gd name="connsiteY2" fmla="*/ 362535 h 378549"/>
                              <a:gd name="connsiteX3" fmla="*/ 1417982 w 1417982"/>
                              <a:gd name="connsiteY3" fmla="*/ 283021 h 378549"/>
                            </a:gdLst>
                            <a:ahLst/>
                            <a:cxnLst>
                              <a:cxn ang="0">
                                <a:pos x="connsiteX0" y="connsiteY0"/>
                              </a:cxn>
                              <a:cxn ang="0">
                                <a:pos x="connsiteX1" y="connsiteY1"/>
                              </a:cxn>
                              <a:cxn ang="0">
                                <a:pos x="connsiteX2" y="connsiteY2"/>
                              </a:cxn>
                              <a:cxn ang="0">
                                <a:pos x="connsiteX3" y="connsiteY3"/>
                              </a:cxn>
                            </a:cxnLst>
                            <a:rect l="l" t="t" r="r" b="b"/>
                            <a:pathLst>
                              <a:path w="1417982" h="378549">
                                <a:moveTo>
                                  <a:pt x="0" y="190256"/>
                                </a:moveTo>
                                <a:cubicBezTo>
                                  <a:pt x="119269" y="83134"/>
                                  <a:pt x="238539" y="-23987"/>
                                  <a:pt x="424069" y="4726"/>
                                </a:cubicBezTo>
                                <a:cubicBezTo>
                                  <a:pt x="609599" y="33439"/>
                                  <a:pt x="947530" y="316153"/>
                                  <a:pt x="1113182" y="362535"/>
                                </a:cubicBezTo>
                                <a:cubicBezTo>
                                  <a:pt x="1278834" y="408917"/>
                                  <a:pt x="1348408" y="345969"/>
                                  <a:pt x="1417982" y="283021"/>
                                </a:cubicBezTo>
                              </a:path>
                            </a:pathLst>
                          </a:cu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tlCol="0" anchor="ctr"/>
                      </wps:wsp>
                    </wpc:wpc>
                  </a:graphicData>
                </a:graphic>
              </wp:inline>
            </w:drawing>
          </mc:Choice>
          <mc:Fallback>
            <w:pict>
              <v:group w14:anchorId="39A4F5C5" id="Canvas 3" o:spid="_x0000_s1026" editas="canvas" style="width:332.25pt;height:103.5pt;mso-position-horizontal-relative:char;mso-position-vertical-relative:line" coordsize="42195,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">
                <v:shape id="_x0000_s1027" type="#_x0000_t75" style="position:absolute;width:42195;height:13144;visibility:visible;mso-wrap-style:square" stroked="t" strokecolor="#4f81bd [3204]">
                  <v:fill o:detectmouseclick="t"/>
                  <v:path o:connecttype="none"/>
                </v:shape>
                <v:shape id="Freeform 43" o:spid="_x0000_s1028" style="position:absolute;left:9281;top:5973;width:8770;height:2527;visibility:visible;mso-wrap-style:square;v-text-anchor:middle" coordsize="1417982,37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" path="m,190256c119269,83134,238539,-23987,424069,4726v185530,28713,523461,311427,689113,357809c1278834,408917,1348408,345969,1417982,283021e" filled="f" strokecolor="#4579b8 [3044]">
                  <v:path arrowok="t" o:connecttype="custom" o:connectlocs="0,127034;262272,3156;688465,242065;876974,188974" o:connectangles="0,0,0,0"/>
                </v:shape>
                <v:shape id="Picture 44" o:spid="_x0000_s1029" type="#_x0000_t75" alt="http://viputech.vn/UserFiles/image/can_dien_tu_digi/DIGI%20DC-788.png" style="position:absolute;left:952;top:5568;width:10379;height: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">
                  <v:imagedata r:id="rId17" o:title="DIGI%20DC-788" croptop="7714f" cropbottom="8332f" cropleft="2918f" cropright="2986f"/>
                </v:shape>
                <v:shape id="Picture 45" o:spid="_x0000_s1030" type="#_x0000_t75" alt="Devices computer icon" style="position:absolute;left:18051;top:3033;width:8141;height:8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">
                  <v:imagedata r:id="rId18" o:title="Devices computer icon"/>
                </v:shape>
                <v:shape id="Picture 46" o:spid="_x0000_s1031" type="#_x0000_t75" alt="Máy in mã vạch BIXOLON SLP- T400" style="position:absolute;left:32562;top:3425;width:8467;height: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">
                  <v:imagedata r:id="rId19" o:title="Máy in mã vạch BIXOLON SLP- T400"/>
                </v:shape>
                <v:shape id="Freeform 47" o:spid="_x0000_s1032" style="position:absolute;left:25994;top:5710;width:6917;height:2528;visibility:visible;mso-wrap-style:square;v-text-anchor:middle" coordsize="1417982,37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" path="m,190256c119269,83134,238539,-23987,424069,4726v185530,28713,523461,311427,689113,357809c1278834,408917,1348408,345969,1417982,283021e" filled="f" strokecolor="#4579b8 [3044]">
                  <v:path arrowok="t" o:connecttype="custom" o:connectlocs="0,127034;206869,3156;543032,242065;691720,188974" o:connectangles="0,0,0,0"/>
                </v:shape>
                <w10:anchorlock/>
              </v:group>
            </w:pict>
          </mc:Fallback>
        </mc:AlternateContent>
      </w:r>
    </w:p>
    <w:p w14:paraId="3982038F" w14:textId="77777777" w:rsidR="006A70E9" w:rsidRDefault="006A70E9" w:rsidP="006A70E9">
      <w:pPr>
        <w:pStyle w:val="Caption"/>
        <w:jc w:val="center"/>
      </w:pPr>
      <w:proofErr w:type="spellStart"/>
      <w:r>
        <w:t>Hình</w:t>
      </w:r>
      <w:proofErr w:type="spellEnd"/>
      <w:r>
        <w:t xml:space="preserve"> </w:t>
      </w:r>
      <w:fldSimple w:instr=" SEQ Hình \* ARABIC ">
        <w:r w:rsidR="00A3643E">
          <w:rPr>
            <w:noProof/>
          </w:rPr>
          <w:t>2</w:t>
        </w:r>
      </w:fldSimple>
      <w:r>
        <w:t xml:space="preserve">. Các </w:t>
      </w:r>
      <w:proofErr w:type="spellStart"/>
      <w:r>
        <w:t>thành</w:t>
      </w:r>
      <w:proofErr w:type="spellEnd"/>
      <w:r>
        <w:t xml:space="preserve"> </w:t>
      </w:r>
      <w:proofErr w:type="spellStart"/>
      <w:r>
        <w:t>phần</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bộ</w:t>
      </w:r>
      <w:proofErr w:type="spellEnd"/>
      <w:r>
        <w:t xml:space="preserve"> </w:t>
      </w:r>
      <w:proofErr w:type="spellStart"/>
      <w:r>
        <w:t>sản</w:t>
      </w:r>
      <w:proofErr w:type="spellEnd"/>
      <w:r>
        <w:t xml:space="preserve"> </w:t>
      </w:r>
      <w:proofErr w:type="spellStart"/>
      <w:r>
        <w:t>phẩm</w:t>
      </w:r>
      <w:proofErr w:type="spellEnd"/>
    </w:p>
    <w:p w14:paraId="4BCF63A8" w14:textId="77777777" w:rsidR="006A70E9" w:rsidRPr="006A70E9" w:rsidRDefault="006A70E9" w:rsidP="006A70E9">
      <w:pPr>
        <w:jc w:val="center"/>
      </w:pPr>
    </w:p>
    <w:p w14:paraId="338F8397" w14:textId="072D9AFC" w:rsidR="000805C1" w:rsidRDefault="000805C1" w:rsidP="004422CF">
      <w:pPr>
        <w:pStyle w:val="Heading1"/>
      </w:pPr>
      <w:bookmarkStart w:id="2" w:name="_Toc58405239"/>
      <w:proofErr w:type="spellStart"/>
      <w:r>
        <w:t>Hướng</w:t>
      </w:r>
      <w:proofErr w:type="spellEnd"/>
      <w:r>
        <w:t xml:space="preserve"> </w:t>
      </w:r>
      <w:proofErr w:type="spellStart"/>
      <w:r>
        <w:t>dẫn</w:t>
      </w:r>
      <w:proofErr w:type="spellEnd"/>
      <w:r>
        <w:t xml:space="preserve"> </w:t>
      </w:r>
      <w:proofErr w:type="spellStart"/>
      <w:r>
        <w:t>s</w:t>
      </w:r>
      <w:r w:rsidR="00DB6ACC">
        <w:t>ử</w:t>
      </w:r>
      <w:proofErr w:type="spellEnd"/>
      <w:r w:rsidR="00DB6ACC">
        <w:t xml:space="preserve"> </w:t>
      </w:r>
      <w:proofErr w:type="spellStart"/>
      <w:r w:rsidR="00DB6ACC">
        <w:t>dụng</w:t>
      </w:r>
      <w:proofErr w:type="spellEnd"/>
      <w:r w:rsidR="00DB6ACC">
        <w:t xml:space="preserve"> </w:t>
      </w:r>
      <w:proofErr w:type="spellStart"/>
      <w:r w:rsidR="00DB6ACC">
        <w:t>nhanh</w:t>
      </w:r>
      <w:bookmarkEnd w:id="2"/>
      <w:proofErr w:type="spellEnd"/>
    </w:p>
    <w:tbl>
      <w:tblPr>
        <w:tblStyle w:val="TipTable"/>
        <w:tblW w:w="5000" w:type="pct"/>
        <w:tblLook w:val="04A0" w:firstRow="1" w:lastRow="0" w:firstColumn="1" w:lastColumn="0" w:noHBand="0" w:noVBand="1"/>
        <w:tblDescription w:val="Layout table"/>
      </w:tblPr>
      <w:tblGrid>
        <w:gridCol w:w="541"/>
        <w:gridCol w:w="8239"/>
      </w:tblGrid>
      <w:tr w:rsidR="009164D1" w:rsidRPr="00222F9F" w14:paraId="65F55E3D" w14:textId="77777777" w:rsidTr="006E436A">
        <w:tc>
          <w:tcPr>
            <w:cnfStyle w:val="001000000000" w:firstRow="0" w:lastRow="0" w:firstColumn="1" w:lastColumn="0" w:oddVBand="0" w:evenVBand="0" w:oddHBand="0" w:evenHBand="0" w:firstRowFirstColumn="0" w:firstRowLastColumn="0" w:lastRowFirstColumn="0" w:lastRowLastColumn="0"/>
            <w:tcW w:w="308" w:type="pct"/>
          </w:tcPr>
          <w:p w14:paraId="174A9DE2" w14:textId="77777777" w:rsidR="009164D1" w:rsidRPr="009164D1" w:rsidRDefault="009164D1" w:rsidP="006E436A">
            <w:pPr>
              <w:rPr>
                <w:sz w:val="20"/>
                <w:szCs w:val="20"/>
              </w:rPr>
            </w:pPr>
            <w:r w:rsidRPr="009164D1">
              <w:rPr>
                <w:noProof/>
                <w:lang w:eastAsia="en-US"/>
              </w:rPr>
              <mc:AlternateContent>
                <mc:Choice Requires="wpg">
                  <w:drawing>
                    <wp:inline distT="0" distB="0" distL="0" distR="0" wp14:anchorId="112D3BE8" wp14:editId="0F5FDC6C">
                      <wp:extent cx="141605" cy="141605"/>
                      <wp:effectExtent l="0" t="0" r="0" b="0"/>
                      <wp:docPr id="377"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78" name="Rectangle 378" descr="Blue rectangle"/>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379"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7F9756D"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">
                      <v:rect id="Rectangle 378"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" fillcolor="#4f81bd [32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24979329" w14:textId="1217117C" w:rsidR="009164D1" w:rsidRPr="009164D1" w:rsidRDefault="009164D1" w:rsidP="009164D1">
            <w:pPr>
              <w:pStyle w:val="TipText"/>
              <w:cnfStyle w:val="000000000000" w:firstRow="0" w:lastRow="0" w:firstColumn="0" w:lastColumn="0" w:oddVBand="0" w:evenVBand="0" w:oddHBand="0" w:evenHBand="0" w:firstRowFirstColumn="0" w:firstRowLastColumn="0" w:lastRowFirstColumn="0" w:lastRowLastColumn="0"/>
              <w:rPr>
                <w:sz w:val="20"/>
                <w:szCs w:val="20"/>
              </w:rPr>
            </w:pPr>
            <w:proofErr w:type="spellStart"/>
            <w:r>
              <w:t>Vài</w:t>
            </w:r>
            <w:proofErr w:type="spellEnd"/>
            <w:r>
              <w:t xml:space="preserve"> </w:t>
            </w:r>
            <w:proofErr w:type="spellStart"/>
            <w:r>
              <w:t>dòng</w:t>
            </w:r>
            <w:proofErr w:type="spellEnd"/>
            <w:r>
              <w:t xml:space="preserve"> </w:t>
            </w:r>
            <w:proofErr w:type="spellStart"/>
            <w:r>
              <w:t>sơ</w:t>
            </w:r>
            <w:proofErr w:type="spellEnd"/>
            <w:r>
              <w:t xml:space="preserve"> </w:t>
            </w:r>
            <w:proofErr w:type="spellStart"/>
            <w:r>
              <w:t>lược</w:t>
            </w:r>
            <w:proofErr w:type="spellEnd"/>
            <w:r>
              <w:t xml:space="preserve"> </w:t>
            </w:r>
            <w:proofErr w:type="spellStart"/>
            <w:r>
              <w:t>về</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w:t>
            </w:r>
            <w:proofErr w:type="spellStart"/>
            <w:r>
              <w:t>giao</w:t>
            </w:r>
            <w:proofErr w:type="spellEnd"/>
            <w:r>
              <w:t xml:space="preserve"> </w:t>
            </w:r>
            <w:proofErr w:type="spellStart"/>
            <w:r>
              <w:t>diện</w:t>
            </w:r>
            <w:proofErr w:type="spellEnd"/>
          </w:p>
        </w:tc>
      </w:tr>
    </w:tbl>
    <w:p w14:paraId="23C6A8E8" w14:textId="77777777" w:rsidR="009164D1" w:rsidRDefault="009164D1" w:rsidP="004422CF"/>
    <w:p w14:paraId="5E4150DD" w14:textId="61B47BF0" w:rsidR="00867024" w:rsidRPr="007B6213" w:rsidRDefault="00867024" w:rsidP="004422CF">
      <w:pPr>
        <w:rPr>
          <w:color w:val="C00000"/>
        </w:rPr>
      </w:pPr>
      <w:r w:rsidRPr="007B6213">
        <w:rPr>
          <w:b/>
          <w:bCs/>
          <w:color w:val="C00000"/>
        </w:rPr>
        <w:t xml:space="preserve">Qui </w:t>
      </w:r>
      <w:proofErr w:type="spellStart"/>
      <w:r w:rsidRPr="007B6213">
        <w:rPr>
          <w:b/>
          <w:bCs/>
          <w:color w:val="C00000"/>
        </w:rPr>
        <w:t>tắc</w:t>
      </w:r>
      <w:proofErr w:type="spellEnd"/>
      <w:r w:rsidRPr="007B6213">
        <w:rPr>
          <w:b/>
          <w:bCs/>
          <w:color w:val="C00000"/>
        </w:rPr>
        <w:t xml:space="preserve">: </w:t>
      </w:r>
      <w:proofErr w:type="spellStart"/>
      <w:r w:rsidRPr="007B6213">
        <w:rPr>
          <w:color w:val="C00000"/>
        </w:rPr>
        <w:t>tên</w:t>
      </w:r>
      <w:proofErr w:type="spellEnd"/>
      <w:r w:rsidRPr="007B6213">
        <w:rPr>
          <w:color w:val="C00000"/>
        </w:rPr>
        <w:t xml:space="preserve"> </w:t>
      </w:r>
      <w:proofErr w:type="spellStart"/>
      <w:r w:rsidRPr="007B6213">
        <w:rPr>
          <w:color w:val="C00000"/>
        </w:rPr>
        <w:t>riêng</w:t>
      </w:r>
      <w:proofErr w:type="spellEnd"/>
      <w:r w:rsidRPr="007B6213">
        <w:rPr>
          <w:color w:val="C00000"/>
        </w:rPr>
        <w:t xml:space="preserve"> của các </w:t>
      </w:r>
      <w:proofErr w:type="spellStart"/>
      <w:r w:rsidRPr="007B6213">
        <w:rPr>
          <w:color w:val="C00000"/>
        </w:rPr>
        <w:t>đối</w:t>
      </w:r>
      <w:proofErr w:type="spellEnd"/>
      <w:r w:rsidRPr="007B6213">
        <w:rPr>
          <w:color w:val="C00000"/>
        </w:rPr>
        <w:t xml:space="preserve"> </w:t>
      </w:r>
      <w:proofErr w:type="spellStart"/>
      <w:r w:rsidRPr="007B6213">
        <w:rPr>
          <w:color w:val="C00000"/>
        </w:rPr>
        <w:t>tượng</w:t>
      </w:r>
      <w:proofErr w:type="spellEnd"/>
      <w:r w:rsidRPr="007B6213">
        <w:rPr>
          <w:color w:val="C00000"/>
        </w:rPr>
        <w:t xml:space="preserve"> in </w:t>
      </w:r>
      <w:proofErr w:type="spellStart"/>
      <w:r w:rsidRPr="007B6213">
        <w:rPr>
          <w:color w:val="C00000"/>
        </w:rPr>
        <w:t>đậm</w:t>
      </w:r>
      <w:proofErr w:type="spellEnd"/>
      <w:r w:rsidRPr="007B6213">
        <w:rPr>
          <w:color w:val="C00000"/>
        </w:rPr>
        <w:t>.</w:t>
      </w:r>
      <w:r w:rsidR="00560F5D" w:rsidRPr="007B6213">
        <w:rPr>
          <w:color w:val="C00000"/>
        </w:rPr>
        <w:t xml:space="preserve"> </w:t>
      </w:r>
      <w:proofErr w:type="spellStart"/>
      <w:r w:rsidR="00560F5D" w:rsidRPr="007B6213">
        <w:rPr>
          <w:color w:val="C00000"/>
        </w:rPr>
        <w:t>Ví</w:t>
      </w:r>
      <w:proofErr w:type="spellEnd"/>
      <w:r w:rsidR="00560F5D" w:rsidRPr="007B6213">
        <w:rPr>
          <w:color w:val="C00000"/>
        </w:rPr>
        <w:t xml:space="preserve"> </w:t>
      </w:r>
      <w:proofErr w:type="spellStart"/>
      <w:r w:rsidR="00560F5D" w:rsidRPr="007B6213">
        <w:rPr>
          <w:color w:val="C00000"/>
        </w:rPr>
        <w:t>dụ</w:t>
      </w:r>
      <w:proofErr w:type="spellEnd"/>
      <w:r w:rsidR="00560F5D" w:rsidRPr="007B6213">
        <w:rPr>
          <w:color w:val="C00000"/>
        </w:rPr>
        <w:t xml:space="preserve">: ở trên </w:t>
      </w:r>
      <w:proofErr w:type="spellStart"/>
      <w:r w:rsidR="00560F5D" w:rsidRPr="007B6213">
        <w:rPr>
          <w:color w:val="C00000"/>
        </w:rPr>
        <w:t>thanh</w:t>
      </w:r>
      <w:proofErr w:type="spellEnd"/>
      <w:r w:rsidR="00560F5D" w:rsidRPr="007B6213">
        <w:rPr>
          <w:color w:val="C00000"/>
        </w:rPr>
        <w:t xml:space="preserve"> </w:t>
      </w:r>
      <w:r w:rsidR="00560F5D" w:rsidRPr="007B6213">
        <w:rPr>
          <w:b/>
          <w:bCs/>
          <w:color w:val="C00000"/>
        </w:rPr>
        <w:t>Main Ribbon</w:t>
      </w:r>
      <w:r w:rsidR="00560F5D" w:rsidRPr="007B6213">
        <w:rPr>
          <w:color w:val="C00000"/>
        </w:rPr>
        <w:t xml:space="preserve">, </w:t>
      </w:r>
      <w:proofErr w:type="spellStart"/>
      <w:r w:rsidR="00560F5D" w:rsidRPr="007B6213">
        <w:rPr>
          <w:color w:val="C00000"/>
        </w:rPr>
        <w:t>chọn</w:t>
      </w:r>
      <w:proofErr w:type="spellEnd"/>
      <w:r w:rsidR="00560F5D" w:rsidRPr="007B6213">
        <w:rPr>
          <w:color w:val="C00000"/>
        </w:rPr>
        <w:t xml:space="preserve"> tab </w:t>
      </w:r>
      <w:r w:rsidR="00560F5D" w:rsidRPr="007B6213">
        <w:rPr>
          <w:b/>
          <w:bCs/>
          <w:color w:val="C00000"/>
        </w:rPr>
        <w:t xml:space="preserve">Home, </w:t>
      </w:r>
      <w:proofErr w:type="spellStart"/>
      <w:r w:rsidR="00560F5D" w:rsidRPr="007B6213">
        <w:rPr>
          <w:color w:val="C00000"/>
        </w:rPr>
        <w:t>trong</w:t>
      </w:r>
      <w:proofErr w:type="spellEnd"/>
      <w:r w:rsidR="00560F5D" w:rsidRPr="007B6213">
        <w:rPr>
          <w:color w:val="C00000"/>
        </w:rPr>
        <w:t xml:space="preserve"> group </w:t>
      </w:r>
      <w:r w:rsidR="00560F5D" w:rsidRPr="007B6213">
        <w:rPr>
          <w:b/>
          <w:bCs/>
          <w:color w:val="C00000"/>
        </w:rPr>
        <w:t>Font</w:t>
      </w:r>
      <w:r w:rsidR="00560F5D" w:rsidRPr="007B6213">
        <w:rPr>
          <w:color w:val="C00000"/>
        </w:rPr>
        <w:t xml:space="preserve">, </w:t>
      </w:r>
      <w:proofErr w:type="spellStart"/>
      <w:r w:rsidR="00560F5D" w:rsidRPr="007B6213">
        <w:rPr>
          <w:color w:val="C00000"/>
        </w:rPr>
        <w:t>bấm</w:t>
      </w:r>
      <w:proofErr w:type="spellEnd"/>
      <w:r w:rsidR="00560F5D" w:rsidRPr="007B6213">
        <w:rPr>
          <w:color w:val="C00000"/>
        </w:rPr>
        <w:t xml:space="preserve"> </w:t>
      </w:r>
      <w:proofErr w:type="spellStart"/>
      <w:r w:rsidR="00560F5D" w:rsidRPr="007B6213">
        <w:rPr>
          <w:color w:val="C00000"/>
        </w:rPr>
        <w:t>chọn</w:t>
      </w:r>
      <w:proofErr w:type="spellEnd"/>
      <w:r w:rsidR="00560F5D" w:rsidRPr="007B6213">
        <w:rPr>
          <w:color w:val="C00000"/>
        </w:rPr>
        <w:t xml:space="preserve"> font </w:t>
      </w:r>
      <w:r w:rsidR="00560F5D" w:rsidRPr="007B6213">
        <w:rPr>
          <w:b/>
          <w:bCs/>
          <w:color w:val="C00000"/>
        </w:rPr>
        <w:t>Tahoma</w:t>
      </w:r>
      <w:r w:rsidR="00560F5D" w:rsidRPr="007B6213">
        <w:rPr>
          <w:color w:val="C00000"/>
        </w:rPr>
        <w:t>.</w:t>
      </w:r>
      <w:r w:rsidR="007B6213" w:rsidRPr="007B6213">
        <w:rPr>
          <w:color w:val="C00000"/>
        </w:rPr>
        <w:t xml:space="preserve"> Sau </w:t>
      </w:r>
      <w:proofErr w:type="spellStart"/>
      <w:r w:rsidR="007B6213" w:rsidRPr="007B6213">
        <w:rPr>
          <w:color w:val="C00000"/>
        </w:rPr>
        <w:t>đó</w:t>
      </w:r>
      <w:proofErr w:type="spellEnd"/>
      <w:r w:rsidR="007B6213" w:rsidRPr="007B6213">
        <w:rPr>
          <w:color w:val="C00000"/>
        </w:rPr>
        <w:t xml:space="preserve">, </w:t>
      </w:r>
      <w:proofErr w:type="spellStart"/>
      <w:r w:rsidR="007B6213" w:rsidRPr="007B6213">
        <w:rPr>
          <w:color w:val="C00000"/>
        </w:rPr>
        <w:t>bấm</w:t>
      </w:r>
      <w:proofErr w:type="spellEnd"/>
      <w:r w:rsidR="007B6213" w:rsidRPr="007B6213">
        <w:rPr>
          <w:color w:val="C00000"/>
        </w:rPr>
        <w:t xml:space="preserve"> </w:t>
      </w:r>
      <w:r w:rsidR="007B6213" w:rsidRPr="007B6213">
        <w:rPr>
          <w:b/>
          <w:bCs/>
          <w:color w:val="C00000"/>
        </w:rPr>
        <w:t>OK</w:t>
      </w:r>
      <w:r w:rsidR="007B6213" w:rsidRPr="007B6213">
        <w:rPr>
          <w:color w:val="C00000"/>
        </w:rPr>
        <w:t>.</w:t>
      </w:r>
    </w:p>
    <w:p w14:paraId="7DD449B1" w14:textId="77777777" w:rsidR="004422CF" w:rsidRPr="004422CF" w:rsidRDefault="004422CF" w:rsidP="004422CF">
      <w:pPr>
        <w:rPr>
          <w:noProof/>
          <w:lang w:val="fr-FR"/>
        </w:rPr>
      </w:pPr>
      <w:r w:rsidRPr="00867024">
        <w:rPr>
          <w:noProof/>
        </w:rPr>
        <w:lastRenderedPageBreak/>
        <w:t xml:space="preserve">Lorem ipsum dolor sit amet, consectetuer adipiscing elit. </w:t>
      </w:r>
      <w:r>
        <w:rPr>
          <w:noProof/>
        </w:rPr>
        <w:t xml:space="preserve">Maecenas porttitor congue massa. Fusce posuere, magna sed pulvinar ultricies, purus lectus malesuada libero, sit amet commodo magna eros quis urna. </w:t>
      </w:r>
      <w:r w:rsidRPr="004422CF">
        <w:rPr>
          <w:noProof/>
          <w:lang w:val="fr-FR"/>
        </w:rPr>
        <w:t>Nunc viverra imperdiet enim. Fusce est.</w:t>
      </w:r>
    </w:p>
    <w:p w14:paraId="6EC36B5D" w14:textId="77777777" w:rsidR="004422CF" w:rsidRPr="004422CF" w:rsidRDefault="004422CF" w:rsidP="004422CF">
      <w:pPr>
        <w:rPr>
          <w:noProof/>
          <w:lang w:val="fr-FR"/>
        </w:rPr>
      </w:pPr>
      <w:r w:rsidRPr="004422CF">
        <w:rPr>
          <w:noProof/>
          <w:lang w:val="fr-FR"/>
        </w:rPr>
        <w:t>Vivamus a tellus. Pellentesque habitant morbi tristique senectus et netus et malesuada fames ac turpis egestas. Proin pharetra nonummy pede. Mauris et orci. Aenean nec lorem.</w:t>
      </w:r>
    </w:p>
    <w:p w14:paraId="20F8AA0E" w14:textId="348B1038" w:rsidR="004422CF" w:rsidRDefault="004422CF" w:rsidP="004422CF">
      <w:r>
        <w:rPr>
          <w:noProof/>
        </w:rPr>
        <w:t>In porttitor. Donec laoreet nonummy augue. Suspendisse dui purus, scelerisque at, vulputate vitae, pretium mattis, nunc. Mauris eget neque at sem venenatis eleifend. Ut nonummy.</w:t>
      </w:r>
    </w:p>
    <w:p w14:paraId="1F37FE5F" w14:textId="06C303B5" w:rsidR="005575D6" w:rsidRDefault="002D0AD0" w:rsidP="005575D6">
      <w:r>
        <w:rPr>
          <w:noProof/>
          <w:lang w:eastAsia="en-US" w:bidi="ar-SA"/>
        </w:rPr>
        <mc:AlternateContent>
          <mc:Choice Requires="wpc">
            <w:drawing>
              <wp:inline distT="0" distB="0" distL="0" distR="0" wp14:anchorId="0271F21A" wp14:editId="0160CC75">
                <wp:extent cx="5575300" cy="2110221"/>
                <wp:effectExtent l="0" t="0" r="25400" b="23495"/>
                <wp:docPr id="190" name="Canvas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c:wpc>
                  </a:graphicData>
                </a:graphic>
              </wp:inline>
            </w:drawing>
          </mc:Choice>
          <mc:Fallback>
            <w:pict>
              <v:group w14:anchorId="2C961F66" id="Canvas 190" o:spid="_x0000_s1026" editas="canvas" style="width:439pt;height:166.15pt;mso-position-horizontal-relative:char;mso-position-vertical-relative:line" coordsize="55753,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">
                <v:shape id="_x0000_s1027" type="#_x0000_t75" style="position:absolute;width:55753;height:21101;visibility:visible;mso-wrap-style:square" stroked="t" strokecolor="#4f81bd [3204]">
                  <v:fill o:detectmouseclick="t"/>
                  <v:path o:connecttype="none"/>
                </v:shape>
                <w10:anchorlock/>
              </v:group>
            </w:pict>
          </mc:Fallback>
        </mc:AlternateContent>
      </w:r>
    </w:p>
    <w:p w14:paraId="3E0CB023" w14:textId="77777777" w:rsidR="00DB6ACC" w:rsidRDefault="00DB6ACC" w:rsidP="00DB6ACC">
      <w:pPr>
        <w:pStyle w:val="Caption"/>
        <w:jc w:val="center"/>
      </w:pPr>
      <w:bookmarkStart w:id="3" w:name="_Ref422734410"/>
      <w:proofErr w:type="spellStart"/>
      <w:r>
        <w:t>Hình</w:t>
      </w:r>
      <w:proofErr w:type="spellEnd"/>
      <w:r>
        <w:t xml:space="preserve"> </w:t>
      </w:r>
      <w:fldSimple w:instr=" SEQ Hình \* ARABIC ">
        <w:r w:rsidR="00A3643E">
          <w:rPr>
            <w:noProof/>
          </w:rPr>
          <w:t>3</w:t>
        </w:r>
      </w:fldSimple>
      <w:r>
        <w:t xml:space="preserve">. </w:t>
      </w:r>
      <w:bookmarkEnd w:id="3"/>
      <w:r w:rsidR="00C42D4B">
        <w:t xml:space="preserve">Các </w:t>
      </w:r>
      <w:proofErr w:type="spellStart"/>
      <w:r w:rsidR="00C42D4B">
        <w:t>vùng</w:t>
      </w:r>
      <w:proofErr w:type="spellEnd"/>
      <w:r w:rsidR="00C42D4B">
        <w:t xml:space="preserve"> </w:t>
      </w:r>
      <w:proofErr w:type="spellStart"/>
      <w:r w:rsidR="00C42D4B">
        <w:t>chức</w:t>
      </w:r>
      <w:proofErr w:type="spellEnd"/>
      <w:r w:rsidR="00C42D4B">
        <w:t xml:space="preserve"> </w:t>
      </w:r>
      <w:proofErr w:type="spellStart"/>
      <w:r w:rsidR="00C42D4B">
        <w:t>năng</w:t>
      </w:r>
      <w:proofErr w:type="spellEnd"/>
      <w:r w:rsidR="00C42D4B">
        <w:t xml:space="preserve"> trên </w:t>
      </w:r>
      <w:proofErr w:type="spellStart"/>
      <w:r w:rsidR="00C42D4B">
        <w:t>giao</w:t>
      </w:r>
      <w:proofErr w:type="spellEnd"/>
      <w:r w:rsidR="00C42D4B">
        <w:t xml:space="preserve"> </w:t>
      </w:r>
      <w:proofErr w:type="spellStart"/>
      <w:r w:rsidR="00C42D4B">
        <w:t>diện</w:t>
      </w:r>
      <w:proofErr w:type="spellEnd"/>
      <w:r w:rsidR="00C42D4B">
        <w:t xml:space="preserve"> </w:t>
      </w:r>
      <w:proofErr w:type="spellStart"/>
      <w:r w:rsidR="00C42D4B">
        <w:t>chính</w:t>
      </w:r>
      <w:proofErr w:type="spellEnd"/>
    </w:p>
    <w:p w14:paraId="07CDF8AC" w14:textId="20BE684A" w:rsidR="00AA28CA" w:rsidRDefault="00A5136E" w:rsidP="000744AD">
      <w:pPr>
        <w:pStyle w:val="Heading2"/>
      </w:pPr>
      <w:bookmarkStart w:id="4" w:name="_Toc58405240"/>
      <w:r>
        <w:t xml:space="preserve">Các </w:t>
      </w:r>
      <w:proofErr w:type="spellStart"/>
      <w:r>
        <w:t>cài</w:t>
      </w:r>
      <w:proofErr w:type="spellEnd"/>
      <w:r>
        <w:t xml:space="preserve"> </w:t>
      </w:r>
      <w:proofErr w:type="spellStart"/>
      <w:r>
        <w:t>đặt</w:t>
      </w:r>
      <w:proofErr w:type="spellEnd"/>
      <w:r>
        <w:t xml:space="preserve"> </w:t>
      </w:r>
      <w:proofErr w:type="spellStart"/>
      <w:r>
        <w:t>bắt</w:t>
      </w:r>
      <w:proofErr w:type="spellEnd"/>
      <w:r>
        <w:t xml:space="preserve"> </w:t>
      </w:r>
      <w:proofErr w:type="spellStart"/>
      <w:r>
        <w:t>buộc</w:t>
      </w:r>
      <w:bookmarkEnd w:id="4"/>
      <w:proofErr w:type="spellEnd"/>
    </w:p>
    <w:p w14:paraId="43B3A20E" w14:textId="372DEF4A" w:rsidR="00B77488" w:rsidRPr="00B77488" w:rsidRDefault="00B77488" w:rsidP="00B77488">
      <w:proofErr w:type="spellStart"/>
      <w:r>
        <w:t>Hướng</w:t>
      </w:r>
      <w:proofErr w:type="spellEnd"/>
      <w:r>
        <w:t xml:space="preserve"> </w:t>
      </w:r>
      <w:proofErr w:type="spellStart"/>
      <w:r>
        <w:t>dẫn</w:t>
      </w:r>
      <w:proofErr w:type="spellEnd"/>
      <w:r>
        <w:t xml:space="preserve"> </w:t>
      </w:r>
      <w:proofErr w:type="spellStart"/>
      <w:r>
        <w:t>nhanh</w:t>
      </w:r>
      <w:proofErr w:type="spellEnd"/>
      <w:r>
        <w:t xml:space="preserve">, </w:t>
      </w:r>
      <w:proofErr w:type="spellStart"/>
      <w:r>
        <w:t>hoặc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người</w:t>
      </w:r>
      <w:proofErr w:type="spellEnd"/>
      <w:r>
        <w:t xml:space="preserve"> dùng </w:t>
      </w:r>
      <w:proofErr w:type="spellStart"/>
      <w:r>
        <w:t>xem</w:t>
      </w:r>
      <w:proofErr w:type="spellEnd"/>
      <w:r>
        <w:t xml:space="preserve"> ở </w:t>
      </w:r>
      <w:proofErr w:type="spellStart"/>
      <w:r>
        <w:t>tài</w:t>
      </w:r>
      <w:proofErr w:type="spellEnd"/>
      <w:r>
        <w:t xml:space="preserve"> </w:t>
      </w:r>
      <w:proofErr w:type="spellStart"/>
      <w:r>
        <w:t>liệu</w:t>
      </w:r>
      <w:proofErr w:type="spellEnd"/>
      <w:r>
        <w:t xml:space="preserve"> </w:t>
      </w:r>
      <w:proofErr w:type="spellStart"/>
      <w:r>
        <w:t>cài</w:t>
      </w:r>
      <w:proofErr w:type="spellEnd"/>
      <w:r>
        <w:t xml:space="preserve"> </w:t>
      </w:r>
      <w:proofErr w:type="spellStart"/>
      <w:r>
        <w:t>đặt</w:t>
      </w:r>
      <w:proofErr w:type="spellEnd"/>
    </w:p>
    <w:p w14:paraId="03C99CAE" w14:textId="640888E7" w:rsidR="000A6729" w:rsidRDefault="00A10816" w:rsidP="00CC7BA7">
      <w:pPr>
        <w:pStyle w:val="ListParagraph"/>
        <w:numPr>
          <w:ilvl w:val="0"/>
          <w:numId w:val="3"/>
        </w:numPr>
        <w:ind w:left="1350" w:hanging="990"/>
      </w:pPr>
      <w:r w:rsidRPr="000805C1">
        <w:t xml:space="preserve">Lorem ipsum dolor sit </w:t>
      </w:r>
      <w:proofErr w:type="spellStart"/>
      <w:r w:rsidRPr="000805C1">
        <w:t>amet</w:t>
      </w:r>
      <w:proofErr w:type="spellEnd"/>
      <w:r w:rsidRPr="000805C1">
        <w:t xml:space="preserve">, </w:t>
      </w:r>
      <w:proofErr w:type="spellStart"/>
      <w:r w:rsidRPr="000805C1">
        <w:t>consectetuer</w:t>
      </w:r>
      <w:proofErr w:type="spellEnd"/>
      <w:r w:rsidRPr="000805C1">
        <w:t xml:space="preserve"> </w:t>
      </w:r>
      <w:proofErr w:type="spellStart"/>
      <w:r w:rsidRPr="000805C1">
        <w:t>adipiscing</w:t>
      </w:r>
      <w:proofErr w:type="spellEnd"/>
      <w:r w:rsidRPr="000805C1">
        <w:t xml:space="preserve"> </w:t>
      </w:r>
      <w:proofErr w:type="spellStart"/>
      <w:r w:rsidRPr="000805C1">
        <w:t>elit</w:t>
      </w:r>
      <w:proofErr w:type="spellEnd"/>
      <w:r w:rsidRPr="000805C1">
        <w:t xml:space="preserve">. Maecenas </w:t>
      </w:r>
      <w:proofErr w:type="spellStart"/>
      <w:r w:rsidRPr="000805C1">
        <w:t>porttitor</w:t>
      </w:r>
      <w:proofErr w:type="spellEnd"/>
      <w:r w:rsidRPr="000805C1">
        <w:t xml:space="preserve"> </w:t>
      </w:r>
      <w:proofErr w:type="spellStart"/>
      <w:r w:rsidRPr="000805C1">
        <w:t>congue</w:t>
      </w:r>
      <w:proofErr w:type="spellEnd"/>
      <w:r w:rsidRPr="000805C1">
        <w:t xml:space="preserve"> </w:t>
      </w:r>
      <w:proofErr w:type="spellStart"/>
      <w:r w:rsidRPr="000805C1">
        <w:t>massa</w:t>
      </w:r>
      <w:proofErr w:type="spellEnd"/>
      <w:r w:rsidRPr="000805C1">
        <w:t>.</w:t>
      </w:r>
    </w:p>
    <w:p w14:paraId="688C698B" w14:textId="49E0C449" w:rsidR="0030240A" w:rsidRDefault="00A10816" w:rsidP="00536FE8">
      <w:pPr>
        <w:ind w:left="360"/>
        <w:jc w:val="center"/>
      </w:pPr>
      <w:r>
        <w:rPr>
          <w:noProof/>
          <w:lang w:eastAsia="en-US" w:bidi="ar-SA"/>
        </w:rPr>
        <mc:AlternateContent>
          <mc:Choice Requires="wpc">
            <w:drawing>
              <wp:inline distT="0" distB="0" distL="0" distR="0" wp14:anchorId="4ED711FD" wp14:editId="5285D61F">
                <wp:extent cx="5575300" cy="1847851"/>
                <wp:effectExtent l="0" t="0" r="25400" b="19050"/>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295" name="Oval 295"/>
                        <wps:cNvSpPr/>
                        <wps:spPr>
                          <a:xfrm>
                            <a:off x="1065825" y="180000"/>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7" name="Oval 297"/>
                        <wps:cNvSpPr/>
                        <wps:spPr>
                          <a:xfrm>
                            <a:off x="3913800" y="978490"/>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9" name="Oval 299"/>
                        <wps:cNvSpPr/>
                        <wps:spPr>
                          <a:xfrm>
                            <a:off x="180000" y="180000"/>
                            <a:ext cx="391500" cy="3438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CE575" w14:textId="71275D33" w:rsidR="006E436A" w:rsidRPr="00A10816" w:rsidRDefault="006E436A" w:rsidP="00A10816">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2" name="Oval 302"/>
                        <wps:cNvSpPr/>
                        <wps:spPr>
                          <a:xfrm>
                            <a:off x="674665" y="1122975"/>
                            <a:ext cx="391160" cy="34353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4CAD40" w14:textId="0EA6011F" w:rsidR="006E436A" w:rsidRDefault="006E436A" w:rsidP="00A10816">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4" name="Oval 304"/>
                        <wps:cNvSpPr/>
                        <wps:spPr>
                          <a:xfrm>
                            <a:off x="3501980" y="794045"/>
                            <a:ext cx="391160" cy="34353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4564EB" w14:textId="7726107A" w:rsidR="006E436A" w:rsidRDefault="006E436A" w:rsidP="00A10816">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ED711FD" id="Canvas 193" o:spid="_x0000_s1027" editas="canvas" style="width:439pt;height:145.5pt;mso-position-horizontal-relative:char;mso-position-vertical-relative:line" coordsize="55753,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">
                <v:shape id="_x0000_s1028" type="#_x0000_t75" style="position:absolute;width:55753;height:18478;visibility:visible;mso-wrap-style:square" stroked="t" strokecolor="#4f81bd [3204]">
                  <v:fill o:detectmouseclick="t"/>
                  <v:path o:connecttype="none"/>
                </v:shape>
                <v:oval id="Oval 295" o:spid="_x0000_s1029" style="position:absolute;left:10658;top:1800;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" filled="f" strokecolor="red" strokeweight="2pt"/>
                <v:oval id="Oval 297" o:spid="_x0000_s1030" style="position:absolute;left:39138;top:9784;width:8280;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" filled="f" strokecolor="red" strokeweight="2pt"/>
                <v:oval id="Oval 299" o:spid="_x0000_s1031" style="position:absolute;left:1800;top:1800;width:3915;height:3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" fillcolor="red" strokecolor="#c00000" strokeweight="2pt">
                  <v:textbox inset="0,0,0,0">
                    <w:txbxContent>
                      <w:p w14:paraId="509CE575" w14:textId="71275D33" w:rsidR="006E436A" w:rsidRPr="00A10816" w:rsidRDefault="006E436A" w:rsidP="00A10816">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302" o:spid="_x0000_s1032" style="position:absolute;left:6746;top:11229;width:3912;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" fillcolor="red" strokecolor="#c00000" strokeweight="2pt">
                  <v:textbox inset="0,0,0,0">
                    <w:txbxContent>
                      <w:p w14:paraId="764CAD40" w14:textId="0EA6011F" w:rsidR="006E436A" w:rsidRDefault="006E436A" w:rsidP="00A10816">
                        <w:pPr>
                          <w:jc w:val="center"/>
                          <w:rPr>
                            <w:sz w:val="24"/>
                            <w:szCs w:val="24"/>
                          </w:rPr>
                        </w:pPr>
                        <w:r>
                          <w:rPr>
                            <w:color w:val="FFFFFF"/>
                            <w:sz w:val="32"/>
                            <w:szCs w:val="32"/>
                          </w:rPr>
                          <w:t>2</w:t>
                        </w:r>
                      </w:p>
                    </w:txbxContent>
                  </v:textbox>
                </v:oval>
                <v:oval id="Oval 304" o:spid="_x0000_s1033" style="position:absolute;left:35019;top:7940;width:3912;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" fillcolor="red" strokecolor="#c00000" strokeweight="2pt">
                  <v:textbox inset="0,0,0,0">
                    <w:txbxContent>
                      <w:p w14:paraId="6E4564EB" w14:textId="7726107A" w:rsidR="006E436A" w:rsidRDefault="006E436A" w:rsidP="00A10816">
                        <w:pPr>
                          <w:jc w:val="center"/>
                          <w:rPr>
                            <w:sz w:val="24"/>
                            <w:szCs w:val="24"/>
                          </w:rPr>
                        </w:pPr>
                        <w:r>
                          <w:rPr>
                            <w:color w:val="FFFFFF"/>
                            <w:sz w:val="32"/>
                            <w:szCs w:val="32"/>
                          </w:rPr>
                          <w:t>3</w:t>
                        </w:r>
                      </w:p>
                    </w:txbxContent>
                  </v:textbox>
                </v:oval>
                <w10:anchorlock/>
              </v:group>
            </w:pict>
          </mc:Fallback>
        </mc:AlternateContent>
      </w:r>
    </w:p>
    <w:p w14:paraId="027EFD3E" w14:textId="10E7D54E" w:rsidR="00CC7BA7" w:rsidRPr="004422CF" w:rsidRDefault="00A10816" w:rsidP="00CC7BA7">
      <w:pPr>
        <w:pStyle w:val="ListParagraph"/>
        <w:numPr>
          <w:ilvl w:val="0"/>
          <w:numId w:val="3"/>
        </w:numPr>
        <w:ind w:left="1350" w:hanging="990"/>
      </w:pPr>
      <w:r w:rsidRPr="004422CF">
        <w:t xml:space="preserve">Lorem ipsum dolor sit </w:t>
      </w:r>
      <w:proofErr w:type="spellStart"/>
      <w:r w:rsidRPr="004422CF">
        <w:t>amet</w:t>
      </w:r>
      <w:proofErr w:type="spellEnd"/>
      <w:r w:rsidRPr="004422CF">
        <w:t xml:space="preserve">, </w:t>
      </w:r>
      <w:proofErr w:type="spellStart"/>
      <w:r w:rsidRPr="004422CF">
        <w:t>consectetuer</w:t>
      </w:r>
      <w:proofErr w:type="spellEnd"/>
      <w:r w:rsidRPr="004422CF">
        <w:t xml:space="preserve"> </w:t>
      </w:r>
      <w:proofErr w:type="spellStart"/>
      <w:r w:rsidRPr="004422CF">
        <w:t>adipiscing</w:t>
      </w:r>
      <w:proofErr w:type="spellEnd"/>
      <w:r w:rsidRPr="004422CF">
        <w:t xml:space="preserve"> </w:t>
      </w:r>
      <w:proofErr w:type="spellStart"/>
      <w:r w:rsidRPr="004422CF">
        <w:t>elit</w:t>
      </w:r>
      <w:proofErr w:type="spellEnd"/>
      <w:r w:rsidRPr="004422CF">
        <w:t xml:space="preserve">. Maecenas </w:t>
      </w:r>
      <w:proofErr w:type="spellStart"/>
      <w:r w:rsidRPr="004422CF">
        <w:t>porttitor</w:t>
      </w:r>
      <w:proofErr w:type="spellEnd"/>
      <w:r w:rsidRPr="004422CF">
        <w:t xml:space="preserve"> </w:t>
      </w:r>
      <w:proofErr w:type="spellStart"/>
      <w:r w:rsidRPr="004422CF">
        <w:t>congue</w:t>
      </w:r>
      <w:proofErr w:type="spellEnd"/>
      <w:r w:rsidRPr="004422CF">
        <w:t xml:space="preserve"> </w:t>
      </w:r>
      <w:proofErr w:type="spellStart"/>
      <w:r w:rsidRPr="004422CF">
        <w:t>massa</w:t>
      </w:r>
      <w:proofErr w:type="spellEnd"/>
      <w:r w:rsidRPr="004422CF">
        <w:t xml:space="preserve">. </w:t>
      </w:r>
      <w:proofErr w:type="spellStart"/>
      <w:r w:rsidRPr="004422CF">
        <w:t>Fusce</w:t>
      </w:r>
      <w:proofErr w:type="spellEnd"/>
      <w:r w:rsidRPr="004422CF">
        <w:t xml:space="preserve"> </w:t>
      </w:r>
      <w:proofErr w:type="spellStart"/>
      <w:r w:rsidRPr="004422CF">
        <w:t>posuere</w:t>
      </w:r>
      <w:proofErr w:type="spellEnd"/>
      <w:r w:rsidRPr="004422CF">
        <w:t xml:space="preserve">, magna sed pulvinar </w:t>
      </w:r>
      <w:proofErr w:type="spellStart"/>
      <w:r w:rsidRPr="004422CF">
        <w:t>ultricies</w:t>
      </w:r>
      <w:proofErr w:type="spellEnd"/>
      <w:r w:rsidRPr="004422CF">
        <w:t xml:space="preserve">, </w:t>
      </w:r>
      <w:proofErr w:type="spellStart"/>
      <w:r w:rsidRPr="004422CF">
        <w:t>purus</w:t>
      </w:r>
      <w:proofErr w:type="spellEnd"/>
      <w:r w:rsidRPr="004422CF">
        <w:t xml:space="preserve"> </w:t>
      </w:r>
      <w:proofErr w:type="spellStart"/>
      <w:r w:rsidRPr="004422CF">
        <w:t>lectus</w:t>
      </w:r>
      <w:proofErr w:type="spellEnd"/>
      <w:r w:rsidRPr="004422CF">
        <w:t xml:space="preserve"> </w:t>
      </w:r>
      <w:proofErr w:type="spellStart"/>
      <w:r w:rsidRPr="004422CF">
        <w:t>malesuada</w:t>
      </w:r>
      <w:proofErr w:type="spellEnd"/>
      <w:r w:rsidRPr="004422CF">
        <w:t xml:space="preserve"> libero, sit </w:t>
      </w:r>
      <w:proofErr w:type="spellStart"/>
      <w:r w:rsidRPr="004422CF">
        <w:t>amet</w:t>
      </w:r>
      <w:proofErr w:type="spellEnd"/>
      <w:r w:rsidRPr="004422CF">
        <w:t xml:space="preserve"> </w:t>
      </w:r>
      <w:proofErr w:type="spellStart"/>
      <w:r w:rsidRPr="004422CF">
        <w:t>commodo</w:t>
      </w:r>
      <w:proofErr w:type="spellEnd"/>
      <w:r w:rsidRPr="004422CF">
        <w:t xml:space="preserve"> magna eros </w:t>
      </w:r>
      <w:proofErr w:type="spellStart"/>
      <w:r w:rsidRPr="004422CF">
        <w:t>quis</w:t>
      </w:r>
      <w:proofErr w:type="spellEnd"/>
      <w:r w:rsidRPr="004422CF">
        <w:t xml:space="preserve"> </w:t>
      </w:r>
      <w:proofErr w:type="spellStart"/>
      <w:r w:rsidRPr="004422CF">
        <w:t>urna</w:t>
      </w:r>
      <w:proofErr w:type="spellEnd"/>
    </w:p>
    <w:p w14:paraId="000B87F2" w14:textId="60C3DC8D" w:rsidR="00A10816" w:rsidRDefault="00A10816" w:rsidP="00A10816">
      <w:pPr>
        <w:pStyle w:val="ListParagraph"/>
        <w:numPr>
          <w:ilvl w:val="0"/>
          <w:numId w:val="3"/>
        </w:numPr>
        <w:ind w:left="1350" w:hanging="990"/>
      </w:pPr>
      <w:r w:rsidRPr="000805C1">
        <w:rPr>
          <w:noProof/>
          <w:lang w:val="fr-FR"/>
        </w:rPr>
        <w:t xml:space="preserve">Nunc viverra imperdiet enim. Fusce est. </w:t>
      </w:r>
      <w:r>
        <w:rPr>
          <w:noProof/>
        </w:rPr>
        <w:t>Vivamus a tellus.</w:t>
      </w:r>
    </w:p>
    <w:p w14:paraId="54F10495" w14:textId="410C52E7" w:rsidR="004422CF" w:rsidRDefault="004422CF" w:rsidP="004422CF">
      <w:pPr>
        <w:ind w:left="360"/>
      </w:pPr>
      <w:r>
        <w:rPr>
          <w:noProof/>
          <w:lang w:eastAsia="en-US" w:bidi="ar-SA"/>
        </w:rPr>
        <w:lastRenderedPageBreak/>
        <mc:AlternateContent>
          <mc:Choice Requires="wpc">
            <w:drawing>
              <wp:inline distT="0" distB="0" distL="0" distR="0" wp14:anchorId="10D54D4D" wp14:editId="2EECF4A4">
                <wp:extent cx="5575300" cy="1592535"/>
                <wp:effectExtent l="0" t="0" r="25400" b="27305"/>
                <wp:docPr id="207" name="C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196" name="Oval 196"/>
                        <wps:cNvSpPr/>
                        <wps:spPr>
                          <a:xfrm>
                            <a:off x="1065825" y="180000"/>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Oval 198"/>
                        <wps:cNvSpPr/>
                        <wps:spPr>
                          <a:xfrm>
                            <a:off x="3913800" y="978490"/>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180000" y="180000"/>
                            <a:ext cx="391500" cy="3438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D5A93F" w14:textId="77777777" w:rsidR="006E436A" w:rsidRPr="00A10816" w:rsidRDefault="006E436A" w:rsidP="004422CF">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0" name="Oval 200"/>
                        <wps:cNvSpPr/>
                        <wps:spPr>
                          <a:xfrm>
                            <a:off x="674665" y="1122975"/>
                            <a:ext cx="391160" cy="34353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ACD07" w14:textId="77777777" w:rsidR="006E436A" w:rsidRDefault="006E436A" w:rsidP="004422CF">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1" name="Oval 201"/>
                        <wps:cNvSpPr/>
                        <wps:spPr>
                          <a:xfrm>
                            <a:off x="3501980" y="794045"/>
                            <a:ext cx="391160" cy="34353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831D4" w14:textId="77777777" w:rsidR="006E436A" w:rsidRDefault="006E436A" w:rsidP="004422CF">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D54D4D" id="Canvas 207" o:spid="_x0000_s1034" editas="canvas" style="width:439pt;height:125.4pt;mso-position-horizontal-relative:char;mso-position-vertical-relative:line" coordsize="55753,15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">
                <v:shape id="_x0000_s1035" type="#_x0000_t75" style="position:absolute;width:55753;height:15919;visibility:visible;mso-wrap-style:square" stroked="t" strokecolor="#4f81bd [3204]">
                  <v:fill o:detectmouseclick="t"/>
                  <v:path o:connecttype="none"/>
                </v:shape>
                <v:oval id="Oval 196" o:spid="_x0000_s1036" style="position:absolute;left:10658;top:1800;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" filled="f" strokecolor="red" strokeweight="2pt"/>
                <v:oval id="Oval 198" o:spid="_x0000_s1037" style="position:absolute;left:39138;top:9784;width:8280;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" filled="f" strokecolor="red" strokeweight="2pt"/>
                <v:oval id="Oval 199" o:spid="_x0000_s1038" style="position:absolute;left:1800;top:1800;width:3915;height:3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" fillcolor="red" strokecolor="#c00000" strokeweight="2pt">
                  <v:textbox inset="0,0,0,0">
                    <w:txbxContent>
                      <w:p w14:paraId="6ED5A93F" w14:textId="77777777" w:rsidR="006E436A" w:rsidRPr="00A10816" w:rsidRDefault="006E436A" w:rsidP="004422CF">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200" o:spid="_x0000_s1039" style="position:absolute;left:6746;top:11229;width:3912;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" fillcolor="red" strokecolor="#c00000" strokeweight="2pt">
                  <v:textbox inset="0,0,0,0">
                    <w:txbxContent>
                      <w:p w14:paraId="15CACD07" w14:textId="77777777" w:rsidR="006E436A" w:rsidRDefault="006E436A" w:rsidP="004422CF">
                        <w:pPr>
                          <w:jc w:val="center"/>
                          <w:rPr>
                            <w:sz w:val="24"/>
                            <w:szCs w:val="24"/>
                          </w:rPr>
                        </w:pPr>
                        <w:r>
                          <w:rPr>
                            <w:color w:val="FFFFFF"/>
                            <w:sz w:val="32"/>
                            <w:szCs w:val="32"/>
                          </w:rPr>
                          <w:t>2</w:t>
                        </w:r>
                      </w:p>
                    </w:txbxContent>
                  </v:textbox>
                </v:oval>
                <v:oval id="Oval 201" o:spid="_x0000_s1040" style="position:absolute;left:35019;top:7940;width:3912;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" fillcolor="red" strokecolor="#c00000" strokeweight="2pt">
                  <v:textbox inset="0,0,0,0">
                    <w:txbxContent>
                      <w:p w14:paraId="202831D4" w14:textId="77777777" w:rsidR="006E436A" w:rsidRDefault="006E436A" w:rsidP="004422CF">
                        <w:pPr>
                          <w:jc w:val="center"/>
                          <w:rPr>
                            <w:sz w:val="24"/>
                            <w:szCs w:val="24"/>
                          </w:rPr>
                        </w:pPr>
                        <w:r>
                          <w:rPr>
                            <w:color w:val="FFFFFF"/>
                            <w:sz w:val="32"/>
                            <w:szCs w:val="32"/>
                          </w:rPr>
                          <w:t>3</w:t>
                        </w:r>
                      </w:p>
                    </w:txbxContent>
                  </v:textbox>
                </v:oval>
                <w10:anchorlock/>
              </v:group>
            </w:pict>
          </mc:Fallback>
        </mc:AlternateContent>
      </w:r>
    </w:p>
    <w:p w14:paraId="0E026B9A" w14:textId="3A3AE261" w:rsidR="00AA6323" w:rsidRDefault="00A10816" w:rsidP="00A10816">
      <w:pPr>
        <w:pStyle w:val="ListParagraph"/>
        <w:numPr>
          <w:ilvl w:val="0"/>
          <w:numId w:val="3"/>
        </w:numPr>
        <w:ind w:left="1350" w:hanging="990"/>
      </w:pPr>
      <w:r w:rsidRPr="004422CF">
        <w:t xml:space="preserve">Lorem ipsum dolor sit </w:t>
      </w:r>
      <w:proofErr w:type="spellStart"/>
      <w:r w:rsidRPr="004422CF">
        <w:t>amet</w:t>
      </w:r>
      <w:proofErr w:type="spellEnd"/>
      <w:r w:rsidRPr="004422CF">
        <w:t xml:space="preserve">, </w:t>
      </w:r>
      <w:proofErr w:type="spellStart"/>
      <w:r w:rsidRPr="004422CF">
        <w:t>consectetuer</w:t>
      </w:r>
      <w:proofErr w:type="spellEnd"/>
      <w:r w:rsidRPr="004422CF">
        <w:t xml:space="preserve"> </w:t>
      </w:r>
      <w:proofErr w:type="spellStart"/>
      <w:r w:rsidRPr="004422CF">
        <w:t>adipiscing</w:t>
      </w:r>
      <w:proofErr w:type="spellEnd"/>
      <w:r w:rsidRPr="004422CF">
        <w:t xml:space="preserve"> </w:t>
      </w:r>
      <w:proofErr w:type="spellStart"/>
      <w:r w:rsidRPr="004422CF">
        <w:t>elit</w:t>
      </w:r>
      <w:proofErr w:type="spellEnd"/>
      <w:r w:rsidRPr="004422CF">
        <w:t xml:space="preserve">. Maecenas </w:t>
      </w:r>
      <w:proofErr w:type="spellStart"/>
      <w:r w:rsidRPr="004422CF">
        <w:t>porttitor</w:t>
      </w:r>
      <w:proofErr w:type="spellEnd"/>
      <w:r w:rsidRPr="004422CF">
        <w:t xml:space="preserve"> </w:t>
      </w:r>
      <w:proofErr w:type="spellStart"/>
      <w:r w:rsidRPr="004422CF">
        <w:t>congue</w:t>
      </w:r>
      <w:proofErr w:type="spellEnd"/>
      <w:r w:rsidRPr="004422CF">
        <w:t xml:space="preserve"> </w:t>
      </w:r>
      <w:proofErr w:type="spellStart"/>
      <w:r w:rsidRPr="004422CF">
        <w:t>massa</w:t>
      </w:r>
      <w:proofErr w:type="spellEnd"/>
      <w:r w:rsidRPr="004422CF">
        <w:t xml:space="preserve">. </w:t>
      </w:r>
      <w:proofErr w:type="spellStart"/>
      <w:r w:rsidRPr="004422CF">
        <w:t>Fusce</w:t>
      </w:r>
      <w:proofErr w:type="spellEnd"/>
      <w:r w:rsidRPr="004422CF">
        <w:t xml:space="preserve"> </w:t>
      </w:r>
      <w:proofErr w:type="spellStart"/>
      <w:r w:rsidRPr="004422CF">
        <w:t>posuere</w:t>
      </w:r>
      <w:proofErr w:type="spellEnd"/>
      <w:r w:rsidRPr="004422CF">
        <w:t xml:space="preserve">, magna sed pulvinar </w:t>
      </w:r>
      <w:proofErr w:type="spellStart"/>
      <w:r w:rsidRPr="004422CF">
        <w:t>ultricies</w:t>
      </w:r>
      <w:proofErr w:type="spellEnd"/>
      <w:r w:rsidRPr="004422CF">
        <w:t xml:space="preserve">, </w:t>
      </w:r>
      <w:proofErr w:type="spellStart"/>
      <w:r w:rsidRPr="004422CF">
        <w:t>purus</w:t>
      </w:r>
      <w:proofErr w:type="spellEnd"/>
      <w:r w:rsidRPr="004422CF">
        <w:t xml:space="preserve"> </w:t>
      </w:r>
      <w:proofErr w:type="spellStart"/>
      <w:r w:rsidRPr="004422CF">
        <w:t>lectus</w:t>
      </w:r>
      <w:proofErr w:type="spellEnd"/>
      <w:r w:rsidRPr="004422CF">
        <w:t xml:space="preserve"> </w:t>
      </w:r>
      <w:proofErr w:type="spellStart"/>
      <w:r w:rsidRPr="004422CF">
        <w:t>malesuada</w:t>
      </w:r>
      <w:proofErr w:type="spellEnd"/>
      <w:r w:rsidRPr="004422CF">
        <w:t xml:space="preserve"> libero, sit </w:t>
      </w:r>
      <w:proofErr w:type="spellStart"/>
      <w:r w:rsidRPr="004422CF">
        <w:t>amet</w:t>
      </w:r>
      <w:proofErr w:type="spellEnd"/>
      <w:r w:rsidRPr="004422CF">
        <w:t xml:space="preserve"> </w:t>
      </w:r>
      <w:proofErr w:type="spellStart"/>
      <w:r w:rsidRPr="004422CF">
        <w:t>commodo</w:t>
      </w:r>
      <w:proofErr w:type="spellEnd"/>
      <w:r w:rsidRPr="004422CF">
        <w:t xml:space="preserve"> magna eros</w:t>
      </w:r>
      <w:r>
        <w:rPr>
          <w:noProof/>
        </w:rPr>
        <w:t xml:space="preserve"> quis urna. </w:t>
      </w:r>
      <w:r w:rsidRPr="00A10816">
        <w:rPr>
          <w:noProof/>
          <w:lang w:val="fr-FR"/>
        </w:rPr>
        <w:t>Nunc viverra imperdiet enim.</w:t>
      </w:r>
    </w:p>
    <w:p w14:paraId="63211F33" w14:textId="469CAC1F" w:rsidR="00AA6323" w:rsidRDefault="00AA6323" w:rsidP="00E82259">
      <w:pPr>
        <w:jc w:val="center"/>
      </w:pPr>
    </w:p>
    <w:p w14:paraId="08B6D573" w14:textId="338084C0" w:rsidR="000744AD" w:rsidRDefault="00A5136E" w:rsidP="000744AD">
      <w:pPr>
        <w:pStyle w:val="Heading2"/>
      </w:pPr>
      <w:bookmarkStart w:id="5" w:name="_Toc58405241"/>
      <w:r>
        <w:t xml:space="preserve">Thao </w:t>
      </w:r>
      <w:proofErr w:type="spellStart"/>
      <w:r>
        <w:t>tác</w:t>
      </w:r>
      <w:proofErr w:type="spellEnd"/>
      <w:r>
        <w:t xml:space="preserve"> </w:t>
      </w:r>
      <w:proofErr w:type="spellStart"/>
      <w:r>
        <w:t>thường</w:t>
      </w:r>
      <w:proofErr w:type="spellEnd"/>
      <w:r>
        <w:t xml:space="preserve"> dùng 1</w:t>
      </w:r>
      <w:bookmarkEnd w:id="5"/>
    </w:p>
    <w:p w14:paraId="64719203" w14:textId="12CA6A64" w:rsidR="00A5136E" w:rsidRDefault="00A5136E" w:rsidP="00A5136E">
      <w:proofErr w:type="spellStart"/>
      <w:r>
        <w:t>Nêu</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chính</w:t>
      </w:r>
      <w:proofErr w:type="spellEnd"/>
      <w:r>
        <w:t xml:space="preserve"> </w:t>
      </w:r>
      <w:proofErr w:type="spellStart"/>
      <w:r>
        <w:t>với</w:t>
      </w:r>
      <w:proofErr w:type="spellEnd"/>
      <w:r>
        <w:t xml:space="preserve"> </w:t>
      </w:r>
      <w:proofErr w:type="spellStart"/>
      <w:r>
        <w:t>vài</w:t>
      </w:r>
      <w:proofErr w:type="spellEnd"/>
      <w:r>
        <w:t xml:space="preserve"> </w:t>
      </w:r>
      <w:proofErr w:type="spellStart"/>
      <w:r>
        <w:t>dòng</w:t>
      </w:r>
      <w:proofErr w:type="spellEnd"/>
      <w:r>
        <w:t xml:space="preserve"> </w:t>
      </w:r>
      <w:proofErr w:type="spellStart"/>
      <w:r>
        <w:t>mô</w:t>
      </w:r>
      <w:proofErr w:type="spellEnd"/>
      <w:r>
        <w:t xml:space="preserve"> </w:t>
      </w:r>
      <w:proofErr w:type="spellStart"/>
      <w:r>
        <w:t>tả</w:t>
      </w:r>
      <w:proofErr w:type="spellEnd"/>
      <w:r>
        <w:t xml:space="preserve">. </w:t>
      </w:r>
    </w:p>
    <w:p w14:paraId="00330F64" w14:textId="2CD5441F" w:rsidR="00A5136E" w:rsidRPr="00A5136E" w:rsidRDefault="00A5136E" w:rsidP="00A5136E">
      <w:pPr>
        <w:rPr>
          <w:noProof/>
          <w:lang w:val="fr-FR"/>
        </w:rPr>
      </w:pPr>
      <w:r>
        <w:rPr>
          <w:noProof/>
        </w:rPr>
        <w:t xml:space="preserve">Lorem ipsum dolor sit amet, consectetuer adipiscing elit. Maecenas porttitor congue massa. Fusce posuere, magna sed pulvinar ultricies, purus lectus malesuada libero, sit amet commodo magna eros quis urna. </w:t>
      </w:r>
      <w:r w:rsidRPr="00A5136E">
        <w:rPr>
          <w:noProof/>
          <w:lang w:val="fr-FR"/>
        </w:rPr>
        <w:t>Nunc viverra imperdiet enim.Fusce est. Vivamus a tellus.</w:t>
      </w:r>
    </w:p>
    <w:p w14:paraId="7A603399" w14:textId="0CA31D26" w:rsidR="00A5136E" w:rsidRPr="00A5136E" w:rsidRDefault="00A5136E" w:rsidP="00A5136E">
      <w:pPr>
        <w:rPr>
          <w:lang w:val="fr-FR"/>
        </w:rPr>
      </w:pPr>
      <w:r w:rsidRPr="00A5136E">
        <w:rPr>
          <w:noProof/>
          <w:lang w:val="fr-FR"/>
        </w:rPr>
        <w:t>Pellentesque habitant morbi tristique senectus et netus et malesuada fames ac turpis egestas. Proin pharetra nonummy pede.Mauris et orci. Aenean nec lorem.</w:t>
      </w:r>
    </w:p>
    <w:p w14:paraId="3A6D872C" w14:textId="77777777" w:rsidR="00A5136E" w:rsidRPr="00A5136E" w:rsidRDefault="00A5136E" w:rsidP="00A5136E">
      <w:pPr>
        <w:rPr>
          <w:lang w:val="fr-FR"/>
        </w:rPr>
      </w:pPr>
    </w:p>
    <w:p w14:paraId="5216D9CB" w14:textId="77777777" w:rsidR="00A5136E" w:rsidRDefault="00A5136E" w:rsidP="00A5136E">
      <w:pPr>
        <w:pStyle w:val="ListParagraph"/>
        <w:numPr>
          <w:ilvl w:val="0"/>
          <w:numId w:val="33"/>
        </w:numPr>
      </w:pPr>
      <w:r w:rsidRPr="000805C1">
        <w:t xml:space="preserve">Lorem ipsum dolor sit </w:t>
      </w:r>
      <w:proofErr w:type="spellStart"/>
      <w:r w:rsidRPr="000805C1">
        <w:t>amet</w:t>
      </w:r>
      <w:proofErr w:type="spellEnd"/>
      <w:r w:rsidRPr="000805C1">
        <w:t xml:space="preserve">, </w:t>
      </w:r>
      <w:proofErr w:type="spellStart"/>
      <w:r w:rsidRPr="000805C1">
        <w:t>consectetuer</w:t>
      </w:r>
      <w:proofErr w:type="spellEnd"/>
      <w:r w:rsidRPr="000805C1">
        <w:t xml:space="preserve"> </w:t>
      </w:r>
      <w:proofErr w:type="spellStart"/>
      <w:r w:rsidRPr="000805C1">
        <w:t>adipiscing</w:t>
      </w:r>
      <w:proofErr w:type="spellEnd"/>
      <w:r w:rsidRPr="000805C1">
        <w:t xml:space="preserve"> </w:t>
      </w:r>
      <w:proofErr w:type="spellStart"/>
      <w:r w:rsidRPr="000805C1">
        <w:t>elit</w:t>
      </w:r>
      <w:proofErr w:type="spellEnd"/>
      <w:r w:rsidRPr="000805C1">
        <w:t xml:space="preserve">. Maecenas </w:t>
      </w:r>
      <w:proofErr w:type="spellStart"/>
      <w:r w:rsidRPr="000805C1">
        <w:t>porttitor</w:t>
      </w:r>
      <w:proofErr w:type="spellEnd"/>
      <w:r w:rsidRPr="000805C1">
        <w:t xml:space="preserve"> </w:t>
      </w:r>
      <w:proofErr w:type="spellStart"/>
      <w:r w:rsidRPr="000805C1">
        <w:t>congue</w:t>
      </w:r>
      <w:proofErr w:type="spellEnd"/>
      <w:r w:rsidRPr="000805C1">
        <w:t xml:space="preserve"> </w:t>
      </w:r>
      <w:proofErr w:type="spellStart"/>
      <w:r w:rsidRPr="000805C1">
        <w:t>massa</w:t>
      </w:r>
      <w:proofErr w:type="spellEnd"/>
      <w:r w:rsidRPr="000805C1">
        <w:t>.</w:t>
      </w:r>
    </w:p>
    <w:p w14:paraId="51AE1A36" w14:textId="77777777" w:rsidR="00A5136E" w:rsidRDefault="00A5136E" w:rsidP="00A5136E">
      <w:pPr>
        <w:ind w:left="360"/>
        <w:jc w:val="center"/>
      </w:pPr>
      <w:r>
        <w:rPr>
          <w:noProof/>
          <w:lang w:eastAsia="en-US" w:bidi="ar-SA"/>
        </w:rPr>
        <mc:AlternateContent>
          <mc:Choice Requires="wpc">
            <w:drawing>
              <wp:inline distT="0" distB="0" distL="0" distR="0" wp14:anchorId="15056B58" wp14:editId="0634FCEA">
                <wp:extent cx="5575300" cy="1136280"/>
                <wp:effectExtent l="0" t="0" r="25400" b="26035"/>
                <wp:docPr id="309" name="Canvas 3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208" name="Oval 208"/>
                        <wps:cNvSpPr/>
                        <wps:spPr>
                          <a:xfrm>
                            <a:off x="1065825" y="179220"/>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4241346" y="36014"/>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Oval 217"/>
                        <wps:cNvSpPr/>
                        <wps:spPr>
                          <a:xfrm>
                            <a:off x="180000" y="179220"/>
                            <a:ext cx="391500" cy="3438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7635" w14:textId="77777777" w:rsidR="006E436A" w:rsidRPr="00A10816" w:rsidRDefault="006E436A" w:rsidP="00A5136E">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2" name="Oval 222"/>
                        <wps:cNvSpPr/>
                        <wps:spPr>
                          <a:xfrm>
                            <a:off x="2257805" y="553230"/>
                            <a:ext cx="391160" cy="34353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4BAA0" w14:textId="77777777" w:rsidR="006E436A" w:rsidRDefault="006E436A" w:rsidP="00A5136E">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Oval 255"/>
                        <wps:cNvSpPr/>
                        <wps:spPr>
                          <a:xfrm>
                            <a:off x="3501980" y="793265"/>
                            <a:ext cx="391160" cy="34353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87133" w14:textId="77777777" w:rsidR="006E436A" w:rsidRDefault="006E436A" w:rsidP="00A5136E">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5056B58" id="Canvas 309" o:spid="_x0000_s1041" editas="canvas" style="width:439pt;height:89.45pt;mso-position-horizontal-relative:char;mso-position-vertical-relative:line" coordsize="55753,1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">
                <v:shape id="_x0000_s1042" type="#_x0000_t75" style="position:absolute;width:55753;height:11360;visibility:visible;mso-wrap-style:square" stroked="t" strokecolor="#4f81bd [3204]">
                  <v:fill o:detectmouseclick="t"/>
                  <v:path o:connecttype="none"/>
                </v:shape>
                <v:oval id="Oval 208" o:spid="_x0000_s1043" style="position:absolute;left:10658;top:1792;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" filled="f" strokecolor="red" strokeweight="2pt"/>
                <v:oval id="Oval 212" o:spid="_x0000_s1044" style="position:absolute;left:42413;top:360;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" filled="f" strokecolor="red" strokeweight="2pt"/>
                <v:oval id="Oval 217" o:spid="_x0000_s1045" style="position:absolute;left:1800;top:1792;width:3915;height:3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" fillcolor="red" strokecolor="#c00000" strokeweight="2pt">
                  <v:textbox inset="0,0,0,0">
                    <w:txbxContent>
                      <w:p w14:paraId="6C757635" w14:textId="77777777" w:rsidR="006E436A" w:rsidRPr="00A10816" w:rsidRDefault="006E436A" w:rsidP="00A5136E">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222" o:spid="_x0000_s1046" style="position:absolute;left:22578;top:5532;width:3911;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" fillcolor="red" strokecolor="#c00000" strokeweight="2pt">
                  <v:textbox inset="0,0,0,0">
                    <w:txbxContent>
                      <w:p w14:paraId="7144BAA0" w14:textId="77777777" w:rsidR="006E436A" w:rsidRDefault="006E436A" w:rsidP="00A5136E">
                        <w:pPr>
                          <w:jc w:val="center"/>
                          <w:rPr>
                            <w:sz w:val="24"/>
                            <w:szCs w:val="24"/>
                          </w:rPr>
                        </w:pPr>
                        <w:r>
                          <w:rPr>
                            <w:color w:val="FFFFFF"/>
                            <w:sz w:val="32"/>
                            <w:szCs w:val="32"/>
                          </w:rPr>
                          <w:t>2</w:t>
                        </w:r>
                      </w:p>
                    </w:txbxContent>
                  </v:textbox>
                </v:oval>
                <v:oval id="Oval 255" o:spid="_x0000_s1047" style="position:absolute;left:35019;top:7932;width:3912;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" fillcolor="red" strokecolor="#c00000" strokeweight="2pt">
                  <v:textbox inset="0,0,0,0">
                    <w:txbxContent>
                      <w:p w14:paraId="74B87133" w14:textId="77777777" w:rsidR="006E436A" w:rsidRDefault="006E436A" w:rsidP="00A5136E">
                        <w:pPr>
                          <w:jc w:val="center"/>
                          <w:rPr>
                            <w:sz w:val="24"/>
                            <w:szCs w:val="24"/>
                          </w:rPr>
                        </w:pPr>
                        <w:r>
                          <w:rPr>
                            <w:color w:val="FFFFFF"/>
                            <w:sz w:val="32"/>
                            <w:szCs w:val="32"/>
                          </w:rPr>
                          <w:t>3</w:t>
                        </w:r>
                      </w:p>
                    </w:txbxContent>
                  </v:textbox>
                </v:oval>
                <w10:anchorlock/>
              </v:group>
            </w:pict>
          </mc:Fallback>
        </mc:AlternateContent>
      </w:r>
    </w:p>
    <w:p w14:paraId="1F305ED0" w14:textId="77777777" w:rsidR="00A5136E" w:rsidRPr="004422CF" w:rsidRDefault="00A5136E" w:rsidP="00A5136E">
      <w:pPr>
        <w:pStyle w:val="ListParagraph"/>
        <w:numPr>
          <w:ilvl w:val="0"/>
          <w:numId w:val="33"/>
        </w:numPr>
        <w:ind w:left="1350" w:hanging="990"/>
      </w:pPr>
      <w:r w:rsidRPr="004422CF">
        <w:t xml:space="preserve">Lorem ipsum dolor sit </w:t>
      </w:r>
      <w:proofErr w:type="spellStart"/>
      <w:r w:rsidRPr="004422CF">
        <w:t>amet</w:t>
      </w:r>
      <w:proofErr w:type="spellEnd"/>
      <w:r w:rsidRPr="004422CF">
        <w:t xml:space="preserve">, </w:t>
      </w:r>
      <w:proofErr w:type="spellStart"/>
      <w:r w:rsidRPr="004422CF">
        <w:t>consectetuer</w:t>
      </w:r>
      <w:proofErr w:type="spellEnd"/>
      <w:r w:rsidRPr="004422CF">
        <w:t xml:space="preserve"> </w:t>
      </w:r>
      <w:proofErr w:type="spellStart"/>
      <w:r w:rsidRPr="004422CF">
        <w:t>adipiscing</w:t>
      </w:r>
      <w:proofErr w:type="spellEnd"/>
      <w:r w:rsidRPr="004422CF">
        <w:t xml:space="preserve"> </w:t>
      </w:r>
      <w:proofErr w:type="spellStart"/>
      <w:r w:rsidRPr="004422CF">
        <w:t>elit</w:t>
      </w:r>
      <w:proofErr w:type="spellEnd"/>
      <w:r w:rsidRPr="004422CF">
        <w:t xml:space="preserve">. Maecenas </w:t>
      </w:r>
      <w:proofErr w:type="spellStart"/>
      <w:r w:rsidRPr="004422CF">
        <w:t>porttitor</w:t>
      </w:r>
      <w:proofErr w:type="spellEnd"/>
      <w:r w:rsidRPr="004422CF">
        <w:t xml:space="preserve"> </w:t>
      </w:r>
      <w:proofErr w:type="spellStart"/>
      <w:r w:rsidRPr="004422CF">
        <w:t>congue</w:t>
      </w:r>
      <w:proofErr w:type="spellEnd"/>
      <w:r w:rsidRPr="004422CF">
        <w:t xml:space="preserve"> </w:t>
      </w:r>
      <w:proofErr w:type="spellStart"/>
      <w:r w:rsidRPr="004422CF">
        <w:t>massa</w:t>
      </w:r>
      <w:proofErr w:type="spellEnd"/>
      <w:r w:rsidRPr="004422CF">
        <w:t xml:space="preserve">. </w:t>
      </w:r>
      <w:proofErr w:type="spellStart"/>
      <w:r w:rsidRPr="004422CF">
        <w:t>Fusce</w:t>
      </w:r>
      <w:proofErr w:type="spellEnd"/>
      <w:r w:rsidRPr="004422CF">
        <w:t xml:space="preserve"> </w:t>
      </w:r>
      <w:proofErr w:type="spellStart"/>
      <w:r w:rsidRPr="004422CF">
        <w:t>posuere</w:t>
      </w:r>
      <w:proofErr w:type="spellEnd"/>
      <w:r w:rsidRPr="004422CF">
        <w:t xml:space="preserve">, magna sed pulvinar </w:t>
      </w:r>
      <w:proofErr w:type="spellStart"/>
      <w:r w:rsidRPr="004422CF">
        <w:t>ultricies</w:t>
      </w:r>
      <w:proofErr w:type="spellEnd"/>
      <w:r w:rsidRPr="004422CF">
        <w:t xml:space="preserve">, </w:t>
      </w:r>
      <w:proofErr w:type="spellStart"/>
      <w:r w:rsidRPr="004422CF">
        <w:t>purus</w:t>
      </w:r>
      <w:proofErr w:type="spellEnd"/>
      <w:r w:rsidRPr="004422CF">
        <w:t xml:space="preserve"> </w:t>
      </w:r>
      <w:proofErr w:type="spellStart"/>
      <w:r w:rsidRPr="004422CF">
        <w:t>lectus</w:t>
      </w:r>
      <w:proofErr w:type="spellEnd"/>
      <w:r w:rsidRPr="004422CF">
        <w:t xml:space="preserve"> </w:t>
      </w:r>
      <w:proofErr w:type="spellStart"/>
      <w:r w:rsidRPr="004422CF">
        <w:t>malesuada</w:t>
      </w:r>
      <w:proofErr w:type="spellEnd"/>
      <w:r w:rsidRPr="004422CF">
        <w:t xml:space="preserve"> libero, sit </w:t>
      </w:r>
      <w:proofErr w:type="spellStart"/>
      <w:r w:rsidRPr="004422CF">
        <w:t>amet</w:t>
      </w:r>
      <w:proofErr w:type="spellEnd"/>
      <w:r w:rsidRPr="004422CF">
        <w:t xml:space="preserve"> </w:t>
      </w:r>
      <w:proofErr w:type="spellStart"/>
      <w:r w:rsidRPr="004422CF">
        <w:t>commodo</w:t>
      </w:r>
      <w:proofErr w:type="spellEnd"/>
      <w:r w:rsidRPr="004422CF">
        <w:t xml:space="preserve"> magna eros </w:t>
      </w:r>
      <w:proofErr w:type="spellStart"/>
      <w:r w:rsidRPr="004422CF">
        <w:t>quis</w:t>
      </w:r>
      <w:proofErr w:type="spellEnd"/>
      <w:r w:rsidRPr="004422CF">
        <w:t xml:space="preserve"> </w:t>
      </w:r>
      <w:proofErr w:type="spellStart"/>
      <w:r w:rsidRPr="004422CF">
        <w:t>urna</w:t>
      </w:r>
      <w:proofErr w:type="spellEnd"/>
    </w:p>
    <w:p w14:paraId="1DB21932" w14:textId="77777777" w:rsidR="00A5136E" w:rsidRDefault="00A5136E" w:rsidP="00A5136E">
      <w:pPr>
        <w:pStyle w:val="ListParagraph"/>
        <w:numPr>
          <w:ilvl w:val="0"/>
          <w:numId w:val="33"/>
        </w:numPr>
        <w:ind w:left="1350" w:hanging="990"/>
      </w:pPr>
      <w:r w:rsidRPr="000805C1">
        <w:rPr>
          <w:noProof/>
          <w:lang w:val="fr-FR"/>
        </w:rPr>
        <w:t xml:space="preserve">Nunc viverra imperdiet enim. Fusce est. </w:t>
      </w:r>
      <w:r>
        <w:rPr>
          <w:noProof/>
        </w:rPr>
        <w:t>Vivamus a tellus.</w:t>
      </w:r>
    </w:p>
    <w:p w14:paraId="68C62850" w14:textId="77777777" w:rsidR="00A5136E" w:rsidRDefault="00A5136E" w:rsidP="00A5136E">
      <w:pPr>
        <w:pStyle w:val="ListParagraph"/>
        <w:numPr>
          <w:ilvl w:val="0"/>
          <w:numId w:val="33"/>
        </w:numPr>
        <w:ind w:left="1350" w:hanging="990"/>
      </w:pPr>
      <w:r w:rsidRPr="004422CF">
        <w:t xml:space="preserve">Lorem ipsum dolor sit </w:t>
      </w:r>
      <w:proofErr w:type="spellStart"/>
      <w:r w:rsidRPr="004422CF">
        <w:t>amet</w:t>
      </w:r>
      <w:proofErr w:type="spellEnd"/>
      <w:r w:rsidRPr="004422CF">
        <w:t xml:space="preserve">, </w:t>
      </w:r>
      <w:proofErr w:type="spellStart"/>
      <w:r w:rsidRPr="004422CF">
        <w:t>consectetuer</w:t>
      </w:r>
      <w:proofErr w:type="spellEnd"/>
      <w:r w:rsidRPr="004422CF">
        <w:t xml:space="preserve"> </w:t>
      </w:r>
      <w:proofErr w:type="spellStart"/>
      <w:r w:rsidRPr="004422CF">
        <w:t>adipiscing</w:t>
      </w:r>
      <w:proofErr w:type="spellEnd"/>
      <w:r w:rsidRPr="004422CF">
        <w:t xml:space="preserve"> </w:t>
      </w:r>
      <w:proofErr w:type="spellStart"/>
      <w:r w:rsidRPr="004422CF">
        <w:t>elit</w:t>
      </w:r>
      <w:proofErr w:type="spellEnd"/>
      <w:r w:rsidRPr="004422CF">
        <w:t xml:space="preserve">. Maecenas </w:t>
      </w:r>
      <w:proofErr w:type="spellStart"/>
      <w:r w:rsidRPr="004422CF">
        <w:t>porttitor</w:t>
      </w:r>
      <w:proofErr w:type="spellEnd"/>
      <w:r w:rsidRPr="004422CF">
        <w:t xml:space="preserve"> </w:t>
      </w:r>
      <w:proofErr w:type="spellStart"/>
      <w:r w:rsidRPr="004422CF">
        <w:t>congue</w:t>
      </w:r>
      <w:proofErr w:type="spellEnd"/>
      <w:r w:rsidRPr="004422CF">
        <w:t xml:space="preserve"> </w:t>
      </w:r>
      <w:proofErr w:type="spellStart"/>
      <w:r w:rsidRPr="004422CF">
        <w:t>massa</w:t>
      </w:r>
      <w:proofErr w:type="spellEnd"/>
      <w:r w:rsidRPr="004422CF">
        <w:t xml:space="preserve">. </w:t>
      </w:r>
      <w:proofErr w:type="spellStart"/>
      <w:r w:rsidRPr="004422CF">
        <w:t>Fusce</w:t>
      </w:r>
      <w:proofErr w:type="spellEnd"/>
      <w:r w:rsidRPr="004422CF">
        <w:t xml:space="preserve"> </w:t>
      </w:r>
      <w:proofErr w:type="spellStart"/>
      <w:r w:rsidRPr="004422CF">
        <w:t>posuere</w:t>
      </w:r>
      <w:proofErr w:type="spellEnd"/>
      <w:r w:rsidRPr="004422CF">
        <w:t xml:space="preserve">, magna sed pulvinar </w:t>
      </w:r>
      <w:proofErr w:type="spellStart"/>
      <w:r w:rsidRPr="004422CF">
        <w:t>ultricies</w:t>
      </w:r>
      <w:proofErr w:type="spellEnd"/>
      <w:r w:rsidRPr="004422CF">
        <w:t xml:space="preserve">, </w:t>
      </w:r>
      <w:proofErr w:type="spellStart"/>
      <w:r w:rsidRPr="004422CF">
        <w:t>purus</w:t>
      </w:r>
      <w:proofErr w:type="spellEnd"/>
      <w:r w:rsidRPr="004422CF">
        <w:t xml:space="preserve"> </w:t>
      </w:r>
      <w:proofErr w:type="spellStart"/>
      <w:r w:rsidRPr="004422CF">
        <w:t>lectus</w:t>
      </w:r>
      <w:proofErr w:type="spellEnd"/>
      <w:r w:rsidRPr="004422CF">
        <w:t xml:space="preserve"> </w:t>
      </w:r>
      <w:proofErr w:type="spellStart"/>
      <w:r w:rsidRPr="004422CF">
        <w:t>malesuada</w:t>
      </w:r>
      <w:proofErr w:type="spellEnd"/>
      <w:r w:rsidRPr="004422CF">
        <w:t xml:space="preserve"> libero, sit </w:t>
      </w:r>
      <w:proofErr w:type="spellStart"/>
      <w:r w:rsidRPr="004422CF">
        <w:t>amet</w:t>
      </w:r>
      <w:proofErr w:type="spellEnd"/>
      <w:r w:rsidRPr="004422CF">
        <w:t xml:space="preserve"> </w:t>
      </w:r>
      <w:proofErr w:type="spellStart"/>
      <w:r w:rsidRPr="004422CF">
        <w:t>commodo</w:t>
      </w:r>
      <w:proofErr w:type="spellEnd"/>
      <w:r w:rsidRPr="004422CF">
        <w:t xml:space="preserve"> magna eros</w:t>
      </w:r>
      <w:r>
        <w:rPr>
          <w:noProof/>
        </w:rPr>
        <w:t xml:space="preserve"> quis urna. </w:t>
      </w:r>
      <w:r w:rsidRPr="00A10816">
        <w:rPr>
          <w:noProof/>
          <w:lang w:val="fr-FR"/>
        </w:rPr>
        <w:t>Nunc viverra imperdiet enim.</w:t>
      </w:r>
    </w:p>
    <w:p w14:paraId="3DEA9C28" w14:textId="401C19B5" w:rsidR="00A5136E" w:rsidRPr="00A5136E" w:rsidRDefault="002D3937" w:rsidP="00A5136E">
      <w:r>
        <w:rPr>
          <w:noProof/>
          <w:lang w:eastAsia="en-US" w:bidi="ar-SA"/>
        </w:rPr>
        <mc:AlternateContent>
          <mc:Choice Requires="wpc">
            <w:drawing>
              <wp:inline distT="0" distB="0" distL="0" distR="0" wp14:anchorId="11131710" wp14:editId="368096F3">
                <wp:extent cx="5575300" cy="1244647"/>
                <wp:effectExtent l="0" t="0" r="25400" b="12700"/>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281" name="Oval 281"/>
                        <wps:cNvSpPr/>
                        <wps:spPr>
                          <a:xfrm>
                            <a:off x="1170600" y="542457"/>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5" name="Oval 305"/>
                        <wps:cNvSpPr/>
                        <wps:spPr>
                          <a:xfrm>
                            <a:off x="2940005" y="323667"/>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4066200" y="71005"/>
                            <a:ext cx="365760" cy="365760"/>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2FA7" w14:textId="77777777" w:rsidR="006E436A" w:rsidRPr="00A10816" w:rsidRDefault="006E436A" w:rsidP="002D3937">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7" name="Oval 307"/>
                        <wps:cNvSpPr/>
                        <wps:spPr>
                          <a:xfrm>
                            <a:off x="2836840" y="176871"/>
                            <a:ext cx="365760" cy="365760"/>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1384" w14:textId="77777777" w:rsidR="006E436A" w:rsidRDefault="006E436A" w:rsidP="002D3937">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8" name="Oval 308"/>
                        <wps:cNvSpPr/>
                        <wps:spPr>
                          <a:xfrm>
                            <a:off x="1893865" y="132500"/>
                            <a:ext cx="391160" cy="387663"/>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7B4B3" w14:textId="77777777" w:rsidR="006E436A" w:rsidRDefault="006E436A" w:rsidP="002D3937">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131710" id="Canvas 310" o:spid="_x0000_s1048" editas="canvas" style="width:439pt;height:98pt;mso-position-horizontal-relative:char;mso-position-vertical-relative:line" coordsize="55753,1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">
                <v:shape id="_x0000_s1049" type="#_x0000_t75" style="position:absolute;width:55753;height:12446;visibility:visible;mso-wrap-style:square" stroked="t" strokecolor="#4f81bd [3204]">
                  <v:fill o:detectmouseclick="t"/>
                  <v:path o:connecttype="none"/>
                </v:shape>
                <v:oval id="Oval 281" o:spid="_x0000_s1050" style="position:absolute;left:11706;top:5424;width:8280;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" filled="f" strokecolor="red" strokeweight="2pt"/>
                <v:oval id="Oval 305" o:spid="_x0000_s1051" style="position:absolute;left:29400;top:3236;width:8280;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" filled="f" strokecolor="red" strokeweight="2pt"/>
                <v:oval id="Oval 306" o:spid="_x0000_s1052" style="position:absolute;left:40662;top:71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" fillcolor="red" strokecolor="#c00000" strokeweight="2pt">
                  <v:textbox inset="0,0,0,0">
                    <w:txbxContent>
                      <w:p w14:paraId="6D692FA7" w14:textId="77777777" w:rsidR="006E436A" w:rsidRPr="00A10816" w:rsidRDefault="006E436A" w:rsidP="002D3937">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307" o:spid="_x0000_s1053" style="position:absolute;left:28368;top:1768;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" fillcolor="red" strokecolor="#c00000" strokeweight="2pt">
                  <v:textbox inset="0,0,0,0">
                    <w:txbxContent>
                      <w:p w14:paraId="77561384" w14:textId="77777777" w:rsidR="006E436A" w:rsidRDefault="006E436A" w:rsidP="002D3937">
                        <w:pPr>
                          <w:jc w:val="center"/>
                          <w:rPr>
                            <w:sz w:val="24"/>
                            <w:szCs w:val="24"/>
                          </w:rPr>
                        </w:pPr>
                        <w:r>
                          <w:rPr>
                            <w:color w:val="FFFFFF"/>
                            <w:sz w:val="32"/>
                            <w:szCs w:val="32"/>
                          </w:rPr>
                          <w:t>2</w:t>
                        </w:r>
                      </w:p>
                    </w:txbxContent>
                  </v:textbox>
                </v:oval>
                <v:oval id="Oval 308" o:spid="_x0000_s1054" style="position:absolute;left:18938;top:1325;width:3912;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" fillcolor="red" strokecolor="#c00000" strokeweight="2pt">
                  <v:textbox inset="0,0,0,0">
                    <w:txbxContent>
                      <w:p w14:paraId="3C37B4B3" w14:textId="77777777" w:rsidR="006E436A" w:rsidRDefault="006E436A" w:rsidP="002D3937">
                        <w:pPr>
                          <w:jc w:val="center"/>
                          <w:rPr>
                            <w:sz w:val="24"/>
                            <w:szCs w:val="24"/>
                          </w:rPr>
                        </w:pPr>
                        <w:r>
                          <w:rPr>
                            <w:color w:val="FFFFFF"/>
                            <w:sz w:val="32"/>
                            <w:szCs w:val="32"/>
                          </w:rPr>
                          <w:t>3</w:t>
                        </w:r>
                      </w:p>
                    </w:txbxContent>
                  </v:textbox>
                </v:oval>
                <w10:anchorlock/>
              </v:group>
            </w:pict>
          </mc:Fallback>
        </mc:AlternateContent>
      </w:r>
    </w:p>
    <w:p w14:paraId="1D8666D9" w14:textId="61E71CFC" w:rsidR="002D3937" w:rsidRDefault="002D3937" w:rsidP="002D3937">
      <w:pPr>
        <w:pStyle w:val="Heading2"/>
      </w:pPr>
      <w:bookmarkStart w:id="6" w:name="_Toc58405242"/>
      <w:r>
        <w:lastRenderedPageBreak/>
        <w:t xml:space="preserve">Thao </w:t>
      </w:r>
      <w:proofErr w:type="spellStart"/>
      <w:r>
        <w:t>tác</w:t>
      </w:r>
      <w:proofErr w:type="spellEnd"/>
      <w:r>
        <w:t xml:space="preserve"> </w:t>
      </w:r>
      <w:proofErr w:type="spellStart"/>
      <w:r>
        <w:t>thường</w:t>
      </w:r>
      <w:proofErr w:type="spellEnd"/>
      <w:r>
        <w:t xml:space="preserve"> dùng 2</w:t>
      </w:r>
      <w:bookmarkEnd w:id="6"/>
    </w:p>
    <w:p w14:paraId="4824499B" w14:textId="77777777" w:rsidR="002D3937" w:rsidRDefault="002D3937" w:rsidP="002D3937">
      <w:proofErr w:type="spellStart"/>
      <w:r>
        <w:t>Nêu</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chính</w:t>
      </w:r>
      <w:proofErr w:type="spellEnd"/>
      <w:r>
        <w:t xml:space="preserve"> </w:t>
      </w:r>
      <w:proofErr w:type="spellStart"/>
      <w:r>
        <w:t>với</w:t>
      </w:r>
      <w:proofErr w:type="spellEnd"/>
      <w:r>
        <w:t xml:space="preserve"> </w:t>
      </w:r>
      <w:proofErr w:type="spellStart"/>
      <w:r>
        <w:t>vài</w:t>
      </w:r>
      <w:proofErr w:type="spellEnd"/>
      <w:r>
        <w:t xml:space="preserve"> </w:t>
      </w:r>
      <w:proofErr w:type="spellStart"/>
      <w:r>
        <w:t>dòng</w:t>
      </w:r>
      <w:proofErr w:type="spellEnd"/>
      <w:r>
        <w:t xml:space="preserve"> </w:t>
      </w:r>
      <w:proofErr w:type="spellStart"/>
      <w:r>
        <w:t>mô</w:t>
      </w:r>
      <w:proofErr w:type="spellEnd"/>
      <w:r>
        <w:t xml:space="preserve"> </w:t>
      </w:r>
      <w:proofErr w:type="spellStart"/>
      <w:r>
        <w:t>tả</w:t>
      </w:r>
      <w:proofErr w:type="spellEnd"/>
      <w:r>
        <w:t xml:space="preserve">. </w:t>
      </w:r>
    </w:p>
    <w:p w14:paraId="332890AF" w14:textId="77777777" w:rsidR="002D3937" w:rsidRPr="00A5136E" w:rsidRDefault="002D3937" w:rsidP="002D3937">
      <w:pPr>
        <w:rPr>
          <w:noProof/>
          <w:lang w:val="fr-FR"/>
        </w:rPr>
      </w:pPr>
      <w:r>
        <w:rPr>
          <w:noProof/>
        </w:rPr>
        <w:t xml:space="preserve">Lorem ipsum dolor sit amet, consectetuer adipiscing elit. Maecenas porttitor congue massa. Fusce posuere, magna sed pulvinar ultricies, purus lectus malesuada libero, sit amet commodo magna eros quis urna. </w:t>
      </w:r>
      <w:r w:rsidRPr="00A5136E">
        <w:rPr>
          <w:noProof/>
          <w:lang w:val="fr-FR"/>
        </w:rPr>
        <w:t>Nunc viverra imperdiet enim.Fusce est. Vivamus a tellus.</w:t>
      </w:r>
    </w:p>
    <w:p w14:paraId="36434717" w14:textId="77777777" w:rsidR="002D3937" w:rsidRPr="00A5136E" w:rsidRDefault="002D3937" w:rsidP="002D3937">
      <w:pPr>
        <w:rPr>
          <w:lang w:val="fr-FR"/>
        </w:rPr>
      </w:pPr>
      <w:r w:rsidRPr="00A5136E">
        <w:rPr>
          <w:noProof/>
          <w:lang w:val="fr-FR"/>
        </w:rPr>
        <w:t>Pellentesque habitant morbi tristique senectus et netus et malesuada fames ac turpis egestas. Proin pharetra nonummy pede.Mauris et orci. Aenean nec lorem.</w:t>
      </w:r>
    </w:p>
    <w:p w14:paraId="4E0B1C10" w14:textId="77777777" w:rsidR="002D3937" w:rsidRPr="00A5136E" w:rsidRDefault="002D3937" w:rsidP="002D3937">
      <w:pPr>
        <w:rPr>
          <w:lang w:val="fr-FR"/>
        </w:rPr>
      </w:pPr>
    </w:p>
    <w:p w14:paraId="1B40826F" w14:textId="77777777" w:rsidR="002D3937" w:rsidRDefault="002D3937" w:rsidP="002D3937">
      <w:pPr>
        <w:pStyle w:val="ListParagraph"/>
        <w:numPr>
          <w:ilvl w:val="0"/>
          <w:numId w:val="33"/>
        </w:numPr>
      </w:pPr>
      <w:r w:rsidRPr="000805C1">
        <w:t xml:space="preserve">Lorem ipsum dolor sit </w:t>
      </w:r>
      <w:proofErr w:type="spellStart"/>
      <w:r w:rsidRPr="000805C1">
        <w:t>amet</w:t>
      </w:r>
      <w:proofErr w:type="spellEnd"/>
      <w:r w:rsidRPr="000805C1">
        <w:t xml:space="preserve">, </w:t>
      </w:r>
      <w:proofErr w:type="spellStart"/>
      <w:r w:rsidRPr="000805C1">
        <w:t>consectetuer</w:t>
      </w:r>
      <w:proofErr w:type="spellEnd"/>
      <w:r w:rsidRPr="000805C1">
        <w:t xml:space="preserve"> </w:t>
      </w:r>
      <w:proofErr w:type="spellStart"/>
      <w:r w:rsidRPr="000805C1">
        <w:t>adipiscing</w:t>
      </w:r>
      <w:proofErr w:type="spellEnd"/>
      <w:r w:rsidRPr="000805C1">
        <w:t xml:space="preserve"> </w:t>
      </w:r>
      <w:proofErr w:type="spellStart"/>
      <w:r w:rsidRPr="000805C1">
        <w:t>elit</w:t>
      </w:r>
      <w:proofErr w:type="spellEnd"/>
      <w:r w:rsidRPr="000805C1">
        <w:t xml:space="preserve">. Maecenas </w:t>
      </w:r>
      <w:proofErr w:type="spellStart"/>
      <w:r w:rsidRPr="000805C1">
        <w:t>porttitor</w:t>
      </w:r>
      <w:proofErr w:type="spellEnd"/>
      <w:r w:rsidRPr="000805C1">
        <w:t xml:space="preserve"> </w:t>
      </w:r>
      <w:proofErr w:type="spellStart"/>
      <w:r w:rsidRPr="000805C1">
        <w:t>congue</w:t>
      </w:r>
      <w:proofErr w:type="spellEnd"/>
      <w:r w:rsidRPr="000805C1">
        <w:t xml:space="preserve"> </w:t>
      </w:r>
      <w:proofErr w:type="spellStart"/>
      <w:r w:rsidRPr="000805C1">
        <w:t>massa</w:t>
      </w:r>
      <w:proofErr w:type="spellEnd"/>
      <w:r w:rsidRPr="000805C1">
        <w:t>.</w:t>
      </w:r>
    </w:p>
    <w:p w14:paraId="14D89007" w14:textId="77777777" w:rsidR="002D3937" w:rsidRDefault="002D3937" w:rsidP="002D3937">
      <w:pPr>
        <w:ind w:left="360"/>
        <w:jc w:val="center"/>
      </w:pPr>
      <w:r>
        <w:rPr>
          <w:noProof/>
          <w:lang w:eastAsia="en-US" w:bidi="ar-SA"/>
        </w:rPr>
        <mc:AlternateContent>
          <mc:Choice Requires="wpc">
            <w:drawing>
              <wp:inline distT="0" distB="0" distL="0" distR="0" wp14:anchorId="56FC6A82" wp14:editId="2C8EE3CE">
                <wp:extent cx="5575300" cy="1847851"/>
                <wp:effectExtent l="0" t="0" r="25400" b="19050"/>
                <wp:docPr id="321" name="Canvas 3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311" name="Oval 311"/>
                        <wps:cNvSpPr/>
                        <wps:spPr>
                          <a:xfrm>
                            <a:off x="1065825" y="180000"/>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Oval 312"/>
                        <wps:cNvSpPr/>
                        <wps:spPr>
                          <a:xfrm>
                            <a:off x="3913800" y="978490"/>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180000" y="180000"/>
                            <a:ext cx="391500" cy="3438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E6E7FD" w14:textId="77777777" w:rsidR="006E436A" w:rsidRPr="00A10816" w:rsidRDefault="006E436A" w:rsidP="002D3937">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4" name="Oval 314"/>
                        <wps:cNvSpPr/>
                        <wps:spPr>
                          <a:xfrm>
                            <a:off x="674665" y="1122975"/>
                            <a:ext cx="391160" cy="34353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E883D" w14:textId="77777777" w:rsidR="006E436A" w:rsidRDefault="006E436A" w:rsidP="002D3937">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5" name="Oval 315"/>
                        <wps:cNvSpPr/>
                        <wps:spPr>
                          <a:xfrm>
                            <a:off x="3501980" y="794045"/>
                            <a:ext cx="391160" cy="34353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D4FE5" w14:textId="77777777" w:rsidR="006E436A" w:rsidRDefault="006E436A" w:rsidP="002D3937">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6FC6A82" id="Canvas 321" o:spid="_x0000_s1055" editas="canvas" style="width:439pt;height:145.5pt;mso-position-horizontal-relative:char;mso-position-vertical-relative:line" coordsize="55753,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">
                <v:shape id="_x0000_s1056" type="#_x0000_t75" style="position:absolute;width:55753;height:18478;visibility:visible;mso-wrap-style:square" stroked="t" strokecolor="#4f81bd [3204]">
                  <v:fill o:detectmouseclick="t"/>
                  <v:path o:connecttype="none"/>
                </v:shape>
                <v:oval id="Oval 311" o:spid="_x0000_s1057" style="position:absolute;left:10658;top:1800;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" filled="f" strokecolor="red" strokeweight="2pt"/>
                <v:oval id="Oval 312" o:spid="_x0000_s1058" style="position:absolute;left:39138;top:9784;width:8280;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" filled="f" strokecolor="red" strokeweight="2pt"/>
                <v:oval id="Oval 313" o:spid="_x0000_s1059" style="position:absolute;left:1800;top:1800;width:3915;height:3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" fillcolor="red" strokecolor="#c00000" strokeweight="2pt">
                  <v:textbox inset="0,0,0,0">
                    <w:txbxContent>
                      <w:p w14:paraId="16E6E7FD" w14:textId="77777777" w:rsidR="006E436A" w:rsidRPr="00A10816" w:rsidRDefault="006E436A" w:rsidP="002D3937">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314" o:spid="_x0000_s1060" style="position:absolute;left:6746;top:11229;width:3912;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" fillcolor="red" strokecolor="#c00000" strokeweight="2pt">
                  <v:textbox inset="0,0,0,0">
                    <w:txbxContent>
                      <w:p w14:paraId="335E883D" w14:textId="77777777" w:rsidR="006E436A" w:rsidRDefault="006E436A" w:rsidP="002D3937">
                        <w:pPr>
                          <w:jc w:val="center"/>
                          <w:rPr>
                            <w:sz w:val="24"/>
                            <w:szCs w:val="24"/>
                          </w:rPr>
                        </w:pPr>
                        <w:r>
                          <w:rPr>
                            <w:color w:val="FFFFFF"/>
                            <w:sz w:val="32"/>
                            <w:szCs w:val="32"/>
                          </w:rPr>
                          <w:t>2</w:t>
                        </w:r>
                      </w:p>
                    </w:txbxContent>
                  </v:textbox>
                </v:oval>
                <v:oval id="Oval 315" o:spid="_x0000_s1061" style="position:absolute;left:35019;top:7940;width:3912;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" fillcolor="red" strokecolor="#c00000" strokeweight="2pt">
                  <v:textbox inset="0,0,0,0">
                    <w:txbxContent>
                      <w:p w14:paraId="4C9D4FE5" w14:textId="77777777" w:rsidR="006E436A" w:rsidRDefault="006E436A" w:rsidP="002D3937">
                        <w:pPr>
                          <w:jc w:val="center"/>
                          <w:rPr>
                            <w:sz w:val="24"/>
                            <w:szCs w:val="24"/>
                          </w:rPr>
                        </w:pPr>
                        <w:r>
                          <w:rPr>
                            <w:color w:val="FFFFFF"/>
                            <w:sz w:val="32"/>
                            <w:szCs w:val="32"/>
                          </w:rPr>
                          <w:t>3</w:t>
                        </w:r>
                      </w:p>
                    </w:txbxContent>
                  </v:textbox>
                </v:oval>
                <w10:anchorlock/>
              </v:group>
            </w:pict>
          </mc:Fallback>
        </mc:AlternateContent>
      </w:r>
    </w:p>
    <w:p w14:paraId="531A1CC1" w14:textId="77777777" w:rsidR="002D3937" w:rsidRPr="004422CF" w:rsidRDefault="002D3937" w:rsidP="002D3937">
      <w:pPr>
        <w:pStyle w:val="ListParagraph"/>
        <w:numPr>
          <w:ilvl w:val="0"/>
          <w:numId w:val="33"/>
        </w:numPr>
        <w:ind w:left="1350" w:hanging="990"/>
      </w:pPr>
      <w:r w:rsidRPr="004422CF">
        <w:t xml:space="preserve">Lorem ipsum dolor sit </w:t>
      </w:r>
      <w:proofErr w:type="spellStart"/>
      <w:r w:rsidRPr="004422CF">
        <w:t>amet</w:t>
      </w:r>
      <w:proofErr w:type="spellEnd"/>
      <w:r w:rsidRPr="004422CF">
        <w:t xml:space="preserve">, </w:t>
      </w:r>
      <w:proofErr w:type="spellStart"/>
      <w:r w:rsidRPr="004422CF">
        <w:t>consectetuer</w:t>
      </w:r>
      <w:proofErr w:type="spellEnd"/>
      <w:r w:rsidRPr="004422CF">
        <w:t xml:space="preserve"> </w:t>
      </w:r>
      <w:proofErr w:type="spellStart"/>
      <w:r w:rsidRPr="004422CF">
        <w:t>adipiscing</w:t>
      </w:r>
      <w:proofErr w:type="spellEnd"/>
      <w:r w:rsidRPr="004422CF">
        <w:t xml:space="preserve"> </w:t>
      </w:r>
      <w:proofErr w:type="spellStart"/>
      <w:r w:rsidRPr="004422CF">
        <w:t>elit</w:t>
      </w:r>
      <w:proofErr w:type="spellEnd"/>
      <w:r w:rsidRPr="004422CF">
        <w:t xml:space="preserve">. Maecenas </w:t>
      </w:r>
      <w:proofErr w:type="spellStart"/>
      <w:r w:rsidRPr="004422CF">
        <w:t>porttitor</w:t>
      </w:r>
      <w:proofErr w:type="spellEnd"/>
      <w:r w:rsidRPr="004422CF">
        <w:t xml:space="preserve"> </w:t>
      </w:r>
      <w:proofErr w:type="spellStart"/>
      <w:r w:rsidRPr="004422CF">
        <w:t>congue</w:t>
      </w:r>
      <w:proofErr w:type="spellEnd"/>
      <w:r w:rsidRPr="004422CF">
        <w:t xml:space="preserve"> </w:t>
      </w:r>
      <w:proofErr w:type="spellStart"/>
      <w:r w:rsidRPr="004422CF">
        <w:t>massa</w:t>
      </w:r>
      <w:proofErr w:type="spellEnd"/>
      <w:r w:rsidRPr="004422CF">
        <w:t xml:space="preserve">. </w:t>
      </w:r>
      <w:proofErr w:type="spellStart"/>
      <w:r w:rsidRPr="004422CF">
        <w:t>Fusce</w:t>
      </w:r>
      <w:proofErr w:type="spellEnd"/>
      <w:r w:rsidRPr="004422CF">
        <w:t xml:space="preserve"> </w:t>
      </w:r>
      <w:proofErr w:type="spellStart"/>
      <w:r w:rsidRPr="004422CF">
        <w:t>posuere</w:t>
      </w:r>
      <w:proofErr w:type="spellEnd"/>
      <w:r w:rsidRPr="004422CF">
        <w:t xml:space="preserve">, magna sed pulvinar </w:t>
      </w:r>
      <w:proofErr w:type="spellStart"/>
      <w:r w:rsidRPr="004422CF">
        <w:t>ultricies</w:t>
      </w:r>
      <w:proofErr w:type="spellEnd"/>
      <w:r w:rsidRPr="004422CF">
        <w:t xml:space="preserve">, </w:t>
      </w:r>
      <w:proofErr w:type="spellStart"/>
      <w:r w:rsidRPr="004422CF">
        <w:t>purus</w:t>
      </w:r>
      <w:proofErr w:type="spellEnd"/>
      <w:r w:rsidRPr="004422CF">
        <w:t xml:space="preserve"> </w:t>
      </w:r>
      <w:proofErr w:type="spellStart"/>
      <w:r w:rsidRPr="004422CF">
        <w:t>lectus</w:t>
      </w:r>
      <w:proofErr w:type="spellEnd"/>
      <w:r w:rsidRPr="004422CF">
        <w:t xml:space="preserve"> </w:t>
      </w:r>
      <w:proofErr w:type="spellStart"/>
      <w:r w:rsidRPr="004422CF">
        <w:t>malesuada</w:t>
      </w:r>
      <w:proofErr w:type="spellEnd"/>
      <w:r w:rsidRPr="004422CF">
        <w:t xml:space="preserve"> libero, sit </w:t>
      </w:r>
      <w:proofErr w:type="spellStart"/>
      <w:r w:rsidRPr="004422CF">
        <w:t>amet</w:t>
      </w:r>
      <w:proofErr w:type="spellEnd"/>
      <w:r w:rsidRPr="004422CF">
        <w:t xml:space="preserve"> </w:t>
      </w:r>
      <w:proofErr w:type="spellStart"/>
      <w:r w:rsidRPr="004422CF">
        <w:t>commodo</w:t>
      </w:r>
      <w:proofErr w:type="spellEnd"/>
      <w:r w:rsidRPr="004422CF">
        <w:t xml:space="preserve"> magna eros </w:t>
      </w:r>
      <w:proofErr w:type="spellStart"/>
      <w:r w:rsidRPr="004422CF">
        <w:t>quis</w:t>
      </w:r>
      <w:proofErr w:type="spellEnd"/>
      <w:r w:rsidRPr="004422CF">
        <w:t xml:space="preserve"> </w:t>
      </w:r>
      <w:proofErr w:type="spellStart"/>
      <w:r w:rsidRPr="004422CF">
        <w:t>urna</w:t>
      </w:r>
      <w:proofErr w:type="spellEnd"/>
    </w:p>
    <w:p w14:paraId="2BCE0B81" w14:textId="77777777" w:rsidR="002D3937" w:rsidRDefault="002D3937" w:rsidP="002D3937">
      <w:pPr>
        <w:pStyle w:val="ListParagraph"/>
        <w:numPr>
          <w:ilvl w:val="0"/>
          <w:numId w:val="33"/>
        </w:numPr>
        <w:ind w:left="1350" w:hanging="990"/>
      </w:pPr>
      <w:r w:rsidRPr="000805C1">
        <w:rPr>
          <w:noProof/>
          <w:lang w:val="fr-FR"/>
        </w:rPr>
        <w:t xml:space="preserve">Nunc viverra imperdiet enim. Fusce est. </w:t>
      </w:r>
      <w:r>
        <w:rPr>
          <w:noProof/>
        </w:rPr>
        <w:t>Vivamus a tellus.</w:t>
      </w:r>
    </w:p>
    <w:p w14:paraId="1A9C2337" w14:textId="77777777" w:rsidR="002D3937" w:rsidRDefault="002D3937" w:rsidP="002D3937">
      <w:pPr>
        <w:pStyle w:val="ListParagraph"/>
        <w:numPr>
          <w:ilvl w:val="0"/>
          <w:numId w:val="33"/>
        </w:numPr>
        <w:ind w:left="1350" w:hanging="990"/>
      </w:pPr>
      <w:r w:rsidRPr="004422CF">
        <w:t xml:space="preserve">Lorem ipsum dolor sit </w:t>
      </w:r>
      <w:proofErr w:type="spellStart"/>
      <w:r w:rsidRPr="004422CF">
        <w:t>amet</w:t>
      </w:r>
      <w:proofErr w:type="spellEnd"/>
      <w:r w:rsidRPr="004422CF">
        <w:t xml:space="preserve">, </w:t>
      </w:r>
      <w:proofErr w:type="spellStart"/>
      <w:r w:rsidRPr="004422CF">
        <w:t>consectetuer</w:t>
      </w:r>
      <w:proofErr w:type="spellEnd"/>
      <w:r w:rsidRPr="004422CF">
        <w:t xml:space="preserve"> </w:t>
      </w:r>
      <w:proofErr w:type="spellStart"/>
      <w:r w:rsidRPr="004422CF">
        <w:t>adipiscing</w:t>
      </w:r>
      <w:proofErr w:type="spellEnd"/>
      <w:r w:rsidRPr="004422CF">
        <w:t xml:space="preserve"> </w:t>
      </w:r>
      <w:proofErr w:type="spellStart"/>
      <w:r w:rsidRPr="004422CF">
        <w:t>elit</w:t>
      </w:r>
      <w:proofErr w:type="spellEnd"/>
      <w:r w:rsidRPr="004422CF">
        <w:t xml:space="preserve">. Maecenas </w:t>
      </w:r>
      <w:proofErr w:type="spellStart"/>
      <w:r w:rsidRPr="004422CF">
        <w:t>porttitor</w:t>
      </w:r>
      <w:proofErr w:type="spellEnd"/>
      <w:r w:rsidRPr="004422CF">
        <w:t xml:space="preserve"> </w:t>
      </w:r>
      <w:proofErr w:type="spellStart"/>
      <w:r w:rsidRPr="004422CF">
        <w:t>congue</w:t>
      </w:r>
      <w:proofErr w:type="spellEnd"/>
      <w:r w:rsidRPr="004422CF">
        <w:t xml:space="preserve"> </w:t>
      </w:r>
      <w:proofErr w:type="spellStart"/>
      <w:r w:rsidRPr="004422CF">
        <w:t>massa</w:t>
      </w:r>
      <w:proofErr w:type="spellEnd"/>
      <w:r w:rsidRPr="004422CF">
        <w:t xml:space="preserve">. </w:t>
      </w:r>
      <w:proofErr w:type="spellStart"/>
      <w:r w:rsidRPr="004422CF">
        <w:t>Fusce</w:t>
      </w:r>
      <w:proofErr w:type="spellEnd"/>
      <w:r w:rsidRPr="004422CF">
        <w:t xml:space="preserve"> </w:t>
      </w:r>
      <w:proofErr w:type="spellStart"/>
      <w:r w:rsidRPr="004422CF">
        <w:t>posuere</w:t>
      </w:r>
      <w:proofErr w:type="spellEnd"/>
      <w:r w:rsidRPr="004422CF">
        <w:t xml:space="preserve">, magna sed pulvinar </w:t>
      </w:r>
      <w:proofErr w:type="spellStart"/>
      <w:r w:rsidRPr="004422CF">
        <w:t>ultricies</w:t>
      </w:r>
      <w:proofErr w:type="spellEnd"/>
      <w:r w:rsidRPr="004422CF">
        <w:t xml:space="preserve">, </w:t>
      </w:r>
      <w:proofErr w:type="spellStart"/>
      <w:r w:rsidRPr="004422CF">
        <w:t>purus</w:t>
      </w:r>
      <w:proofErr w:type="spellEnd"/>
      <w:r w:rsidRPr="004422CF">
        <w:t xml:space="preserve"> </w:t>
      </w:r>
      <w:proofErr w:type="spellStart"/>
      <w:r w:rsidRPr="004422CF">
        <w:t>lectus</w:t>
      </w:r>
      <w:proofErr w:type="spellEnd"/>
      <w:r w:rsidRPr="004422CF">
        <w:t xml:space="preserve"> </w:t>
      </w:r>
      <w:proofErr w:type="spellStart"/>
      <w:r w:rsidRPr="004422CF">
        <w:t>malesuada</w:t>
      </w:r>
      <w:proofErr w:type="spellEnd"/>
      <w:r w:rsidRPr="004422CF">
        <w:t xml:space="preserve"> libero, sit </w:t>
      </w:r>
      <w:proofErr w:type="spellStart"/>
      <w:r w:rsidRPr="004422CF">
        <w:t>amet</w:t>
      </w:r>
      <w:proofErr w:type="spellEnd"/>
      <w:r w:rsidRPr="004422CF">
        <w:t xml:space="preserve"> </w:t>
      </w:r>
      <w:proofErr w:type="spellStart"/>
      <w:r w:rsidRPr="004422CF">
        <w:t>commodo</w:t>
      </w:r>
      <w:proofErr w:type="spellEnd"/>
      <w:r w:rsidRPr="004422CF">
        <w:t xml:space="preserve"> magna eros</w:t>
      </w:r>
      <w:r>
        <w:rPr>
          <w:noProof/>
        </w:rPr>
        <w:t xml:space="preserve"> quis urna. </w:t>
      </w:r>
      <w:r w:rsidRPr="00A10816">
        <w:rPr>
          <w:noProof/>
          <w:lang w:val="fr-FR"/>
        </w:rPr>
        <w:t>Nunc viverra imperdiet enim.</w:t>
      </w:r>
    </w:p>
    <w:p w14:paraId="78401F6C" w14:textId="0C609CCE" w:rsidR="00066F29" w:rsidRDefault="002D3937" w:rsidP="002D3937">
      <w:r>
        <w:rPr>
          <w:noProof/>
          <w:lang w:eastAsia="en-US" w:bidi="ar-SA"/>
        </w:rPr>
        <mc:AlternateContent>
          <mc:Choice Requires="wpc">
            <w:drawing>
              <wp:inline distT="0" distB="0" distL="0" distR="0" wp14:anchorId="00C622DE" wp14:editId="4C3447A2">
                <wp:extent cx="5575300" cy="1381125"/>
                <wp:effectExtent l="0" t="0" r="25400" b="28575"/>
                <wp:docPr id="322" name="Canvas 3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316" name="Oval 316"/>
                        <wps:cNvSpPr/>
                        <wps:spPr>
                          <a:xfrm>
                            <a:off x="1170600" y="678935"/>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Oval 317"/>
                        <wps:cNvSpPr/>
                        <wps:spPr>
                          <a:xfrm>
                            <a:off x="2940005" y="460145"/>
                            <a:ext cx="828040" cy="61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4066200" y="207483"/>
                            <a:ext cx="365760" cy="365760"/>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0EE5D3" w14:textId="77777777" w:rsidR="006E436A" w:rsidRPr="00A10816" w:rsidRDefault="006E436A" w:rsidP="002D3937">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9" name="Oval 319"/>
                        <wps:cNvSpPr/>
                        <wps:spPr>
                          <a:xfrm>
                            <a:off x="2836840" y="313349"/>
                            <a:ext cx="365760" cy="365760"/>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39D21" w14:textId="77777777" w:rsidR="006E436A" w:rsidRDefault="006E436A" w:rsidP="002D3937">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0" name="Oval 320"/>
                        <wps:cNvSpPr/>
                        <wps:spPr>
                          <a:xfrm>
                            <a:off x="1893865" y="268978"/>
                            <a:ext cx="391160" cy="387663"/>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FCDCA" w14:textId="77777777" w:rsidR="006E436A" w:rsidRDefault="006E436A" w:rsidP="002D3937">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C622DE" id="Canvas 322" o:spid="_x0000_s1062" editas="canvas" style="width:439pt;height:108.75pt;mso-position-horizontal-relative:char;mso-position-vertical-relative:line" coordsize="55753,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">
                <v:shape id="_x0000_s1063" type="#_x0000_t75" style="position:absolute;width:55753;height:13811;visibility:visible;mso-wrap-style:square" stroked="t" strokecolor="#4f81bd [3204]">
                  <v:fill o:detectmouseclick="t"/>
                  <v:path o:connecttype="none"/>
                </v:shape>
                <v:oval id="Oval 316" o:spid="_x0000_s1064" style="position:absolute;left:11706;top:6789;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" filled="f" strokecolor="red" strokeweight="2pt"/>
                <v:oval id="Oval 317" o:spid="_x0000_s1065" style="position:absolute;left:29400;top:4601;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" filled="f" strokecolor="red" strokeweight="2pt"/>
                <v:oval id="Oval 318" o:spid="_x0000_s1066" style="position:absolute;left:40662;top:2074;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" fillcolor="red" strokecolor="#c00000" strokeweight="2pt">
                  <v:textbox inset="0,0,0,0">
                    <w:txbxContent>
                      <w:p w14:paraId="4A0EE5D3" w14:textId="77777777" w:rsidR="006E436A" w:rsidRPr="00A10816" w:rsidRDefault="006E436A" w:rsidP="002D3937">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319" o:spid="_x0000_s1067" style="position:absolute;left:28368;top:3133;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" fillcolor="red" strokecolor="#c00000" strokeweight="2pt">
                  <v:textbox inset="0,0,0,0">
                    <w:txbxContent>
                      <w:p w14:paraId="38939D21" w14:textId="77777777" w:rsidR="006E436A" w:rsidRDefault="006E436A" w:rsidP="002D3937">
                        <w:pPr>
                          <w:jc w:val="center"/>
                          <w:rPr>
                            <w:sz w:val="24"/>
                            <w:szCs w:val="24"/>
                          </w:rPr>
                        </w:pPr>
                        <w:r>
                          <w:rPr>
                            <w:color w:val="FFFFFF"/>
                            <w:sz w:val="32"/>
                            <w:szCs w:val="32"/>
                          </w:rPr>
                          <w:t>2</w:t>
                        </w:r>
                      </w:p>
                    </w:txbxContent>
                  </v:textbox>
                </v:oval>
                <v:oval id="Oval 320" o:spid="_x0000_s1068" style="position:absolute;left:18938;top:2689;width:3912;height: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" fillcolor="red" strokecolor="#c00000" strokeweight="2pt">
                  <v:textbox inset="0,0,0,0">
                    <w:txbxContent>
                      <w:p w14:paraId="11FFCDCA" w14:textId="77777777" w:rsidR="006E436A" w:rsidRDefault="006E436A" w:rsidP="002D3937">
                        <w:pPr>
                          <w:jc w:val="center"/>
                          <w:rPr>
                            <w:sz w:val="24"/>
                            <w:szCs w:val="24"/>
                          </w:rPr>
                        </w:pPr>
                        <w:r>
                          <w:rPr>
                            <w:color w:val="FFFFFF"/>
                            <w:sz w:val="32"/>
                            <w:szCs w:val="32"/>
                          </w:rPr>
                          <w:t>3</w:t>
                        </w:r>
                      </w:p>
                    </w:txbxContent>
                  </v:textbox>
                </v:oval>
                <w10:anchorlock/>
              </v:group>
            </w:pict>
          </mc:Fallback>
        </mc:AlternateContent>
      </w:r>
    </w:p>
    <w:p w14:paraId="0741F2FF" w14:textId="77777777" w:rsidR="005355C2" w:rsidRPr="005355C2" w:rsidRDefault="005355C2" w:rsidP="005355C2"/>
    <w:p w14:paraId="1B7BFC72" w14:textId="06B5CB39" w:rsidR="005355C2" w:rsidRPr="00692B99" w:rsidRDefault="005355C2" w:rsidP="005355C2">
      <w:pPr>
        <w:pStyle w:val="Heading1"/>
      </w:pPr>
      <w:bookmarkStart w:id="7" w:name="_Toc58405243"/>
      <w:proofErr w:type="spellStart"/>
      <w:r>
        <w:t>Gợi</w:t>
      </w:r>
      <w:proofErr w:type="spellEnd"/>
      <w:r>
        <w:t xml:space="preserve"> ý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tiện</w:t>
      </w:r>
      <w:proofErr w:type="spellEnd"/>
      <w:r>
        <w:t xml:space="preserve"> </w:t>
      </w:r>
      <w:proofErr w:type="spellStart"/>
      <w:r>
        <w:t>lợi</w:t>
      </w:r>
      <w:bookmarkEnd w:id="7"/>
      <w:proofErr w:type="spellEnd"/>
    </w:p>
    <w:tbl>
      <w:tblPr>
        <w:tblStyle w:val="TipTable"/>
        <w:tblW w:w="5000" w:type="pct"/>
        <w:tblLook w:val="04A0" w:firstRow="1" w:lastRow="0" w:firstColumn="1" w:lastColumn="0" w:noHBand="0" w:noVBand="1"/>
        <w:tblDescription w:val="Layout table"/>
      </w:tblPr>
      <w:tblGrid>
        <w:gridCol w:w="541"/>
        <w:gridCol w:w="8239"/>
      </w:tblGrid>
      <w:tr w:rsidR="002B4D9A" w:rsidRPr="00222F9F" w14:paraId="7BC45325" w14:textId="77777777" w:rsidTr="006E436A">
        <w:tc>
          <w:tcPr>
            <w:cnfStyle w:val="001000000000" w:firstRow="0" w:lastRow="0" w:firstColumn="1" w:lastColumn="0" w:oddVBand="0" w:evenVBand="0" w:oddHBand="0" w:evenHBand="0" w:firstRowFirstColumn="0" w:firstRowLastColumn="0" w:lastRowFirstColumn="0" w:lastRowLastColumn="0"/>
            <w:tcW w:w="308" w:type="pct"/>
          </w:tcPr>
          <w:p w14:paraId="5671C45B" w14:textId="77777777" w:rsidR="002B4D9A" w:rsidRPr="009164D1" w:rsidRDefault="002B4D9A" w:rsidP="006E436A">
            <w:pPr>
              <w:rPr>
                <w:sz w:val="20"/>
                <w:szCs w:val="20"/>
              </w:rPr>
            </w:pPr>
            <w:r w:rsidRPr="009164D1">
              <w:rPr>
                <w:noProof/>
                <w:lang w:eastAsia="en-US"/>
              </w:rPr>
              <mc:AlternateContent>
                <mc:Choice Requires="wpg">
                  <w:drawing>
                    <wp:inline distT="0" distB="0" distL="0" distR="0" wp14:anchorId="35B6B052" wp14:editId="3C97199F">
                      <wp:extent cx="141605" cy="141605"/>
                      <wp:effectExtent l="0" t="0" r="0" b="0"/>
                      <wp:docPr id="38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84" name="Rectangle 384" descr="Blue rectangle"/>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385"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024257C"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">
                      <v:rect id="Rectangle 384"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" fillcolor="#4f81bd [32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6586B46B" w14:textId="243DD7B0" w:rsidR="002B4D9A" w:rsidRPr="009164D1" w:rsidRDefault="002B4D9A" w:rsidP="006E436A">
            <w:pPr>
              <w:pStyle w:val="TipText"/>
              <w:cnfStyle w:val="000000000000" w:firstRow="0" w:lastRow="0" w:firstColumn="0" w:lastColumn="0" w:oddVBand="0" w:evenVBand="0" w:oddHBand="0" w:evenHBand="0" w:firstRowFirstColumn="0" w:firstRowLastColumn="0" w:lastRowFirstColumn="0" w:lastRowLastColumn="0"/>
              <w:rPr>
                <w:sz w:val="20"/>
                <w:szCs w:val="20"/>
              </w:rPr>
            </w:pPr>
            <w:proofErr w:type="spellStart"/>
            <w:r>
              <w:t>Hệ</w:t>
            </w:r>
            <w:proofErr w:type="spellEnd"/>
            <w:r>
              <w:t xml:space="preserve"> thống </w:t>
            </w:r>
            <w:proofErr w:type="spellStart"/>
            <w:r>
              <w:t>cung</w:t>
            </w:r>
            <w:proofErr w:type="spellEnd"/>
            <w:r>
              <w:t xml:space="preserve"> cấp </w:t>
            </w:r>
            <w:proofErr w:type="spellStart"/>
            <w:r>
              <w:t>một</w:t>
            </w:r>
            <w:proofErr w:type="spellEnd"/>
            <w:r>
              <w:t xml:space="preserve"> số </w:t>
            </w:r>
            <w:proofErr w:type="spellStart"/>
            <w:r>
              <w:t>phím</w:t>
            </w:r>
            <w:proofErr w:type="spellEnd"/>
            <w:r>
              <w:t xml:space="preserve"> </w:t>
            </w:r>
            <w:proofErr w:type="spellStart"/>
            <w:r>
              <w:t>tắt</w:t>
            </w:r>
            <w:proofErr w:type="spellEnd"/>
            <w:r>
              <w:t xml:space="preserve">, </w:t>
            </w:r>
            <w:proofErr w:type="spellStart"/>
            <w:r>
              <w:t>một</w:t>
            </w:r>
            <w:proofErr w:type="spellEnd"/>
            <w:r>
              <w:t xml:space="preserve"> số template </w:t>
            </w:r>
            <w:proofErr w:type="spellStart"/>
            <w:r>
              <w:t>mẫu</w:t>
            </w:r>
            <w:proofErr w:type="spellEnd"/>
            <w:r>
              <w:t xml:space="preserve"> </w:t>
            </w:r>
            <w:proofErr w:type="spellStart"/>
            <w:r>
              <w:t>giúp</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diễn</w:t>
            </w:r>
            <w:proofErr w:type="spellEnd"/>
            <w:r>
              <w:t xml:space="preserve"> ra </w:t>
            </w:r>
            <w:proofErr w:type="spellStart"/>
            <w:r>
              <w:t>nhanh</w:t>
            </w:r>
            <w:proofErr w:type="spellEnd"/>
            <w:r>
              <w:t xml:space="preserve"> </w:t>
            </w:r>
            <w:proofErr w:type="spellStart"/>
            <w:r>
              <w:t>chóng</w:t>
            </w:r>
            <w:proofErr w:type="spellEnd"/>
            <w:r>
              <w:t xml:space="preserve"> và </w:t>
            </w:r>
            <w:proofErr w:type="spellStart"/>
            <w:r>
              <w:t>hiệu</w:t>
            </w:r>
            <w:proofErr w:type="spellEnd"/>
            <w:r>
              <w:t xml:space="preserve"> </w:t>
            </w:r>
            <w:proofErr w:type="spellStart"/>
            <w:r>
              <w:t>quả</w:t>
            </w:r>
            <w:proofErr w:type="spellEnd"/>
            <w:r>
              <w:t>.</w:t>
            </w:r>
          </w:p>
        </w:tc>
      </w:tr>
    </w:tbl>
    <w:p w14:paraId="7E9073C2" w14:textId="1B10C6C0" w:rsidR="005355C2" w:rsidRDefault="005355C2" w:rsidP="005355C2"/>
    <w:p w14:paraId="154B725C" w14:textId="77777777" w:rsidR="004B0D98" w:rsidRPr="004B0D98" w:rsidRDefault="004B0D98" w:rsidP="005355C2">
      <w:pPr>
        <w:rPr>
          <w:noProof/>
          <w:lang w:val="fr-FR"/>
        </w:rPr>
      </w:pPr>
      <w:r>
        <w:rPr>
          <w:noProof/>
        </w:rPr>
        <w:t xml:space="preserve">Lorem ipsum dolor sit amet, consectetuer adipiscing elit. Maecenas porttitor congue massa. Fusce posuere, magna sed pulvinar ultricies, purus lectus malesuada libero, sit amet commodo magna eros </w:t>
      </w:r>
      <w:r>
        <w:rPr>
          <w:noProof/>
        </w:rPr>
        <w:lastRenderedPageBreak/>
        <w:t xml:space="preserve">quis urna. </w:t>
      </w:r>
      <w:r w:rsidRPr="004B0D98">
        <w:rPr>
          <w:noProof/>
          <w:lang w:val="fr-FR"/>
        </w:rPr>
        <w:t>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Fusce aliquet pede non pede. Suspendisse dapibus lorem pellentesque magna. Integer nulla.</w:t>
      </w:r>
    </w:p>
    <w:p w14:paraId="02C2ABD1" w14:textId="77777777" w:rsidR="004B0D98" w:rsidRPr="00B77488" w:rsidRDefault="004B0D98" w:rsidP="005355C2">
      <w:pPr>
        <w:rPr>
          <w:noProof/>
          <w:lang w:val="fr-FR"/>
        </w:rPr>
      </w:pPr>
      <w:r w:rsidRPr="004B0D98">
        <w:rPr>
          <w:noProof/>
          <w:lang w:val="fr-FR"/>
        </w:rPr>
        <w:t xml:space="preserve">Donec blandit feugiat ligula. Donec hendrerit, felis et imperdiet euismod, purus ipsum pretium metus, in lacinia nulla nisl eget sapien. Donec ut est in lectus consequat consequat. Etiam eget dui. Aliquam erat volutpat. Sed at lorem in nunc porta tristique. Proin nec augue. Quisque aliquam tempor magna. Pellentesque habitant morbi tristique senectus et netus et malesuada fames ac turpis egestas. </w:t>
      </w:r>
      <w:r>
        <w:rPr>
          <w:noProof/>
        </w:rPr>
        <w:t xml:space="preserve">Nunc ac magna. Maecenas odio dolor, vulputate vel, auctor ac, accumsan id, felis. </w:t>
      </w:r>
      <w:r w:rsidRPr="004B0D98">
        <w:rPr>
          <w:noProof/>
          <w:lang w:val="fr-FR"/>
        </w:rPr>
        <w:t xml:space="preserve">Pellentesque cursus sagittis felis. Pellentesque porttitor, velit lacinia egestas auctor, diam eros tempus arcu, nec vulputate augue magna vel risus. Cras non magna vel ante adipiscing rhoncus. Vivamus a mi. </w:t>
      </w:r>
      <w:r w:rsidRPr="00B77488">
        <w:rPr>
          <w:noProof/>
          <w:lang w:val="fr-FR"/>
        </w:rPr>
        <w:t>Morbi neque. Aliquam erat volutpat. Integer ultrices lobortis eros.</w:t>
      </w:r>
    </w:p>
    <w:p w14:paraId="0FE0CABE" w14:textId="77777777" w:rsidR="004B0D98" w:rsidRPr="004B0D98" w:rsidRDefault="004B0D98" w:rsidP="005355C2">
      <w:pPr>
        <w:rPr>
          <w:noProof/>
          <w:lang w:val="fr-FR"/>
        </w:rPr>
      </w:pPr>
      <w:r w:rsidRPr="004B0D98">
        <w:rPr>
          <w:noProof/>
          <w:lang w:val="fr-FR"/>
        </w:rPr>
        <w:t xml:space="preserve">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 </w:t>
      </w:r>
      <w:r>
        <w:rPr>
          <w:noProof/>
        </w:rPr>
        <w:t xml:space="preserve">In in nunc. Class aptent taciti sociosqu ad litora torquent per conubia nostra, per inceptos hymenaeos. </w:t>
      </w:r>
      <w:r w:rsidRPr="004B0D98">
        <w:rPr>
          <w:noProof/>
          <w:lang w:val="fr-FR"/>
        </w:rPr>
        <w:t xml:space="preserve">Donec ullamcorper fringilla eros. Fusce in sapien eu purus dapibus commodo. Cum sociis natoque penatibus et magnis dis parturient montes, nascetur ridiculus mus. </w:t>
      </w:r>
      <w:r>
        <w:rPr>
          <w:noProof/>
        </w:rPr>
        <w:t xml:space="preserve">Cras faucibus condimentum odio. Sed ac ligula. Aliquam at eros. Etiam at ligula et tellus ullamcorper ultrices. In fermentum, lorem non cursus porttitor, diam urna accumsan lacus, sed interdum wisi nibh nec nisl. </w:t>
      </w:r>
      <w:r w:rsidRPr="004B0D98">
        <w:rPr>
          <w:noProof/>
          <w:lang w:val="fr-FR"/>
        </w:rPr>
        <w:t>Ut tincidunt volutpat urna. Mauris eleifend nulla eget mauris. Sed cursus quam id felis. Curabitur posuere quam vel nibh.</w:t>
      </w:r>
    </w:p>
    <w:p w14:paraId="3708428D" w14:textId="77777777" w:rsidR="004B0D98" w:rsidRPr="004B0D98" w:rsidRDefault="004B0D98" w:rsidP="005355C2">
      <w:pPr>
        <w:rPr>
          <w:noProof/>
          <w:lang w:val="fr-FR"/>
        </w:rPr>
      </w:pPr>
      <w:r w:rsidRPr="004B0D98">
        <w:rPr>
          <w:noProof/>
          <w:lang w:val="fr-FR"/>
        </w:rPr>
        <w:t>Cras dapibus dapibus nisl. Vestibulum quis dolor a felis congue vehicula. Maecenas pede purus, tristique ac, tempus eget, egestas quis, mauris. Curabitur non eros. Nullam hendrerit bibendum justo. Fusce iaculis, est quis lacinia pretium, pede metus molestie lacus, at gravida wisi ante at libero. Quisque ornare placerat risus. Ut molestie magna at mi. Integer aliquet mauris et nibh. Ut mattis ligula posuere velit. Nunc sagittis. Curabitur varius fringilla nisl. Duis pretium mi euismod erat. Maecenas id augue. Nam vulputate. Duis a quam non neque lobortis malesuada. Praesent euismod. Donec nulla augue, venenatis scelerisque, dapibus a, consequat at, leo.</w:t>
      </w:r>
    </w:p>
    <w:p w14:paraId="6DA575AF" w14:textId="6F380F4C" w:rsidR="00A052A7" w:rsidRDefault="004B0D98" w:rsidP="005355C2">
      <w:r w:rsidRPr="004B0D98">
        <w:rPr>
          <w:noProof/>
          <w:lang w:val="fr-FR"/>
        </w:rPr>
        <w:t xml:space="preserve">Pellentesque libero lectus, tristique ac, consectetuer sit amet, imperdiet ut, justo. </w:t>
      </w:r>
      <w:r>
        <w:rPr>
          <w:noProof/>
        </w:rPr>
        <w:t xml:space="preserve">Sed aliquam odio vitae tortor. Proin hendrerit tempus arcu. In hac habitasse platea dictumst. </w:t>
      </w:r>
      <w:r w:rsidRPr="004B0D98">
        <w:rPr>
          <w:noProof/>
          <w:lang w:val="fr-FR"/>
        </w:rPr>
        <w:t xml:space="preserve">Suspendisse potenti. Vivamus vitae massa adipiscing est lacinia sodales. Donec metus massa, mollis vel, tempus placerat, vestibulum condimentum, ligula. Nunc lacus metus, posuere eget, lacinia eu, varius quis, libero. </w:t>
      </w:r>
      <w:r>
        <w:rPr>
          <w:noProof/>
        </w:rPr>
        <w:t xml:space="preserve">Aliquam nonummy adipiscing augue. Lorem ipsum dolor sit amet, consectetuer adipiscing elit. Maecenas porttitor congue massa. Fusce posuere, magna sed pulvinar ultricies, purus lectus malesuada libero, sit amet commodo magna eros quis urna. </w:t>
      </w:r>
      <w:r w:rsidRPr="004B0D98">
        <w:rPr>
          <w:noProof/>
          <w:lang w:val="fr-FR"/>
        </w:rPr>
        <w:t xml:space="preserve">Nunc viverra imperdiet enim. Fusce est. Vivamus a tellus. Pellentesque habitant morbi tristique senectus et netus et malesuada fames ac turpis egestas. </w:t>
      </w:r>
      <w:r>
        <w:rPr>
          <w:noProof/>
        </w:rPr>
        <w:t>Proin pharetra nonummy pede. Mauris et orci.</w:t>
      </w:r>
    </w:p>
    <w:p w14:paraId="5D770EF2" w14:textId="73AA648E" w:rsidR="002E32A6" w:rsidRDefault="002D3937" w:rsidP="00AA4100">
      <w:pPr>
        <w:pStyle w:val="Heading1"/>
        <w:pageBreakBefore/>
      </w:pPr>
      <w:bookmarkStart w:id="8" w:name="_Toc58405244"/>
      <w:proofErr w:type="spellStart"/>
      <w:r>
        <w:lastRenderedPageBreak/>
        <w:t>Cấu</w:t>
      </w:r>
      <w:proofErr w:type="spellEnd"/>
      <w:r>
        <w:t xml:space="preserve"> </w:t>
      </w:r>
      <w:proofErr w:type="spellStart"/>
      <w:r>
        <w:t>hình</w:t>
      </w:r>
      <w:proofErr w:type="spellEnd"/>
      <w:r>
        <w:t xml:space="preserve"> nâng </w:t>
      </w:r>
      <w:proofErr w:type="spellStart"/>
      <w:r>
        <w:t>cao</w:t>
      </w:r>
      <w:bookmarkEnd w:id="8"/>
      <w:proofErr w:type="spellEnd"/>
    </w:p>
    <w:p w14:paraId="7BDC4186" w14:textId="77777777" w:rsidR="002D3937" w:rsidRPr="002D3937" w:rsidRDefault="002D3937" w:rsidP="00F429CC">
      <w:pPr>
        <w:rPr>
          <w:noProof/>
          <w:lang w:val="fr-FR"/>
        </w:rPr>
      </w:pPr>
      <w:r>
        <w:rPr>
          <w:noProof/>
        </w:rPr>
        <w:t xml:space="preserve">Lorem ipsum dolor sit amet, consectetuer adipiscing elit. Maecenas porttitor congue massa. Fusce posuere, magna sed pulvinar ultricies, purus lectus malesuada libero, sit amet commodo magna eros quis urna. </w:t>
      </w:r>
      <w:r w:rsidRPr="002D3937">
        <w:rPr>
          <w:noProof/>
          <w:lang w:val="fr-FR"/>
        </w:rPr>
        <w:t>Nunc viverra imperdiet enim. Fusce est. Vivamus a tellus. Pellentesque habitant morbi tristique senectus et netus et malesuada fames ac turpis egestas. Proin pharetra nonummy pede. Mauris et orci. Aenean nec lorem. In porttitor. Donec laoreet nonummy augue.</w:t>
      </w:r>
    </w:p>
    <w:p w14:paraId="254F720B" w14:textId="77777777" w:rsidR="002D3937" w:rsidRPr="002D3937" w:rsidRDefault="002D3937" w:rsidP="00F429CC">
      <w:pPr>
        <w:rPr>
          <w:noProof/>
          <w:lang w:val="fr-FR"/>
        </w:rPr>
      </w:pPr>
      <w:r w:rsidRPr="002D3937">
        <w:rPr>
          <w:noProof/>
          <w:lang w:val="fr-FR"/>
        </w:rPr>
        <w:t>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w:t>
      </w:r>
    </w:p>
    <w:p w14:paraId="3B85424A" w14:textId="1B2ECA63" w:rsidR="00F429CC" w:rsidRDefault="002D3937" w:rsidP="00F429CC">
      <w:r w:rsidRPr="002D3937">
        <w:rPr>
          <w:noProof/>
          <w:lang w:val="fr-FR"/>
        </w:rPr>
        <w:t xml:space="preserve">Proin nec augue. Quisque aliquam tempor magna. Pellentesque habitant morbi tristique senectus et netus et malesuada fames ac turpis egestas. </w:t>
      </w:r>
      <w:r>
        <w:rPr>
          <w:noProof/>
        </w:rPr>
        <w:t xml:space="preserve">Nunc ac magna. Maecenas odio dolor, vulputate vel, auctor ac, accumsan id, felis. </w:t>
      </w:r>
      <w:r w:rsidRPr="002D3937">
        <w:rPr>
          <w:noProof/>
          <w:lang w:val="fr-FR"/>
        </w:rPr>
        <w:t xml:space="preserve">Pellentesque cursus sagittis felis. Pellentesque porttitor, velit lacinia egestas auctor, diam eros tempus arcu, nec vulputate augue magna vel risus. Cras non magna vel ante adipiscing rhoncus. Vivamus a mi. </w:t>
      </w:r>
      <w:r>
        <w:rPr>
          <w:noProof/>
        </w:rPr>
        <w:t>Morbi neque. Aliquam erat volutpat. Integer ultrices lobortis eros.</w:t>
      </w:r>
    </w:p>
    <w:p w14:paraId="024CEBB3" w14:textId="22711739" w:rsidR="00C13B4C" w:rsidRDefault="005402E5" w:rsidP="00C13B4C">
      <w:pPr>
        <w:pStyle w:val="Heading2"/>
      </w:pPr>
      <w:bookmarkStart w:id="9" w:name="_Toc58405245"/>
      <w:proofErr w:type="spellStart"/>
      <w:r>
        <w:t>Cấu</w:t>
      </w:r>
      <w:proofErr w:type="spellEnd"/>
      <w:r>
        <w:t xml:space="preserve"> </w:t>
      </w:r>
      <w:proofErr w:type="spellStart"/>
      <w:r>
        <w:t>hình</w:t>
      </w:r>
      <w:proofErr w:type="spellEnd"/>
      <w:r>
        <w:t xml:space="preserve"> 1</w:t>
      </w:r>
      <w:bookmarkEnd w:id="9"/>
    </w:p>
    <w:p w14:paraId="70A38CCC" w14:textId="2563B718" w:rsidR="005402E5" w:rsidRDefault="005402E5" w:rsidP="005402E5">
      <w:pPr>
        <w:pStyle w:val="ListParagraph"/>
        <w:numPr>
          <w:ilvl w:val="0"/>
          <w:numId w:val="34"/>
        </w:numPr>
        <w:ind w:left="1350" w:hanging="990"/>
      </w:pPr>
      <w:r w:rsidRPr="000805C1">
        <w:t xml:space="preserve">Lorem ipsum dolor sit </w:t>
      </w:r>
      <w:proofErr w:type="spellStart"/>
      <w:r w:rsidRPr="000805C1">
        <w:t>amet</w:t>
      </w:r>
      <w:proofErr w:type="spellEnd"/>
      <w:r w:rsidRPr="000805C1">
        <w:t xml:space="preserve">, </w:t>
      </w:r>
      <w:proofErr w:type="spellStart"/>
      <w:r w:rsidRPr="000805C1">
        <w:t>consectetuer</w:t>
      </w:r>
      <w:proofErr w:type="spellEnd"/>
      <w:r w:rsidRPr="000805C1">
        <w:t xml:space="preserve"> </w:t>
      </w:r>
      <w:proofErr w:type="spellStart"/>
      <w:r w:rsidRPr="000805C1">
        <w:t>adipiscing</w:t>
      </w:r>
      <w:proofErr w:type="spellEnd"/>
      <w:r w:rsidRPr="000805C1">
        <w:t xml:space="preserve"> </w:t>
      </w:r>
      <w:proofErr w:type="spellStart"/>
      <w:r w:rsidRPr="000805C1">
        <w:t>elit</w:t>
      </w:r>
      <w:proofErr w:type="spellEnd"/>
      <w:r w:rsidRPr="000805C1">
        <w:t xml:space="preserve">. Maecenas </w:t>
      </w:r>
      <w:proofErr w:type="spellStart"/>
      <w:r w:rsidRPr="000805C1">
        <w:t>porttitor</w:t>
      </w:r>
      <w:proofErr w:type="spellEnd"/>
      <w:r w:rsidRPr="000805C1">
        <w:t xml:space="preserve"> </w:t>
      </w:r>
      <w:proofErr w:type="spellStart"/>
      <w:r w:rsidRPr="000805C1">
        <w:t>congue</w:t>
      </w:r>
      <w:proofErr w:type="spellEnd"/>
      <w:r w:rsidRPr="000805C1">
        <w:t xml:space="preserve"> </w:t>
      </w:r>
      <w:proofErr w:type="spellStart"/>
      <w:r w:rsidRPr="000805C1">
        <w:t>massa</w:t>
      </w:r>
      <w:proofErr w:type="spellEnd"/>
      <w:r w:rsidRPr="000805C1">
        <w:t>.</w:t>
      </w:r>
    </w:p>
    <w:p w14:paraId="18ED69FD" w14:textId="77777777" w:rsidR="005402E5" w:rsidRDefault="005402E5" w:rsidP="005402E5">
      <w:pPr>
        <w:ind w:left="360"/>
        <w:jc w:val="center"/>
      </w:pPr>
      <w:r>
        <w:rPr>
          <w:noProof/>
          <w:lang w:eastAsia="en-US" w:bidi="ar-SA"/>
        </w:rPr>
        <mc:AlternateContent>
          <mc:Choice Requires="wpc">
            <w:drawing>
              <wp:inline distT="0" distB="0" distL="0" distR="0" wp14:anchorId="171D6060" wp14:editId="5AB32BB9">
                <wp:extent cx="4927600" cy="933450"/>
                <wp:effectExtent l="0" t="0" r="25400" b="19050"/>
                <wp:docPr id="333" name="Canvas 3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323" name="Oval 323"/>
                        <wps:cNvSpPr/>
                        <wps:spPr>
                          <a:xfrm>
                            <a:off x="418125" y="180000"/>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4" name="Oval 324"/>
                        <wps:cNvSpPr/>
                        <wps:spPr>
                          <a:xfrm>
                            <a:off x="3637575" y="158298"/>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5" name="Oval 325"/>
                        <wps:cNvSpPr/>
                        <wps:spPr>
                          <a:xfrm>
                            <a:off x="237150" y="103799"/>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1801F9" w14:textId="77777777" w:rsidR="006E436A" w:rsidRPr="00A10816" w:rsidRDefault="006E436A" w:rsidP="005402E5">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Oval 326"/>
                        <wps:cNvSpPr/>
                        <wps:spPr>
                          <a:xfrm>
                            <a:off x="2236765" y="265724"/>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10A81D" w14:textId="77777777" w:rsidR="006E436A" w:rsidRDefault="006E436A" w:rsidP="005402E5">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7" name="Oval 327"/>
                        <wps:cNvSpPr/>
                        <wps:spPr>
                          <a:xfrm>
                            <a:off x="4311605" y="158533"/>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E47B6" w14:textId="77777777" w:rsidR="006E436A" w:rsidRDefault="006E436A" w:rsidP="005402E5">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71D6060" id="Canvas 333" o:spid="_x0000_s1069" editas="canvas" style="width:388pt;height:73.5pt;mso-position-horizontal-relative:char;mso-position-vertical-relative:line" coordsize="4927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">
                <v:shape id="_x0000_s1070" type="#_x0000_t75" style="position:absolute;width:49276;height:9334;visibility:visible;mso-wrap-style:square" stroked="t" strokecolor="#4f81bd [3204]">
                  <v:fill o:detectmouseclick="t"/>
                  <v:path o:connecttype="none"/>
                </v:shape>
                <v:oval id="Oval 323" o:spid="_x0000_s1071" style="position:absolute;left:4181;top:1800;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" filled="f" strokecolor="#17365d [2415]" strokeweight="2pt"/>
                <v:oval id="Oval 324" o:spid="_x0000_s1072" style="position:absolute;left:36375;top:1582;width:8281;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" filled="f" strokecolor="#17365d [2415]" strokeweight="2pt"/>
                <v:oval id="Oval 325" o:spid="_x0000_s1073" style="position:absolute;left:2371;top:1037;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" fillcolor="#365f91 [2404]" strokecolor="#17365d [2415]" strokeweight="2pt">
                  <v:textbox inset="0,0,0,0">
                    <w:txbxContent>
                      <w:p w14:paraId="771801F9" w14:textId="77777777" w:rsidR="006E436A" w:rsidRPr="00A10816" w:rsidRDefault="006E436A" w:rsidP="005402E5">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326" o:spid="_x0000_s1074" style="position:absolute;left:22367;top:2657;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" fillcolor="#365f91 [2404]" strokecolor="#17365d [2415]" strokeweight="2pt">
                  <v:textbox inset="0,0,0,0">
                    <w:txbxContent>
                      <w:p w14:paraId="6F10A81D" w14:textId="77777777" w:rsidR="006E436A" w:rsidRDefault="006E436A" w:rsidP="005402E5">
                        <w:pPr>
                          <w:jc w:val="center"/>
                          <w:rPr>
                            <w:sz w:val="24"/>
                            <w:szCs w:val="24"/>
                          </w:rPr>
                        </w:pPr>
                        <w:r>
                          <w:rPr>
                            <w:color w:val="FFFFFF"/>
                            <w:sz w:val="32"/>
                            <w:szCs w:val="32"/>
                          </w:rPr>
                          <w:t>2</w:t>
                        </w:r>
                      </w:p>
                    </w:txbxContent>
                  </v:textbox>
                </v:oval>
                <v:oval id="Oval 327" o:spid="_x0000_s1075" style="position:absolute;left:43116;top:158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" fillcolor="#365f91 [2404]" strokecolor="#17365d [2415]" strokeweight="2pt">
                  <v:textbox inset="0,0,0,0">
                    <w:txbxContent>
                      <w:p w14:paraId="6D0E47B6" w14:textId="77777777" w:rsidR="006E436A" w:rsidRDefault="006E436A" w:rsidP="005402E5">
                        <w:pPr>
                          <w:jc w:val="center"/>
                          <w:rPr>
                            <w:sz w:val="24"/>
                            <w:szCs w:val="24"/>
                          </w:rPr>
                        </w:pPr>
                        <w:r>
                          <w:rPr>
                            <w:color w:val="FFFFFF"/>
                            <w:sz w:val="32"/>
                            <w:szCs w:val="32"/>
                          </w:rPr>
                          <w:t>3</w:t>
                        </w:r>
                      </w:p>
                    </w:txbxContent>
                  </v:textbox>
                </v:oval>
                <w10:anchorlock/>
              </v:group>
            </w:pict>
          </mc:Fallback>
        </mc:AlternateContent>
      </w:r>
    </w:p>
    <w:p w14:paraId="6707BC77" w14:textId="77777777" w:rsidR="005402E5" w:rsidRPr="004422CF" w:rsidRDefault="005402E5" w:rsidP="005402E5">
      <w:pPr>
        <w:pStyle w:val="ListParagraph"/>
        <w:numPr>
          <w:ilvl w:val="0"/>
          <w:numId w:val="34"/>
        </w:numPr>
        <w:ind w:left="1350" w:hanging="990"/>
      </w:pPr>
      <w:r w:rsidRPr="004422CF">
        <w:t xml:space="preserve">Lorem ipsum dolor sit </w:t>
      </w:r>
      <w:proofErr w:type="spellStart"/>
      <w:r w:rsidRPr="004422CF">
        <w:t>amet</w:t>
      </w:r>
      <w:proofErr w:type="spellEnd"/>
      <w:r w:rsidRPr="004422CF">
        <w:t xml:space="preserve">, </w:t>
      </w:r>
      <w:proofErr w:type="spellStart"/>
      <w:r w:rsidRPr="004422CF">
        <w:t>consectetuer</w:t>
      </w:r>
      <w:proofErr w:type="spellEnd"/>
      <w:r w:rsidRPr="004422CF">
        <w:t xml:space="preserve"> </w:t>
      </w:r>
      <w:proofErr w:type="spellStart"/>
      <w:r w:rsidRPr="004422CF">
        <w:t>adipiscing</w:t>
      </w:r>
      <w:proofErr w:type="spellEnd"/>
      <w:r w:rsidRPr="004422CF">
        <w:t xml:space="preserve"> </w:t>
      </w:r>
      <w:proofErr w:type="spellStart"/>
      <w:r w:rsidRPr="004422CF">
        <w:t>elit</w:t>
      </w:r>
      <w:proofErr w:type="spellEnd"/>
      <w:r w:rsidRPr="004422CF">
        <w:t xml:space="preserve">. Maecenas </w:t>
      </w:r>
      <w:proofErr w:type="spellStart"/>
      <w:r w:rsidRPr="004422CF">
        <w:t>porttitor</w:t>
      </w:r>
      <w:proofErr w:type="spellEnd"/>
      <w:r w:rsidRPr="004422CF">
        <w:t xml:space="preserve"> </w:t>
      </w:r>
      <w:proofErr w:type="spellStart"/>
      <w:r w:rsidRPr="004422CF">
        <w:t>congue</w:t>
      </w:r>
      <w:proofErr w:type="spellEnd"/>
      <w:r w:rsidRPr="004422CF">
        <w:t xml:space="preserve"> </w:t>
      </w:r>
      <w:proofErr w:type="spellStart"/>
      <w:r w:rsidRPr="004422CF">
        <w:t>massa</w:t>
      </w:r>
      <w:proofErr w:type="spellEnd"/>
      <w:r w:rsidRPr="004422CF">
        <w:t xml:space="preserve">. </w:t>
      </w:r>
      <w:proofErr w:type="spellStart"/>
      <w:r w:rsidRPr="004422CF">
        <w:t>Fusce</w:t>
      </w:r>
      <w:proofErr w:type="spellEnd"/>
      <w:r w:rsidRPr="004422CF">
        <w:t xml:space="preserve"> </w:t>
      </w:r>
      <w:proofErr w:type="spellStart"/>
      <w:r w:rsidRPr="004422CF">
        <w:t>posuere</w:t>
      </w:r>
      <w:proofErr w:type="spellEnd"/>
      <w:r w:rsidRPr="004422CF">
        <w:t xml:space="preserve">, magna sed pulvinar </w:t>
      </w:r>
      <w:proofErr w:type="spellStart"/>
      <w:r w:rsidRPr="004422CF">
        <w:t>ultricies</w:t>
      </w:r>
      <w:proofErr w:type="spellEnd"/>
      <w:r w:rsidRPr="004422CF">
        <w:t xml:space="preserve">, </w:t>
      </w:r>
      <w:proofErr w:type="spellStart"/>
      <w:r w:rsidRPr="004422CF">
        <w:t>purus</w:t>
      </w:r>
      <w:proofErr w:type="spellEnd"/>
      <w:r w:rsidRPr="004422CF">
        <w:t xml:space="preserve"> </w:t>
      </w:r>
      <w:proofErr w:type="spellStart"/>
      <w:r w:rsidRPr="004422CF">
        <w:t>lectus</w:t>
      </w:r>
      <w:proofErr w:type="spellEnd"/>
      <w:r w:rsidRPr="004422CF">
        <w:t xml:space="preserve"> </w:t>
      </w:r>
      <w:proofErr w:type="spellStart"/>
      <w:r w:rsidRPr="004422CF">
        <w:t>malesuada</w:t>
      </w:r>
      <w:proofErr w:type="spellEnd"/>
      <w:r w:rsidRPr="004422CF">
        <w:t xml:space="preserve"> libero, sit </w:t>
      </w:r>
      <w:proofErr w:type="spellStart"/>
      <w:r w:rsidRPr="004422CF">
        <w:t>amet</w:t>
      </w:r>
      <w:proofErr w:type="spellEnd"/>
      <w:r w:rsidRPr="004422CF">
        <w:t xml:space="preserve"> </w:t>
      </w:r>
      <w:proofErr w:type="spellStart"/>
      <w:r w:rsidRPr="004422CF">
        <w:t>commodo</w:t>
      </w:r>
      <w:proofErr w:type="spellEnd"/>
      <w:r w:rsidRPr="004422CF">
        <w:t xml:space="preserve"> magna eros </w:t>
      </w:r>
      <w:proofErr w:type="spellStart"/>
      <w:r w:rsidRPr="004422CF">
        <w:t>quis</w:t>
      </w:r>
      <w:proofErr w:type="spellEnd"/>
      <w:r w:rsidRPr="004422CF">
        <w:t xml:space="preserve"> </w:t>
      </w:r>
      <w:proofErr w:type="spellStart"/>
      <w:r w:rsidRPr="004422CF">
        <w:t>urna</w:t>
      </w:r>
      <w:proofErr w:type="spellEnd"/>
    </w:p>
    <w:p w14:paraId="2ED60BDB" w14:textId="77777777" w:rsidR="005402E5" w:rsidRDefault="005402E5" w:rsidP="005402E5">
      <w:pPr>
        <w:pStyle w:val="ListParagraph"/>
        <w:numPr>
          <w:ilvl w:val="0"/>
          <w:numId w:val="34"/>
        </w:numPr>
        <w:ind w:left="1350" w:hanging="990"/>
      </w:pPr>
      <w:r w:rsidRPr="000805C1">
        <w:rPr>
          <w:noProof/>
          <w:lang w:val="fr-FR"/>
        </w:rPr>
        <w:t xml:space="preserve">Nunc viverra imperdiet enim. Fusce est. </w:t>
      </w:r>
      <w:r>
        <w:rPr>
          <w:noProof/>
        </w:rPr>
        <w:t>Vivamus a tellus.</w:t>
      </w:r>
    </w:p>
    <w:p w14:paraId="6491963D" w14:textId="77777777" w:rsidR="005402E5" w:rsidRDefault="005402E5" w:rsidP="005402E5">
      <w:pPr>
        <w:pStyle w:val="ListParagraph"/>
        <w:numPr>
          <w:ilvl w:val="0"/>
          <w:numId w:val="34"/>
        </w:numPr>
        <w:ind w:left="1350" w:hanging="990"/>
      </w:pPr>
      <w:r w:rsidRPr="004422CF">
        <w:t xml:space="preserve">Lorem ipsum dolor sit </w:t>
      </w:r>
      <w:proofErr w:type="spellStart"/>
      <w:r w:rsidRPr="004422CF">
        <w:t>amet</w:t>
      </w:r>
      <w:proofErr w:type="spellEnd"/>
      <w:r w:rsidRPr="004422CF">
        <w:t xml:space="preserve">, </w:t>
      </w:r>
      <w:proofErr w:type="spellStart"/>
      <w:r w:rsidRPr="004422CF">
        <w:t>consectetuer</w:t>
      </w:r>
      <w:proofErr w:type="spellEnd"/>
      <w:r w:rsidRPr="004422CF">
        <w:t xml:space="preserve"> </w:t>
      </w:r>
      <w:proofErr w:type="spellStart"/>
      <w:r w:rsidRPr="004422CF">
        <w:t>adipiscing</w:t>
      </w:r>
      <w:proofErr w:type="spellEnd"/>
      <w:r w:rsidRPr="004422CF">
        <w:t xml:space="preserve"> </w:t>
      </w:r>
      <w:proofErr w:type="spellStart"/>
      <w:r w:rsidRPr="004422CF">
        <w:t>elit</w:t>
      </w:r>
      <w:proofErr w:type="spellEnd"/>
      <w:r w:rsidRPr="004422CF">
        <w:t xml:space="preserve">. Maecenas </w:t>
      </w:r>
      <w:proofErr w:type="spellStart"/>
      <w:r w:rsidRPr="004422CF">
        <w:t>porttitor</w:t>
      </w:r>
      <w:proofErr w:type="spellEnd"/>
      <w:r w:rsidRPr="004422CF">
        <w:t xml:space="preserve"> </w:t>
      </w:r>
      <w:proofErr w:type="spellStart"/>
      <w:r w:rsidRPr="004422CF">
        <w:t>congue</w:t>
      </w:r>
      <w:proofErr w:type="spellEnd"/>
      <w:r w:rsidRPr="004422CF">
        <w:t xml:space="preserve"> </w:t>
      </w:r>
      <w:proofErr w:type="spellStart"/>
      <w:r w:rsidRPr="004422CF">
        <w:t>massa</w:t>
      </w:r>
      <w:proofErr w:type="spellEnd"/>
      <w:r w:rsidRPr="004422CF">
        <w:t xml:space="preserve">. </w:t>
      </w:r>
      <w:proofErr w:type="spellStart"/>
      <w:r w:rsidRPr="004422CF">
        <w:t>Fusce</w:t>
      </w:r>
      <w:proofErr w:type="spellEnd"/>
      <w:r w:rsidRPr="004422CF">
        <w:t xml:space="preserve"> </w:t>
      </w:r>
      <w:proofErr w:type="spellStart"/>
      <w:r w:rsidRPr="004422CF">
        <w:t>posuere</w:t>
      </w:r>
      <w:proofErr w:type="spellEnd"/>
      <w:r w:rsidRPr="004422CF">
        <w:t xml:space="preserve">, magna sed pulvinar </w:t>
      </w:r>
      <w:proofErr w:type="spellStart"/>
      <w:r w:rsidRPr="004422CF">
        <w:t>ultricies</w:t>
      </w:r>
      <w:proofErr w:type="spellEnd"/>
      <w:r w:rsidRPr="004422CF">
        <w:t xml:space="preserve">, </w:t>
      </w:r>
      <w:proofErr w:type="spellStart"/>
      <w:r w:rsidRPr="004422CF">
        <w:t>purus</w:t>
      </w:r>
      <w:proofErr w:type="spellEnd"/>
      <w:r w:rsidRPr="004422CF">
        <w:t xml:space="preserve"> </w:t>
      </w:r>
      <w:proofErr w:type="spellStart"/>
      <w:r w:rsidRPr="004422CF">
        <w:t>lectus</w:t>
      </w:r>
      <w:proofErr w:type="spellEnd"/>
      <w:r w:rsidRPr="004422CF">
        <w:t xml:space="preserve"> </w:t>
      </w:r>
      <w:proofErr w:type="spellStart"/>
      <w:r w:rsidRPr="004422CF">
        <w:t>malesuada</w:t>
      </w:r>
      <w:proofErr w:type="spellEnd"/>
      <w:r w:rsidRPr="004422CF">
        <w:t xml:space="preserve"> libero, sit </w:t>
      </w:r>
      <w:proofErr w:type="spellStart"/>
      <w:r w:rsidRPr="004422CF">
        <w:t>amet</w:t>
      </w:r>
      <w:proofErr w:type="spellEnd"/>
      <w:r w:rsidRPr="004422CF">
        <w:t xml:space="preserve"> </w:t>
      </w:r>
      <w:proofErr w:type="spellStart"/>
      <w:r w:rsidRPr="004422CF">
        <w:t>commodo</w:t>
      </w:r>
      <w:proofErr w:type="spellEnd"/>
      <w:r w:rsidRPr="004422CF">
        <w:t xml:space="preserve"> magna eros</w:t>
      </w:r>
      <w:r>
        <w:rPr>
          <w:noProof/>
        </w:rPr>
        <w:t xml:space="preserve"> quis urna. </w:t>
      </w:r>
      <w:r w:rsidRPr="00A10816">
        <w:rPr>
          <w:noProof/>
          <w:lang w:val="fr-FR"/>
        </w:rPr>
        <w:t>Nunc viverra imperdiet enim.</w:t>
      </w:r>
    </w:p>
    <w:p w14:paraId="403D9F84" w14:textId="1F1B4743" w:rsidR="005402E5" w:rsidRDefault="00AE1EFD" w:rsidP="00AE1EFD">
      <w:pPr>
        <w:jc w:val="center"/>
      </w:pPr>
      <w:r>
        <w:rPr>
          <w:noProof/>
          <w:lang w:eastAsia="en-US" w:bidi="ar-SA"/>
        </w:rPr>
        <mc:AlternateContent>
          <mc:Choice Requires="wpc">
            <w:drawing>
              <wp:inline distT="0" distB="0" distL="0" distR="0" wp14:anchorId="7489A536" wp14:editId="5F93FA95">
                <wp:extent cx="4927600" cy="933450"/>
                <wp:effectExtent l="0" t="0" r="25400" b="19050"/>
                <wp:docPr id="340" name="Canvas 3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335" name="Oval 335"/>
                        <wps:cNvSpPr/>
                        <wps:spPr>
                          <a:xfrm>
                            <a:off x="418125" y="180000"/>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6" name="Oval 336"/>
                        <wps:cNvSpPr/>
                        <wps:spPr>
                          <a:xfrm>
                            <a:off x="3637575" y="158298"/>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7" name="Oval 337"/>
                        <wps:cNvSpPr/>
                        <wps:spPr>
                          <a:xfrm>
                            <a:off x="237150" y="103799"/>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ECAF8" w14:textId="77777777" w:rsidR="006E436A" w:rsidRPr="00A10816" w:rsidRDefault="006E436A" w:rsidP="00AE1EFD">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8" name="Oval 338"/>
                        <wps:cNvSpPr/>
                        <wps:spPr>
                          <a:xfrm>
                            <a:off x="2236765" y="265724"/>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DD84F4" w14:textId="77777777" w:rsidR="006E436A" w:rsidRDefault="006E436A" w:rsidP="00AE1EFD">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Oval 339"/>
                        <wps:cNvSpPr/>
                        <wps:spPr>
                          <a:xfrm>
                            <a:off x="4311605" y="158533"/>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25DF5" w14:textId="77777777" w:rsidR="006E436A" w:rsidRDefault="006E436A" w:rsidP="00AE1EFD">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489A536" id="Canvas 340" o:spid="_x0000_s1076" editas="canvas" style="width:388pt;height:73.5pt;mso-position-horizontal-relative:char;mso-position-vertical-relative:line" coordsize="4927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">
                <v:shape id="_x0000_s1077" type="#_x0000_t75" style="position:absolute;width:49276;height:9334;visibility:visible;mso-wrap-style:square" stroked="t" strokecolor="#4f81bd [3204]">
                  <v:fill o:detectmouseclick="t"/>
                  <v:path o:connecttype="none"/>
                </v:shape>
                <v:oval id="Oval 335" o:spid="_x0000_s1078" style="position:absolute;left:4181;top:1800;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" filled="f" strokecolor="#17365d [2415]" strokeweight="2pt"/>
                <v:oval id="Oval 336" o:spid="_x0000_s1079" style="position:absolute;left:36375;top:1582;width:8281;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" filled="f" strokecolor="#17365d [2415]" strokeweight="2pt"/>
                <v:oval id="Oval 337" o:spid="_x0000_s1080" style="position:absolute;left:2371;top:1037;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" fillcolor="#365f91 [2404]" strokecolor="#17365d [2415]" strokeweight="2pt">
                  <v:textbox inset="0,0,0,0">
                    <w:txbxContent>
                      <w:p w14:paraId="679ECAF8" w14:textId="77777777" w:rsidR="006E436A" w:rsidRPr="00A10816" w:rsidRDefault="006E436A" w:rsidP="00AE1EFD">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338" o:spid="_x0000_s1081" style="position:absolute;left:22367;top:2657;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" fillcolor="#365f91 [2404]" strokecolor="#17365d [2415]" strokeweight="2pt">
                  <v:textbox inset="0,0,0,0">
                    <w:txbxContent>
                      <w:p w14:paraId="51DD84F4" w14:textId="77777777" w:rsidR="006E436A" w:rsidRDefault="006E436A" w:rsidP="00AE1EFD">
                        <w:pPr>
                          <w:jc w:val="center"/>
                          <w:rPr>
                            <w:sz w:val="24"/>
                            <w:szCs w:val="24"/>
                          </w:rPr>
                        </w:pPr>
                        <w:r>
                          <w:rPr>
                            <w:color w:val="FFFFFF"/>
                            <w:sz w:val="32"/>
                            <w:szCs w:val="32"/>
                          </w:rPr>
                          <w:t>2</w:t>
                        </w:r>
                      </w:p>
                    </w:txbxContent>
                  </v:textbox>
                </v:oval>
                <v:oval id="Oval 339" o:spid="_x0000_s1082" style="position:absolute;left:43116;top:158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" fillcolor="#365f91 [2404]" strokecolor="#17365d [2415]" strokeweight="2pt">
                  <v:textbox inset="0,0,0,0">
                    <w:txbxContent>
                      <w:p w14:paraId="3A425DF5" w14:textId="77777777" w:rsidR="006E436A" w:rsidRDefault="006E436A" w:rsidP="00AE1EFD">
                        <w:pPr>
                          <w:jc w:val="center"/>
                          <w:rPr>
                            <w:sz w:val="24"/>
                            <w:szCs w:val="24"/>
                          </w:rPr>
                        </w:pPr>
                        <w:r>
                          <w:rPr>
                            <w:color w:val="FFFFFF"/>
                            <w:sz w:val="32"/>
                            <w:szCs w:val="32"/>
                          </w:rPr>
                          <w:t>3</w:t>
                        </w:r>
                      </w:p>
                    </w:txbxContent>
                  </v:textbox>
                </v:oval>
                <w10:anchorlock/>
              </v:group>
            </w:pict>
          </mc:Fallback>
        </mc:AlternateContent>
      </w:r>
    </w:p>
    <w:p w14:paraId="12A7B569" w14:textId="4708DFAB" w:rsidR="005402E5" w:rsidRDefault="005402E5" w:rsidP="005402E5">
      <w:pPr>
        <w:pStyle w:val="ListParagraph"/>
        <w:numPr>
          <w:ilvl w:val="0"/>
          <w:numId w:val="34"/>
        </w:numPr>
        <w:ind w:left="1260" w:hanging="900"/>
      </w:pPr>
      <w:r>
        <w:rPr>
          <w:noProof/>
        </w:rPr>
        <w:t xml:space="preserve">Lorem ipsum dolor sit amet, consectetuer adipiscing elit. Maecenas porttitor congue massa. Fusce posuere, magna sed pulvinar ultricies, purus lectus malesuada libero, sit amet commodo magna eros quis urna. </w:t>
      </w:r>
      <w:r w:rsidRPr="005402E5">
        <w:rPr>
          <w:noProof/>
          <w:lang w:val="fr-FR"/>
        </w:rPr>
        <w:t xml:space="preserve">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w:t>
      </w:r>
      <w:r w:rsidRPr="005402E5">
        <w:rPr>
          <w:noProof/>
          <w:lang w:val="fr-FR"/>
        </w:rPr>
        <w:lastRenderedPageBreak/>
        <w:t xml:space="preserve">Ut nonummy. Fusce aliquet pede non pede. Suspendisse dapibus lorem pellentesque magna. </w:t>
      </w:r>
      <w:r>
        <w:rPr>
          <w:noProof/>
        </w:rPr>
        <w:t>Integer nulla. Donec blandit feugiat ligula.</w:t>
      </w:r>
    </w:p>
    <w:p w14:paraId="48309157" w14:textId="69C3AD1E" w:rsidR="00B768C0" w:rsidRDefault="00B768C0" w:rsidP="00B768C0">
      <w:pPr>
        <w:pStyle w:val="Heading2"/>
      </w:pPr>
      <w:bookmarkStart w:id="10" w:name="_Toc58405246"/>
      <w:proofErr w:type="spellStart"/>
      <w:r>
        <w:t>Cấu</w:t>
      </w:r>
      <w:proofErr w:type="spellEnd"/>
      <w:r>
        <w:t xml:space="preserve"> </w:t>
      </w:r>
      <w:proofErr w:type="spellStart"/>
      <w:r>
        <w:t>hình</w:t>
      </w:r>
      <w:proofErr w:type="spellEnd"/>
      <w:r>
        <w:t xml:space="preserve"> 2</w:t>
      </w:r>
      <w:bookmarkEnd w:id="10"/>
    </w:p>
    <w:p w14:paraId="0A4493F8" w14:textId="77777777" w:rsidR="00B768C0" w:rsidRDefault="00B768C0" w:rsidP="00D6525B">
      <w:pPr>
        <w:pStyle w:val="ListParagraph"/>
        <w:numPr>
          <w:ilvl w:val="0"/>
          <w:numId w:val="37"/>
        </w:numPr>
      </w:pPr>
      <w:r w:rsidRPr="000805C1">
        <w:t xml:space="preserve">Lorem ipsum dolor sit </w:t>
      </w:r>
      <w:proofErr w:type="spellStart"/>
      <w:r w:rsidRPr="000805C1">
        <w:t>amet</w:t>
      </w:r>
      <w:proofErr w:type="spellEnd"/>
      <w:r w:rsidRPr="000805C1">
        <w:t xml:space="preserve">, </w:t>
      </w:r>
      <w:proofErr w:type="spellStart"/>
      <w:r w:rsidRPr="000805C1">
        <w:t>consectetuer</w:t>
      </w:r>
      <w:proofErr w:type="spellEnd"/>
      <w:r w:rsidRPr="000805C1">
        <w:t xml:space="preserve"> </w:t>
      </w:r>
      <w:proofErr w:type="spellStart"/>
      <w:r w:rsidRPr="000805C1">
        <w:t>adipiscing</w:t>
      </w:r>
      <w:proofErr w:type="spellEnd"/>
      <w:r w:rsidRPr="000805C1">
        <w:t xml:space="preserve"> </w:t>
      </w:r>
      <w:proofErr w:type="spellStart"/>
      <w:r w:rsidRPr="000805C1">
        <w:t>elit</w:t>
      </w:r>
      <w:proofErr w:type="spellEnd"/>
      <w:r w:rsidRPr="000805C1">
        <w:t xml:space="preserve">. Maecenas </w:t>
      </w:r>
      <w:proofErr w:type="spellStart"/>
      <w:r w:rsidRPr="000805C1">
        <w:t>porttitor</w:t>
      </w:r>
      <w:proofErr w:type="spellEnd"/>
      <w:r w:rsidRPr="000805C1">
        <w:t xml:space="preserve"> </w:t>
      </w:r>
      <w:proofErr w:type="spellStart"/>
      <w:r w:rsidRPr="000805C1">
        <w:t>congue</w:t>
      </w:r>
      <w:proofErr w:type="spellEnd"/>
      <w:r w:rsidRPr="000805C1">
        <w:t xml:space="preserve"> </w:t>
      </w:r>
      <w:proofErr w:type="spellStart"/>
      <w:r w:rsidRPr="000805C1">
        <w:t>massa</w:t>
      </w:r>
      <w:proofErr w:type="spellEnd"/>
      <w:r w:rsidRPr="000805C1">
        <w:t>.</w:t>
      </w:r>
    </w:p>
    <w:p w14:paraId="03ED5103" w14:textId="77777777" w:rsidR="00B768C0" w:rsidRDefault="00B768C0" w:rsidP="00B768C0">
      <w:pPr>
        <w:ind w:left="360"/>
        <w:jc w:val="center"/>
      </w:pPr>
      <w:r>
        <w:rPr>
          <w:noProof/>
          <w:lang w:eastAsia="en-US" w:bidi="ar-SA"/>
        </w:rPr>
        <mc:AlternateContent>
          <mc:Choice Requires="wpc">
            <w:drawing>
              <wp:inline distT="0" distB="0" distL="0" distR="0" wp14:anchorId="1D03F425" wp14:editId="3BB9FC9E">
                <wp:extent cx="4927600" cy="933450"/>
                <wp:effectExtent l="0" t="0" r="25400" b="19050"/>
                <wp:docPr id="351" name="Canvas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341" name="Oval 341"/>
                        <wps:cNvSpPr/>
                        <wps:spPr>
                          <a:xfrm>
                            <a:off x="418125" y="180000"/>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2" name="Oval 342"/>
                        <wps:cNvSpPr/>
                        <wps:spPr>
                          <a:xfrm>
                            <a:off x="3637575" y="158298"/>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3" name="Oval 343"/>
                        <wps:cNvSpPr/>
                        <wps:spPr>
                          <a:xfrm>
                            <a:off x="237150" y="103799"/>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3252C9" w14:textId="77777777" w:rsidR="006E436A" w:rsidRPr="00A10816" w:rsidRDefault="006E436A" w:rsidP="00B768C0">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4" name="Oval 344"/>
                        <wps:cNvSpPr/>
                        <wps:spPr>
                          <a:xfrm>
                            <a:off x="2236765" y="265724"/>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4BDE8" w14:textId="77777777" w:rsidR="006E436A" w:rsidRDefault="006E436A" w:rsidP="00B768C0">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5" name="Oval 345"/>
                        <wps:cNvSpPr/>
                        <wps:spPr>
                          <a:xfrm>
                            <a:off x="4311605" y="158533"/>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4B2D3" w14:textId="77777777" w:rsidR="006E436A" w:rsidRDefault="006E436A" w:rsidP="00B768C0">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D03F425" id="Canvas 351" o:spid="_x0000_s1083" editas="canvas" style="width:388pt;height:73.5pt;mso-position-horizontal-relative:char;mso-position-vertical-relative:line" coordsize="4927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">
                <v:shape id="_x0000_s1084" type="#_x0000_t75" style="position:absolute;width:49276;height:9334;visibility:visible;mso-wrap-style:square" stroked="t" strokecolor="#4f81bd [3204]">
                  <v:fill o:detectmouseclick="t"/>
                  <v:path o:connecttype="none"/>
                </v:shape>
                <v:oval id="Oval 341" o:spid="_x0000_s1085" style="position:absolute;left:4181;top:1800;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" filled="f" strokecolor="#17365d [2415]" strokeweight="2pt"/>
                <v:oval id="Oval 342" o:spid="_x0000_s1086" style="position:absolute;left:36375;top:1582;width:8281;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" filled="f" strokecolor="#17365d [2415]" strokeweight="2pt"/>
                <v:oval id="Oval 343" o:spid="_x0000_s1087" style="position:absolute;left:2371;top:1037;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" fillcolor="#365f91 [2404]" strokecolor="#17365d [2415]" strokeweight="2pt">
                  <v:textbox inset="0,0,0,0">
                    <w:txbxContent>
                      <w:p w14:paraId="5A3252C9" w14:textId="77777777" w:rsidR="006E436A" w:rsidRPr="00A10816" w:rsidRDefault="006E436A" w:rsidP="00B768C0">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344" o:spid="_x0000_s1088" style="position:absolute;left:22367;top:2657;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" fillcolor="#365f91 [2404]" strokecolor="#17365d [2415]" strokeweight="2pt">
                  <v:textbox inset="0,0,0,0">
                    <w:txbxContent>
                      <w:p w14:paraId="0124BDE8" w14:textId="77777777" w:rsidR="006E436A" w:rsidRDefault="006E436A" w:rsidP="00B768C0">
                        <w:pPr>
                          <w:jc w:val="center"/>
                          <w:rPr>
                            <w:sz w:val="24"/>
                            <w:szCs w:val="24"/>
                          </w:rPr>
                        </w:pPr>
                        <w:r>
                          <w:rPr>
                            <w:color w:val="FFFFFF"/>
                            <w:sz w:val="32"/>
                            <w:szCs w:val="32"/>
                          </w:rPr>
                          <w:t>2</w:t>
                        </w:r>
                      </w:p>
                    </w:txbxContent>
                  </v:textbox>
                </v:oval>
                <v:oval id="Oval 345" o:spid="_x0000_s1089" style="position:absolute;left:43116;top:158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" fillcolor="#365f91 [2404]" strokecolor="#17365d [2415]" strokeweight="2pt">
                  <v:textbox inset="0,0,0,0">
                    <w:txbxContent>
                      <w:p w14:paraId="10F4B2D3" w14:textId="77777777" w:rsidR="006E436A" w:rsidRDefault="006E436A" w:rsidP="00B768C0">
                        <w:pPr>
                          <w:jc w:val="center"/>
                          <w:rPr>
                            <w:sz w:val="24"/>
                            <w:szCs w:val="24"/>
                          </w:rPr>
                        </w:pPr>
                        <w:r>
                          <w:rPr>
                            <w:color w:val="FFFFFF"/>
                            <w:sz w:val="32"/>
                            <w:szCs w:val="32"/>
                          </w:rPr>
                          <w:t>3</w:t>
                        </w:r>
                      </w:p>
                    </w:txbxContent>
                  </v:textbox>
                </v:oval>
                <w10:anchorlock/>
              </v:group>
            </w:pict>
          </mc:Fallback>
        </mc:AlternateContent>
      </w:r>
    </w:p>
    <w:p w14:paraId="4249913E" w14:textId="77777777" w:rsidR="00B768C0" w:rsidRPr="004422CF" w:rsidRDefault="00B768C0" w:rsidP="00D6525B">
      <w:pPr>
        <w:pStyle w:val="ListParagraph"/>
        <w:numPr>
          <w:ilvl w:val="0"/>
          <w:numId w:val="37"/>
        </w:numPr>
        <w:ind w:left="1350" w:hanging="990"/>
      </w:pPr>
      <w:r w:rsidRPr="004422CF">
        <w:t xml:space="preserve">Lorem ipsum dolor sit </w:t>
      </w:r>
      <w:proofErr w:type="spellStart"/>
      <w:r w:rsidRPr="004422CF">
        <w:t>amet</w:t>
      </w:r>
      <w:proofErr w:type="spellEnd"/>
      <w:r w:rsidRPr="004422CF">
        <w:t xml:space="preserve">, </w:t>
      </w:r>
      <w:proofErr w:type="spellStart"/>
      <w:r w:rsidRPr="004422CF">
        <w:t>consectetuer</w:t>
      </w:r>
      <w:proofErr w:type="spellEnd"/>
      <w:r w:rsidRPr="004422CF">
        <w:t xml:space="preserve"> </w:t>
      </w:r>
      <w:proofErr w:type="spellStart"/>
      <w:r w:rsidRPr="004422CF">
        <w:t>adipiscing</w:t>
      </w:r>
      <w:proofErr w:type="spellEnd"/>
      <w:r w:rsidRPr="004422CF">
        <w:t xml:space="preserve"> </w:t>
      </w:r>
      <w:proofErr w:type="spellStart"/>
      <w:r w:rsidRPr="004422CF">
        <w:t>elit</w:t>
      </w:r>
      <w:proofErr w:type="spellEnd"/>
      <w:r w:rsidRPr="004422CF">
        <w:t xml:space="preserve">. Maecenas </w:t>
      </w:r>
      <w:proofErr w:type="spellStart"/>
      <w:r w:rsidRPr="004422CF">
        <w:t>porttitor</w:t>
      </w:r>
      <w:proofErr w:type="spellEnd"/>
      <w:r w:rsidRPr="004422CF">
        <w:t xml:space="preserve"> </w:t>
      </w:r>
      <w:proofErr w:type="spellStart"/>
      <w:r w:rsidRPr="004422CF">
        <w:t>congue</w:t>
      </w:r>
      <w:proofErr w:type="spellEnd"/>
      <w:r w:rsidRPr="004422CF">
        <w:t xml:space="preserve"> </w:t>
      </w:r>
      <w:proofErr w:type="spellStart"/>
      <w:r w:rsidRPr="004422CF">
        <w:t>massa</w:t>
      </w:r>
      <w:proofErr w:type="spellEnd"/>
      <w:r w:rsidRPr="004422CF">
        <w:t xml:space="preserve">. </w:t>
      </w:r>
      <w:proofErr w:type="spellStart"/>
      <w:r w:rsidRPr="004422CF">
        <w:t>Fusce</w:t>
      </w:r>
      <w:proofErr w:type="spellEnd"/>
      <w:r w:rsidRPr="004422CF">
        <w:t xml:space="preserve"> </w:t>
      </w:r>
      <w:proofErr w:type="spellStart"/>
      <w:r w:rsidRPr="004422CF">
        <w:t>posuere</w:t>
      </w:r>
      <w:proofErr w:type="spellEnd"/>
      <w:r w:rsidRPr="004422CF">
        <w:t xml:space="preserve">, magna sed pulvinar </w:t>
      </w:r>
      <w:proofErr w:type="spellStart"/>
      <w:r w:rsidRPr="004422CF">
        <w:t>ultricies</w:t>
      </w:r>
      <w:proofErr w:type="spellEnd"/>
      <w:r w:rsidRPr="004422CF">
        <w:t xml:space="preserve">, </w:t>
      </w:r>
      <w:proofErr w:type="spellStart"/>
      <w:r w:rsidRPr="004422CF">
        <w:t>purus</w:t>
      </w:r>
      <w:proofErr w:type="spellEnd"/>
      <w:r w:rsidRPr="004422CF">
        <w:t xml:space="preserve"> </w:t>
      </w:r>
      <w:proofErr w:type="spellStart"/>
      <w:r w:rsidRPr="004422CF">
        <w:t>lectus</w:t>
      </w:r>
      <w:proofErr w:type="spellEnd"/>
      <w:r w:rsidRPr="004422CF">
        <w:t xml:space="preserve"> </w:t>
      </w:r>
      <w:proofErr w:type="spellStart"/>
      <w:r w:rsidRPr="004422CF">
        <w:t>malesuada</w:t>
      </w:r>
      <w:proofErr w:type="spellEnd"/>
      <w:r w:rsidRPr="004422CF">
        <w:t xml:space="preserve"> libero, sit </w:t>
      </w:r>
      <w:proofErr w:type="spellStart"/>
      <w:r w:rsidRPr="004422CF">
        <w:t>amet</w:t>
      </w:r>
      <w:proofErr w:type="spellEnd"/>
      <w:r w:rsidRPr="004422CF">
        <w:t xml:space="preserve"> </w:t>
      </w:r>
      <w:proofErr w:type="spellStart"/>
      <w:r w:rsidRPr="004422CF">
        <w:t>commodo</w:t>
      </w:r>
      <w:proofErr w:type="spellEnd"/>
      <w:r w:rsidRPr="004422CF">
        <w:t xml:space="preserve"> magna eros </w:t>
      </w:r>
      <w:proofErr w:type="spellStart"/>
      <w:r w:rsidRPr="004422CF">
        <w:t>quis</w:t>
      </w:r>
      <w:proofErr w:type="spellEnd"/>
      <w:r w:rsidRPr="004422CF">
        <w:t xml:space="preserve"> </w:t>
      </w:r>
      <w:proofErr w:type="spellStart"/>
      <w:r w:rsidRPr="004422CF">
        <w:t>urna</w:t>
      </w:r>
      <w:proofErr w:type="spellEnd"/>
    </w:p>
    <w:p w14:paraId="1B55D75C" w14:textId="77777777" w:rsidR="00B768C0" w:rsidRDefault="00B768C0" w:rsidP="00D6525B">
      <w:pPr>
        <w:pStyle w:val="ListParagraph"/>
        <w:numPr>
          <w:ilvl w:val="0"/>
          <w:numId w:val="37"/>
        </w:numPr>
        <w:ind w:left="1350" w:hanging="990"/>
      </w:pPr>
      <w:r w:rsidRPr="000805C1">
        <w:rPr>
          <w:noProof/>
          <w:lang w:val="fr-FR"/>
        </w:rPr>
        <w:t xml:space="preserve">Nunc viverra imperdiet enim. Fusce est. </w:t>
      </w:r>
      <w:r>
        <w:rPr>
          <w:noProof/>
        </w:rPr>
        <w:t>Vivamus a tellus.</w:t>
      </w:r>
    </w:p>
    <w:p w14:paraId="4733A41C" w14:textId="77777777" w:rsidR="00B768C0" w:rsidRDefault="00B768C0" w:rsidP="00D6525B">
      <w:pPr>
        <w:pStyle w:val="ListParagraph"/>
        <w:numPr>
          <w:ilvl w:val="0"/>
          <w:numId w:val="37"/>
        </w:numPr>
        <w:ind w:left="1350" w:hanging="990"/>
      </w:pPr>
      <w:r w:rsidRPr="004422CF">
        <w:t xml:space="preserve">Lorem ipsum dolor sit </w:t>
      </w:r>
      <w:proofErr w:type="spellStart"/>
      <w:r w:rsidRPr="004422CF">
        <w:t>amet</w:t>
      </w:r>
      <w:proofErr w:type="spellEnd"/>
      <w:r w:rsidRPr="004422CF">
        <w:t xml:space="preserve">, </w:t>
      </w:r>
      <w:proofErr w:type="spellStart"/>
      <w:r w:rsidRPr="004422CF">
        <w:t>consectetuer</w:t>
      </w:r>
      <w:proofErr w:type="spellEnd"/>
      <w:r w:rsidRPr="004422CF">
        <w:t xml:space="preserve"> </w:t>
      </w:r>
      <w:proofErr w:type="spellStart"/>
      <w:r w:rsidRPr="004422CF">
        <w:t>adipiscing</w:t>
      </w:r>
      <w:proofErr w:type="spellEnd"/>
      <w:r w:rsidRPr="004422CF">
        <w:t xml:space="preserve"> </w:t>
      </w:r>
      <w:proofErr w:type="spellStart"/>
      <w:r w:rsidRPr="004422CF">
        <w:t>elit</w:t>
      </w:r>
      <w:proofErr w:type="spellEnd"/>
      <w:r w:rsidRPr="004422CF">
        <w:t xml:space="preserve">. Maecenas </w:t>
      </w:r>
      <w:proofErr w:type="spellStart"/>
      <w:r w:rsidRPr="004422CF">
        <w:t>porttitor</w:t>
      </w:r>
      <w:proofErr w:type="spellEnd"/>
      <w:r w:rsidRPr="004422CF">
        <w:t xml:space="preserve"> </w:t>
      </w:r>
      <w:proofErr w:type="spellStart"/>
      <w:r w:rsidRPr="004422CF">
        <w:t>congue</w:t>
      </w:r>
      <w:proofErr w:type="spellEnd"/>
      <w:r w:rsidRPr="004422CF">
        <w:t xml:space="preserve"> </w:t>
      </w:r>
      <w:proofErr w:type="spellStart"/>
      <w:r w:rsidRPr="004422CF">
        <w:t>massa</w:t>
      </w:r>
      <w:proofErr w:type="spellEnd"/>
      <w:r w:rsidRPr="004422CF">
        <w:t xml:space="preserve">. </w:t>
      </w:r>
      <w:proofErr w:type="spellStart"/>
      <w:r w:rsidRPr="004422CF">
        <w:t>Fusce</w:t>
      </w:r>
      <w:proofErr w:type="spellEnd"/>
      <w:r w:rsidRPr="004422CF">
        <w:t xml:space="preserve"> </w:t>
      </w:r>
      <w:proofErr w:type="spellStart"/>
      <w:r w:rsidRPr="004422CF">
        <w:t>posuere</w:t>
      </w:r>
      <w:proofErr w:type="spellEnd"/>
      <w:r w:rsidRPr="004422CF">
        <w:t xml:space="preserve">, magna sed pulvinar </w:t>
      </w:r>
      <w:proofErr w:type="spellStart"/>
      <w:r w:rsidRPr="004422CF">
        <w:t>ultricies</w:t>
      </w:r>
      <w:proofErr w:type="spellEnd"/>
      <w:r w:rsidRPr="004422CF">
        <w:t xml:space="preserve">, </w:t>
      </w:r>
      <w:proofErr w:type="spellStart"/>
      <w:r w:rsidRPr="004422CF">
        <w:t>purus</w:t>
      </w:r>
      <w:proofErr w:type="spellEnd"/>
      <w:r w:rsidRPr="004422CF">
        <w:t xml:space="preserve"> </w:t>
      </w:r>
      <w:proofErr w:type="spellStart"/>
      <w:r w:rsidRPr="004422CF">
        <w:t>lectus</w:t>
      </w:r>
      <w:proofErr w:type="spellEnd"/>
      <w:r w:rsidRPr="004422CF">
        <w:t xml:space="preserve"> </w:t>
      </w:r>
      <w:proofErr w:type="spellStart"/>
      <w:r w:rsidRPr="004422CF">
        <w:t>malesuada</w:t>
      </w:r>
      <w:proofErr w:type="spellEnd"/>
      <w:r w:rsidRPr="004422CF">
        <w:t xml:space="preserve"> libero, sit </w:t>
      </w:r>
      <w:proofErr w:type="spellStart"/>
      <w:r w:rsidRPr="004422CF">
        <w:t>amet</w:t>
      </w:r>
      <w:proofErr w:type="spellEnd"/>
      <w:r w:rsidRPr="004422CF">
        <w:t xml:space="preserve"> </w:t>
      </w:r>
      <w:proofErr w:type="spellStart"/>
      <w:r w:rsidRPr="004422CF">
        <w:t>commodo</w:t>
      </w:r>
      <w:proofErr w:type="spellEnd"/>
      <w:r w:rsidRPr="004422CF">
        <w:t xml:space="preserve"> magna eros</w:t>
      </w:r>
      <w:r>
        <w:rPr>
          <w:noProof/>
        </w:rPr>
        <w:t xml:space="preserve"> quis urna. </w:t>
      </w:r>
      <w:r w:rsidRPr="00A10816">
        <w:rPr>
          <w:noProof/>
          <w:lang w:val="fr-FR"/>
        </w:rPr>
        <w:t>Nunc viverra imperdiet enim.</w:t>
      </w:r>
    </w:p>
    <w:p w14:paraId="232BAF26" w14:textId="77777777" w:rsidR="00B768C0" w:rsidRDefault="00B768C0" w:rsidP="00B768C0">
      <w:pPr>
        <w:jc w:val="center"/>
      </w:pPr>
      <w:r>
        <w:rPr>
          <w:noProof/>
          <w:lang w:eastAsia="en-US" w:bidi="ar-SA"/>
        </w:rPr>
        <mc:AlternateContent>
          <mc:Choice Requires="wpc">
            <w:drawing>
              <wp:inline distT="0" distB="0" distL="0" distR="0" wp14:anchorId="691D16AF" wp14:editId="1BFC16E3">
                <wp:extent cx="4927600" cy="933450"/>
                <wp:effectExtent l="0" t="0" r="25400" b="19050"/>
                <wp:docPr id="352" name="Canvas 3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346" name="Oval 346"/>
                        <wps:cNvSpPr/>
                        <wps:spPr>
                          <a:xfrm>
                            <a:off x="418125" y="180000"/>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3637575" y="158298"/>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237150" y="103799"/>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4616A5" w14:textId="77777777" w:rsidR="006E436A" w:rsidRPr="00A10816" w:rsidRDefault="006E436A" w:rsidP="00B768C0">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9" name="Oval 349"/>
                        <wps:cNvSpPr/>
                        <wps:spPr>
                          <a:xfrm>
                            <a:off x="2236765" y="265724"/>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2054C" w14:textId="77777777" w:rsidR="006E436A" w:rsidRDefault="006E436A" w:rsidP="00B768C0">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0" name="Oval 350"/>
                        <wps:cNvSpPr/>
                        <wps:spPr>
                          <a:xfrm>
                            <a:off x="4311605" y="158533"/>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57E9B" w14:textId="77777777" w:rsidR="006E436A" w:rsidRDefault="006E436A" w:rsidP="00B768C0">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91D16AF" id="Canvas 352" o:spid="_x0000_s1090" editas="canvas" style="width:388pt;height:73.5pt;mso-position-horizontal-relative:char;mso-position-vertical-relative:line" coordsize="4927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">
                <v:shape id="_x0000_s1091" type="#_x0000_t75" style="position:absolute;width:49276;height:9334;visibility:visible;mso-wrap-style:square" stroked="t" strokecolor="#4f81bd [3204]">
                  <v:fill o:detectmouseclick="t"/>
                  <v:path o:connecttype="none"/>
                </v:shape>
                <v:oval id="Oval 346" o:spid="_x0000_s1092" style="position:absolute;left:4181;top:1800;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" filled="f" strokecolor="#17365d [2415]" strokeweight="2pt"/>
                <v:oval id="Oval 347" o:spid="_x0000_s1093" style="position:absolute;left:36375;top:1582;width:8281;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" filled="f" strokecolor="#17365d [2415]" strokeweight="2pt"/>
                <v:oval id="Oval 348" o:spid="_x0000_s1094" style="position:absolute;left:2371;top:1037;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" fillcolor="#365f91 [2404]" strokecolor="#17365d [2415]" strokeweight="2pt">
                  <v:textbox inset="0,0,0,0">
                    <w:txbxContent>
                      <w:p w14:paraId="534616A5" w14:textId="77777777" w:rsidR="006E436A" w:rsidRPr="00A10816" w:rsidRDefault="006E436A" w:rsidP="00B768C0">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349" o:spid="_x0000_s1095" style="position:absolute;left:22367;top:2657;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" fillcolor="#365f91 [2404]" strokecolor="#17365d [2415]" strokeweight="2pt">
                  <v:textbox inset="0,0,0,0">
                    <w:txbxContent>
                      <w:p w14:paraId="14B2054C" w14:textId="77777777" w:rsidR="006E436A" w:rsidRDefault="006E436A" w:rsidP="00B768C0">
                        <w:pPr>
                          <w:jc w:val="center"/>
                          <w:rPr>
                            <w:sz w:val="24"/>
                            <w:szCs w:val="24"/>
                          </w:rPr>
                        </w:pPr>
                        <w:r>
                          <w:rPr>
                            <w:color w:val="FFFFFF"/>
                            <w:sz w:val="32"/>
                            <w:szCs w:val="32"/>
                          </w:rPr>
                          <w:t>2</w:t>
                        </w:r>
                      </w:p>
                    </w:txbxContent>
                  </v:textbox>
                </v:oval>
                <v:oval id="Oval 350" o:spid="_x0000_s1096" style="position:absolute;left:43116;top:158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" fillcolor="#365f91 [2404]" strokecolor="#17365d [2415]" strokeweight="2pt">
                  <v:textbox inset="0,0,0,0">
                    <w:txbxContent>
                      <w:p w14:paraId="72157E9B" w14:textId="77777777" w:rsidR="006E436A" w:rsidRDefault="006E436A" w:rsidP="00B768C0">
                        <w:pPr>
                          <w:jc w:val="center"/>
                          <w:rPr>
                            <w:sz w:val="24"/>
                            <w:szCs w:val="24"/>
                          </w:rPr>
                        </w:pPr>
                        <w:r>
                          <w:rPr>
                            <w:color w:val="FFFFFF"/>
                            <w:sz w:val="32"/>
                            <w:szCs w:val="32"/>
                          </w:rPr>
                          <w:t>3</w:t>
                        </w:r>
                      </w:p>
                    </w:txbxContent>
                  </v:textbox>
                </v:oval>
                <w10:anchorlock/>
              </v:group>
            </w:pict>
          </mc:Fallback>
        </mc:AlternateContent>
      </w:r>
    </w:p>
    <w:p w14:paraId="5DEB0AA3" w14:textId="77777777" w:rsidR="00B768C0" w:rsidRDefault="00B768C0" w:rsidP="00D6525B">
      <w:pPr>
        <w:pStyle w:val="ListParagraph"/>
        <w:numPr>
          <w:ilvl w:val="0"/>
          <w:numId w:val="37"/>
        </w:numPr>
        <w:ind w:left="1260" w:hanging="900"/>
      </w:pPr>
      <w:r>
        <w:rPr>
          <w:noProof/>
        </w:rPr>
        <w:t xml:space="preserve">Lorem ipsum dolor sit amet, consectetuer adipiscing elit. Maecenas porttitor congue massa. Fusce posuere, magna sed pulvinar ultricies, purus lectus malesuada libero, sit amet commodo magna eros quis urna. </w:t>
      </w:r>
      <w:r w:rsidRPr="005402E5">
        <w:rPr>
          <w:noProof/>
          <w:lang w:val="fr-FR"/>
        </w:rPr>
        <w:t xml:space="preserve">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Fusce aliquet pede non pede. Suspendisse dapibus lorem pellentesque magna. </w:t>
      </w:r>
      <w:r>
        <w:rPr>
          <w:noProof/>
        </w:rPr>
        <w:t>Integer nulla. Donec blandit feugiat ligula.</w:t>
      </w:r>
    </w:p>
    <w:p w14:paraId="457E8735" w14:textId="60CEB9D7" w:rsidR="00692B99" w:rsidRDefault="00692B99" w:rsidP="006D1D32">
      <w:pPr>
        <w:pStyle w:val="Heading1"/>
      </w:pPr>
      <w:bookmarkStart w:id="11" w:name="_Toc58405247"/>
      <w:r>
        <w:t xml:space="preserve">Các </w:t>
      </w:r>
      <w:proofErr w:type="spellStart"/>
      <w:r>
        <w:t>tính</w:t>
      </w:r>
      <w:proofErr w:type="spellEnd"/>
      <w:r>
        <w:t xml:space="preserve"> </w:t>
      </w:r>
      <w:proofErr w:type="spellStart"/>
      <w:r>
        <w:t>năng</w:t>
      </w:r>
      <w:bookmarkEnd w:id="11"/>
      <w:proofErr w:type="spellEnd"/>
    </w:p>
    <w:p w14:paraId="32A8AF8A" w14:textId="1213C3E1" w:rsidR="00222F9F" w:rsidRDefault="00692B99" w:rsidP="00222F9F">
      <w:pPr>
        <w:pStyle w:val="Heading2"/>
      </w:pPr>
      <w:bookmarkStart w:id="12" w:name="_Toc58405248"/>
      <w:proofErr w:type="spellStart"/>
      <w:r>
        <w:t>Tính</w:t>
      </w:r>
      <w:proofErr w:type="spellEnd"/>
      <w:r>
        <w:t xml:space="preserve"> </w:t>
      </w:r>
      <w:proofErr w:type="spellStart"/>
      <w:r>
        <w:t>năng</w:t>
      </w:r>
      <w:proofErr w:type="spellEnd"/>
      <w:r>
        <w:t xml:space="preserve"> 1</w:t>
      </w:r>
      <w:bookmarkEnd w:id="12"/>
    </w:p>
    <w:tbl>
      <w:tblPr>
        <w:tblStyle w:val="TipTable"/>
        <w:tblW w:w="5000" w:type="pct"/>
        <w:tblLook w:val="04A0" w:firstRow="1" w:lastRow="0" w:firstColumn="1" w:lastColumn="0" w:noHBand="0" w:noVBand="1"/>
        <w:tblDescription w:val="Layout table"/>
      </w:tblPr>
      <w:tblGrid>
        <w:gridCol w:w="541"/>
        <w:gridCol w:w="8239"/>
      </w:tblGrid>
      <w:tr w:rsidR="00222F9F" w:rsidRPr="00222F9F" w14:paraId="7E7A2206" w14:textId="77777777" w:rsidTr="006E436A">
        <w:tc>
          <w:tcPr>
            <w:cnfStyle w:val="001000000000" w:firstRow="0" w:lastRow="0" w:firstColumn="1" w:lastColumn="0" w:oddVBand="0" w:evenVBand="0" w:oddHBand="0" w:evenHBand="0" w:firstRowFirstColumn="0" w:firstRowLastColumn="0" w:lastRowFirstColumn="0" w:lastRowLastColumn="0"/>
            <w:tcW w:w="308" w:type="pct"/>
          </w:tcPr>
          <w:p w14:paraId="0C6310EF" w14:textId="77777777" w:rsidR="00222F9F" w:rsidRPr="009164D1" w:rsidRDefault="00222F9F" w:rsidP="006E436A">
            <w:pPr>
              <w:rPr>
                <w:sz w:val="20"/>
                <w:szCs w:val="20"/>
              </w:rPr>
            </w:pPr>
            <w:r w:rsidRPr="009164D1">
              <w:rPr>
                <w:noProof/>
                <w:lang w:eastAsia="en-US"/>
              </w:rPr>
              <mc:AlternateContent>
                <mc:Choice Requires="wpg">
                  <w:drawing>
                    <wp:inline distT="0" distB="0" distL="0" distR="0" wp14:anchorId="45A783CD" wp14:editId="467839A5">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2AC4BA1"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">
                      <v:rect id="Rectangle 2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" fillcolor="#4f81bd [32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4F8D6575" w14:textId="0AF48A7B" w:rsidR="00222F9F" w:rsidRPr="009164D1" w:rsidRDefault="00222F9F" w:rsidP="006E436A">
            <w:pPr>
              <w:pStyle w:val="TipTex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164D1">
              <w:rPr>
                <w:sz w:val="20"/>
                <w:szCs w:val="20"/>
              </w:rPr>
              <w:t>Mô</w:t>
            </w:r>
            <w:proofErr w:type="spellEnd"/>
            <w:r w:rsidRPr="009164D1">
              <w:rPr>
                <w:sz w:val="20"/>
                <w:szCs w:val="20"/>
              </w:rPr>
              <w:t xml:space="preserve"> </w:t>
            </w:r>
            <w:proofErr w:type="spellStart"/>
            <w:r w:rsidRPr="009164D1">
              <w:rPr>
                <w:sz w:val="20"/>
                <w:szCs w:val="20"/>
              </w:rPr>
              <w:t>tả</w:t>
            </w:r>
            <w:proofErr w:type="spellEnd"/>
            <w:r w:rsidRPr="009164D1">
              <w:rPr>
                <w:sz w:val="20"/>
                <w:szCs w:val="20"/>
              </w:rPr>
              <w:t xml:space="preserve"> </w:t>
            </w:r>
            <w:proofErr w:type="spellStart"/>
            <w:r w:rsidRPr="009164D1">
              <w:rPr>
                <w:sz w:val="20"/>
                <w:szCs w:val="20"/>
              </w:rPr>
              <w:t>sơ</w:t>
            </w:r>
            <w:proofErr w:type="spellEnd"/>
            <w:r w:rsidRPr="009164D1">
              <w:rPr>
                <w:sz w:val="20"/>
                <w:szCs w:val="20"/>
              </w:rPr>
              <w:t xml:space="preserve"> </w:t>
            </w:r>
            <w:proofErr w:type="spellStart"/>
            <w:r w:rsidRPr="009164D1">
              <w:rPr>
                <w:sz w:val="20"/>
                <w:szCs w:val="20"/>
              </w:rPr>
              <w:t>lượt</w:t>
            </w:r>
            <w:proofErr w:type="spellEnd"/>
            <w:r w:rsidRPr="009164D1">
              <w:rPr>
                <w:sz w:val="20"/>
                <w:szCs w:val="20"/>
              </w:rPr>
              <w:t xml:space="preserve"> </w:t>
            </w:r>
            <w:proofErr w:type="spellStart"/>
            <w:r w:rsidRPr="009164D1">
              <w:rPr>
                <w:sz w:val="20"/>
                <w:szCs w:val="20"/>
              </w:rPr>
              <w:t>về</w:t>
            </w:r>
            <w:proofErr w:type="spellEnd"/>
            <w:r w:rsidRPr="009164D1">
              <w:rPr>
                <w:sz w:val="20"/>
                <w:szCs w:val="20"/>
              </w:rPr>
              <w:t xml:space="preserve"> </w:t>
            </w:r>
            <w:proofErr w:type="spellStart"/>
            <w:r w:rsidRPr="009164D1">
              <w:rPr>
                <w:sz w:val="20"/>
                <w:szCs w:val="20"/>
              </w:rPr>
              <w:t>tác</w:t>
            </w:r>
            <w:proofErr w:type="spellEnd"/>
            <w:r w:rsidRPr="009164D1">
              <w:rPr>
                <w:sz w:val="20"/>
                <w:szCs w:val="20"/>
              </w:rPr>
              <w:t xml:space="preserve"> </w:t>
            </w:r>
            <w:proofErr w:type="spellStart"/>
            <w:r w:rsidRPr="009164D1">
              <w:rPr>
                <w:sz w:val="20"/>
                <w:szCs w:val="20"/>
              </w:rPr>
              <w:t>dụng</w:t>
            </w:r>
            <w:proofErr w:type="spellEnd"/>
            <w:r w:rsidRPr="009164D1">
              <w:rPr>
                <w:sz w:val="20"/>
                <w:szCs w:val="20"/>
              </w:rPr>
              <w:t xml:space="preserve">, ý </w:t>
            </w:r>
            <w:proofErr w:type="spellStart"/>
            <w:r w:rsidRPr="009164D1">
              <w:rPr>
                <w:sz w:val="20"/>
                <w:szCs w:val="20"/>
              </w:rPr>
              <w:t>nghĩa</w:t>
            </w:r>
            <w:proofErr w:type="spellEnd"/>
            <w:r w:rsidRPr="009164D1">
              <w:rPr>
                <w:sz w:val="20"/>
                <w:szCs w:val="20"/>
              </w:rPr>
              <w:t xml:space="preserve"> của </w:t>
            </w:r>
            <w:proofErr w:type="spellStart"/>
            <w:r w:rsidRPr="009164D1">
              <w:rPr>
                <w:sz w:val="20"/>
                <w:szCs w:val="20"/>
              </w:rPr>
              <w:t>tính</w:t>
            </w:r>
            <w:proofErr w:type="spellEnd"/>
            <w:r w:rsidRPr="009164D1">
              <w:rPr>
                <w:sz w:val="20"/>
                <w:szCs w:val="20"/>
              </w:rPr>
              <w:t xml:space="preserve"> nâng </w:t>
            </w:r>
            <w:proofErr w:type="spellStart"/>
            <w:r w:rsidRPr="009164D1">
              <w:rPr>
                <w:sz w:val="20"/>
                <w:szCs w:val="20"/>
              </w:rPr>
              <w:t>trong</w:t>
            </w:r>
            <w:proofErr w:type="spellEnd"/>
            <w:r w:rsidRPr="009164D1">
              <w:rPr>
                <w:sz w:val="20"/>
                <w:szCs w:val="20"/>
              </w:rPr>
              <w:t xml:space="preserve"> </w:t>
            </w:r>
            <w:proofErr w:type="spellStart"/>
            <w:r w:rsidRPr="009164D1">
              <w:rPr>
                <w:sz w:val="20"/>
                <w:szCs w:val="20"/>
              </w:rPr>
              <w:t>một</w:t>
            </w:r>
            <w:proofErr w:type="spellEnd"/>
            <w:r w:rsidRPr="009164D1">
              <w:rPr>
                <w:sz w:val="20"/>
                <w:szCs w:val="20"/>
              </w:rPr>
              <w:t xml:space="preserve"> </w:t>
            </w:r>
            <w:proofErr w:type="spellStart"/>
            <w:r w:rsidRPr="009164D1">
              <w:rPr>
                <w:sz w:val="20"/>
                <w:szCs w:val="20"/>
              </w:rPr>
              <w:t>vài</w:t>
            </w:r>
            <w:proofErr w:type="spellEnd"/>
            <w:r w:rsidRPr="009164D1">
              <w:rPr>
                <w:sz w:val="20"/>
                <w:szCs w:val="20"/>
              </w:rPr>
              <w:t xml:space="preserve"> </w:t>
            </w:r>
            <w:proofErr w:type="spellStart"/>
            <w:r w:rsidRPr="009164D1">
              <w:rPr>
                <w:sz w:val="20"/>
                <w:szCs w:val="20"/>
              </w:rPr>
              <w:t>dòng</w:t>
            </w:r>
            <w:proofErr w:type="spellEnd"/>
            <w:r w:rsidRPr="009164D1">
              <w:rPr>
                <w:sz w:val="20"/>
                <w:szCs w:val="20"/>
              </w:rPr>
              <w:t>.</w:t>
            </w:r>
          </w:p>
        </w:tc>
      </w:tr>
    </w:tbl>
    <w:p w14:paraId="2E784F4B" w14:textId="77777777" w:rsidR="00222F9F" w:rsidRPr="00222F9F" w:rsidRDefault="00222F9F" w:rsidP="00222F9F">
      <w:pPr>
        <w:pStyle w:val="NoSpacing"/>
      </w:pPr>
    </w:p>
    <w:p w14:paraId="02FAE274" w14:textId="1BA7B50D" w:rsidR="00692B99" w:rsidRDefault="00692B99" w:rsidP="00692B99">
      <w:proofErr w:type="spellStart"/>
      <w:r w:rsidRPr="00692B99">
        <w:t>Mô</w:t>
      </w:r>
      <w:proofErr w:type="spellEnd"/>
      <w:r w:rsidRPr="00692B99">
        <w:t xml:space="preserve"> </w:t>
      </w:r>
      <w:proofErr w:type="spellStart"/>
      <w:r w:rsidRPr="00692B99">
        <w:t>tả</w:t>
      </w:r>
      <w:proofErr w:type="spellEnd"/>
      <w:r w:rsidRPr="00692B99">
        <w:t xml:space="preserve"> chi </w:t>
      </w:r>
      <w:proofErr w:type="spellStart"/>
      <w:r w:rsidRPr="00692B99">
        <w:t>tiết</w:t>
      </w:r>
      <w:proofErr w:type="spellEnd"/>
      <w:r w:rsidRPr="00692B99">
        <w:t xml:space="preserve"> </w:t>
      </w:r>
      <w:proofErr w:type="spellStart"/>
      <w:r w:rsidRPr="00692B99">
        <w:t>cách</w:t>
      </w:r>
      <w:proofErr w:type="spellEnd"/>
      <w:r w:rsidRPr="00692B99">
        <w:t xml:space="preserve"> </w:t>
      </w:r>
      <w:proofErr w:type="spellStart"/>
      <w:r w:rsidRPr="00692B99">
        <w:t>s</w:t>
      </w:r>
      <w:r>
        <w:t>ử</w:t>
      </w:r>
      <w:proofErr w:type="spellEnd"/>
      <w:r>
        <w:t xml:space="preserve"> </w:t>
      </w:r>
      <w:proofErr w:type="spellStart"/>
      <w:r>
        <w:t>dụng</w:t>
      </w:r>
      <w:proofErr w:type="spellEnd"/>
    </w:p>
    <w:p w14:paraId="4326E23E" w14:textId="51D3BE7C" w:rsidR="00692B99" w:rsidRDefault="00692B99" w:rsidP="00692B99">
      <w:pPr>
        <w:pStyle w:val="Heading2"/>
      </w:pPr>
      <w:bookmarkStart w:id="13" w:name="_Toc58405249"/>
      <w:proofErr w:type="spellStart"/>
      <w:r>
        <w:t>Tính</w:t>
      </w:r>
      <w:proofErr w:type="spellEnd"/>
      <w:r>
        <w:t xml:space="preserve"> </w:t>
      </w:r>
      <w:proofErr w:type="spellStart"/>
      <w:r>
        <w:t>năng</w:t>
      </w:r>
      <w:proofErr w:type="spellEnd"/>
      <w:r>
        <w:t xml:space="preserve"> 2</w:t>
      </w:r>
      <w:bookmarkEnd w:id="13"/>
    </w:p>
    <w:tbl>
      <w:tblPr>
        <w:tblStyle w:val="TipTable"/>
        <w:tblW w:w="5000" w:type="pct"/>
        <w:tblLook w:val="04A0" w:firstRow="1" w:lastRow="0" w:firstColumn="1" w:lastColumn="0" w:noHBand="0" w:noVBand="1"/>
        <w:tblDescription w:val="Layout table"/>
      </w:tblPr>
      <w:tblGrid>
        <w:gridCol w:w="541"/>
        <w:gridCol w:w="8239"/>
      </w:tblGrid>
      <w:tr w:rsidR="009164D1" w:rsidRPr="00222F9F" w14:paraId="5CE4CABB" w14:textId="77777777" w:rsidTr="006E436A">
        <w:tc>
          <w:tcPr>
            <w:cnfStyle w:val="001000000000" w:firstRow="0" w:lastRow="0" w:firstColumn="1" w:lastColumn="0" w:oddVBand="0" w:evenVBand="0" w:oddHBand="0" w:evenHBand="0" w:firstRowFirstColumn="0" w:firstRowLastColumn="0" w:lastRowFirstColumn="0" w:lastRowLastColumn="0"/>
            <w:tcW w:w="308" w:type="pct"/>
          </w:tcPr>
          <w:p w14:paraId="7C714840" w14:textId="77777777" w:rsidR="009164D1" w:rsidRPr="009164D1" w:rsidRDefault="009164D1" w:rsidP="006E436A">
            <w:pPr>
              <w:rPr>
                <w:sz w:val="20"/>
                <w:szCs w:val="20"/>
              </w:rPr>
            </w:pPr>
            <w:r w:rsidRPr="009164D1">
              <w:rPr>
                <w:noProof/>
                <w:lang w:eastAsia="en-US"/>
              </w:rPr>
              <mc:AlternateContent>
                <mc:Choice Requires="wpg">
                  <w:drawing>
                    <wp:inline distT="0" distB="0" distL="0" distR="0" wp14:anchorId="2550AD4B" wp14:editId="2314CBF9">
                      <wp:extent cx="141605" cy="141605"/>
                      <wp:effectExtent l="0" t="0" r="0" b="0"/>
                      <wp:docPr id="37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75" name="Rectangle 375" descr="Blue rectangle"/>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376"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F34C4D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">
                      <v:rect id="Rectangle 375"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" fillcolor="#4f81bd [32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20EDC67F" w14:textId="77777777" w:rsidR="009164D1" w:rsidRPr="009164D1" w:rsidRDefault="009164D1" w:rsidP="006E436A">
            <w:pPr>
              <w:pStyle w:val="TipTex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164D1">
              <w:rPr>
                <w:sz w:val="20"/>
                <w:szCs w:val="20"/>
              </w:rPr>
              <w:t>Mô</w:t>
            </w:r>
            <w:proofErr w:type="spellEnd"/>
            <w:r w:rsidRPr="009164D1">
              <w:rPr>
                <w:sz w:val="20"/>
                <w:szCs w:val="20"/>
              </w:rPr>
              <w:t xml:space="preserve"> </w:t>
            </w:r>
            <w:proofErr w:type="spellStart"/>
            <w:r w:rsidRPr="009164D1">
              <w:rPr>
                <w:sz w:val="20"/>
                <w:szCs w:val="20"/>
              </w:rPr>
              <w:t>tả</w:t>
            </w:r>
            <w:proofErr w:type="spellEnd"/>
            <w:r w:rsidRPr="009164D1">
              <w:rPr>
                <w:sz w:val="20"/>
                <w:szCs w:val="20"/>
              </w:rPr>
              <w:t xml:space="preserve"> </w:t>
            </w:r>
            <w:proofErr w:type="spellStart"/>
            <w:r w:rsidRPr="009164D1">
              <w:rPr>
                <w:sz w:val="20"/>
                <w:szCs w:val="20"/>
              </w:rPr>
              <w:t>sơ</w:t>
            </w:r>
            <w:proofErr w:type="spellEnd"/>
            <w:r w:rsidRPr="009164D1">
              <w:rPr>
                <w:sz w:val="20"/>
                <w:szCs w:val="20"/>
              </w:rPr>
              <w:t xml:space="preserve"> </w:t>
            </w:r>
            <w:proofErr w:type="spellStart"/>
            <w:r w:rsidRPr="009164D1">
              <w:rPr>
                <w:sz w:val="20"/>
                <w:szCs w:val="20"/>
              </w:rPr>
              <w:t>lượt</w:t>
            </w:r>
            <w:proofErr w:type="spellEnd"/>
            <w:r w:rsidRPr="009164D1">
              <w:rPr>
                <w:sz w:val="20"/>
                <w:szCs w:val="20"/>
              </w:rPr>
              <w:t xml:space="preserve"> </w:t>
            </w:r>
            <w:proofErr w:type="spellStart"/>
            <w:r w:rsidRPr="009164D1">
              <w:rPr>
                <w:sz w:val="20"/>
                <w:szCs w:val="20"/>
              </w:rPr>
              <w:t>về</w:t>
            </w:r>
            <w:proofErr w:type="spellEnd"/>
            <w:r w:rsidRPr="009164D1">
              <w:rPr>
                <w:sz w:val="20"/>
                <w:szCs w:val="20"/>
              </w:rPr>
              <w:t xml:space="preserve"> </w:t>
            </w:r>
            <w:proofErr w:type="spellStart"/>
            <w:r w:rsidRPr="009164D1">
              <w:rPr>
                <w:sz w:val="20"/>
                <w:szCs w:val="20"/>
              </w:rPr>
              <w:t>tác</w:t>
            </w:r>
            <w:proofErr w:type="spellEnd"/>
            <w:r w:rsidRPr="009164D1">
              <w:rPr>
                <w:sz w:val="20"/>
                <w:szCs w:val="20"/>
              </w:rPr>
              <w:t xml:space="preserve"> </w:t>
            </w:r>
            <w:proofErr w:type="spellStart"/>
            <w:r w:rsidRPr="009164D1">
              <w:rPr>
                <w:sz w:val="20"/>
                <w:szCs w:val="20"/>
              </w:rPr>
              <w:t>dụng</w:t>
            </w:r>
            <w:proofErr w:type="spellEnd"/>
            <w:r w:rsidRPr="009164D1">
              <w:rPr>
                <w:sz w:val="20"/>
                <w:szCs w:val="20"/>
              </w:rPr>
              <w:t xml:space="preserve">, ý </w:t>
            </w:r>
            <w:proofErr w:type="spellStart"/>
            <w:r w:rsidRPr="009164D1">
              <w:rPr>
                <w:sz w:val="20"/>
                <w:szCs w:val="20"/>
              </w:rPr>
              <w:t>nghĩa</w:t>
            </w:r>
            <w:proofErr w:type="spellEnd"/>
            <w:r w:rsidRPr="009164D1">
              <w:rPr>
                <w:sz w:val="20"/>
                <w:szCs w:val="20"/>
              </w:rPr>
              <w:t xml:space="preserve"> của </w:t>
            </w:r>
            <w:proofErr w:type="spellStart"/>
            <w:r w:rsidRPr="009164D1">
              <w:rPr>
                <w:sz w:val="20"/>
                <w:szCs w:val="20"/>
              </w:rPr>
              <w:t>tính</w:t>
            </w:r>
            <w:proofErr w:type="spellEnd"/>
            <w:r w:rsidRPr="009164D1">
              <w:rPr>
                <w:sz w:val="20"/>
                <w:szCs w:val="20"/>
              </w:rPr>
              <w:t xml:space="preserve"> nâng </w:t>
            </w:r>
            <w:proofErr w:type="spellStart"/>
            <w:r w:rsidRPr="009164D1">
              <w:rPr>
                <w:sz w:val="20"/>
                <w:szCs w:val="20"/>
              </w:rPr>
              <w:t>trong</w:t>
            </w:r>
            <w:proofErr w:type="spellEnd"/>
            <w:r w:rsidRPr="009164D1">
              <w:rPr>
                <w:sz w:val="20"/>
                <w:szCs w:val="20"/>
              </w:rPr>
              <w:t xml:space="preserve"> </w:t>
            </w:r>
            <w:proofErr w:type="spellStart"/>
            <w:r w:rsidRPr="009164D1">
              <w:rPr>
                <w:sz w:val="20"/>
                <w:szCs w:val="20"/>
              </w:rPr>
              <w:t>một</w:t>
            </w:r>
            <w:proofErr w:type="spellEnd"/>
            <w:r w:rsidRPr="009164D1">
              <w:rPr>
                <w:sz w:val="20"/>
                <w:szCs w:val="20"/>
              </w:rPr>
              <w:t xml:space="preserve"> </w:t>
            </w:r>
            <w:proofErr w:type="spellStart"/>
            <w:r w:rsidRPr="009164D1">
              <w:rPr>
                <w:sz w:val="20"/>
                <w:szCs w:val="20"/>
              </w:rPr>
              <w:t>vài</w:t>
            </w:r>
            <w:proofErr w:type="spellEnd"/>
            <w:r w:rsidRPr="009164D1">
              <w:rPr>
                <w:sz w:val="20"/>
                <w:szCs w:val="20"/>
              </w:rPr>
              <w:t xml:space="preserve"> </w:t>
            </w:r>
            <w:proofErr w:type="spellStart"/>
            <w:r w:rsidRPr="009164D1">
              <w:rPr>
                <w:sz w:val="20"/>
                <w:szCs w:val="20"/>
              </w:rPr>
              <w:t>dòng</w:t>
            </w:r>
            <w:proofErr w:type="spellEnd"/>
            <w:r w:rsidRPr="009164D1">
              <w:rPr>
                <w:sz w:val="20"/>
                <w:szCs w:val="20"/>
              </w:rPr>
              <w:t>.</w:t>
            </w:r>
          </w:p>
        </w:tc>
      </w:tr>
    </w:tbl>
    <w:p w14:paraId="5042448B" w14:textId="77777777" w:rsidR="009164D1" w:rsidRPr="00222F9F" w:rsidRDefault="009164D1" w:rsidP="009164D1">
      <w:pPr>
        <w:pStyle w:val="NoSpacing"/>
      </w:pPr>
    </w:p>
    <w:p w14:paraId="194C75D2" w14:textId="77777777" w:rsidR="009164D1" w:rsidRDefault="009164D1" w:rsidP="009164D1">
      <w:proofErr w:type="spellStart"/>
      <w:r w:rsidRPr="00692B99">
        <w:lastRenderedPageBreak/>
        <w:t>Mô</w:t>
      </w:r>
      <w:proofErr w:type="spellEnd"/>
      <w:r w:rsidRPr="00692B99">
        <w:t xml:space="preserve"> </w:t>
      </w:r>
      <w:proofErr w:type="spellStart"/>
      <w:r w:rsidRPr="00692B99">
        <w:t>tả</w:t>
      </w:r>
      <w:proofErr w:type="spellEnd"/>
      <w:r w:rsidRPr="00692B99">
        <w:t xml:space="preserve"> chi </w:t>
      </w:r>
      <w:proofErr w:type="spellStart"/>
      <w:r w:rsidRPr="00692B99">
        <w:t>tiết</w:t>
      </w:r>
      <w:proofErr w:type="spellEnd"/>
      <w:r w:rsidRPr="00692B99">
        <w:t xml:space="preserve"> </w:t>
      </w:r>
      <w:proofErr w:type="spellStart"/>
      <w:r w:rsidRPr="00692B99">
        <w:t>cách</w:t>
      </w:r>
      <w:proofErr w:type="spellEnd"/>
      <w:r w:rsidRPr="00692B99">
        <w:t xml:space="preserve"> </w:t>
      </w:r>
      <w:proofErr w:type="spellStart"/>
      <w:r w:rsidRPr="00692B99">
        <w:t>s</w:t>
      </w:r>
      <w:r>
        <w:t>ử</w:t>
      </w:r>
      <w:proofErr w:type="spellEnd"/>
      <w:r>
        <w:t xml:space="preserve"> </w:t>
      </w:r>
      <w:proofErr w:type="spellStart"/>
      <w:r>
        <w:t>dụng</w:t>
      </w:r>
      <w:proofErr w:type="spellEnd"/>
    </w:p>
    <w:p w14:paraId="013E03DD" w14:textId="77777777" w:rsidR="00692B99" w:rsidRPr="00692B99" w:rsidRDefault="00692B99" w:rsidP="00692B99"/>
    <w:p w14:paraId="7F3F3505" w14:textId="6AE3F017" w:rsidR="006D1D32" w:rsidRPr="00692B99" w:rsidRDefault="00692B99" w:rsidP="006D1D32">
      <w:pPr>
        <w:pStyle w:val="Heading1"/>
      </w:pPr>
      <w:bookmarkStart w:id="14" w:name="_Toc58405250"/>
      <w:proofErr w:type="spellStart"/>
      <w:r w:rsidRPr="00692B99">
        <w:t>Cấu</w:t>
      </w:r>
      <w:proofErr w:type="spellEnd"/>
      <w:r w:rsidRPr="00692B99">
        <w:t xml:space="preserve"> </w:t>
      </w:r>
      <w:proofErr w:type="spellStart"/>
      <w:r w:rsidRPr="00692B99">
        <w:t>trúc</w:t>
      </w:r>
      <w:proofErr w:type="spellEnd"/>
      <w:r w:rsidRPr="00692B99">
        <w:t xml:space="preserve"> các file </w:t>
      </w:r>
      <w:proofErr w:type="spellStart"/>
      <w:r w:rsidRPr="00692B99">
        <w:t>cấu</w:t>
      </w:r>
      <w:proofErr w:type="spellEnd"/>
      <w:r w:rsidRPr="00692B99">
        <w:t xml:space="preserve"> </w:t>
      </w:r>
      <w:proofErr w:type="spellStart"/>
      <w:r w:rsidRPr="00692B99">
        <w:t>h</w:t>
      </w:r>
      <w:r>
        <w:t>ình</w:t>
      </w:r>
      <w:bookmarkEnd w:id="14"/>
      <w:proofErr w:type="spellEnd"/>
    </w:p>
    <w:p w14:paraId="36E1FE52" w14:textId="071FB1EE" w:rsidR="004D0D2D" w:rsidRDefault="006D1D32" w:rsidP="006D1D32">
      <w:pPr>
        <w:pStyle w:val="Heading2"/>
      </w:pPr>
      <w:bookmarkStart w:id="15" w:name="_Toc58405251"/>
      <w:proofErr w:type="spellStart"/>
      <w:r>
        <w:t>Tổng</w:t>
      </w:r>
      <w:proofErr w:type="spellEnd"/>
      <w:r>
        <w:t xml:space="preserve"> </w:t>
      </w:r>
      <w:proofErr w:type="spellStart"/>
      <w:r>
        <w:t>quan</w:t>
      </w:r>
      <w:bookmarkEnd w:id="15"/>
      <w:proofErr w:type="spellEnd"/>
    </w:p>
    <w:p w14:paraId="3870D9FF" w14:textId="77777777" w:rsidR="00692B99" w:rsidRPr="00692B99" w:rsidRDefault="00692B99" w:rsidP="00692B99">
      <w:pPr>
        <w:rPr>
          <w:noProof/>
          <w:lang w:val="fr-FR"/>
        </w:rPr>
      </w:pPr>
      <w:r>
        <w:rPr>
          <w:noProof/>
        </w:rPr>
        <w:t xml:space="preserve">Lorem ipsum dolor sit amet, consectetuer adipiscing elit. Maecenas porttitor congue massa. Fusce posuere, magna sed pulvinar ultricies, purus lectus malesuada libero, sit amet commodo magna eros quis urna. </w:t>
      </w:r>
      <w:r w:rsidRPr="00692B99">
        <w:rPr>
          <w:noProof/>
          <w:lang w:val="fr-FR"/>
        </w:rPr>
        <w:t>Nunc viverra imperdiet enim. Fusce est. Vivamus a tellus.</w:t>
      </w:r>
    </w:p>
    <w:p w14:paraId="1F30605A" w14:textId="77777777" w:rsidR="00692B99" w:rsidRPr="00692B99" w:rsidRDefault="00692B99" w:rsidP="00692B99">
      <w:pPr>
        <w:rPr>
          <w:noProof/>
          <w:lang w:val="fr-FR"/>
        </w:rPr>
      </w:pPr>
      <w:r w:rsidRPr="00692B99">
        <w:rPr>
          <w:noProof/>
          <w:lang w:val="fr-FR"/>
        </w:rPr>
        <w:t>Pellentesque habitant morbi tristique senectus et netus et malesuada fames ac turpis egestas. Proin pharetra nonummy pede. Mauris et orci. Aenean nec lorem. In porttitor. Donec laoreet nonummy augue.</w:t>
      </w:r>
    </w:p>
    <w:p w14:paraId="65F9A518" w14:textId="33C2B99C" w:rsidR="00692B99" w:rsidRDefault="00692B99" w:rsidP="00692B99">
      <w:r w:rsidRPr="00692B99">
        <w:rPr>
          <w:noProof/>
          <w:lang w:val="fr-FR"/>
        </w:rPr>
        <w:t xml:space="preserve">Suspendisse dui purus, scelerisque at, vulputate vitae, pretium mattis, nunc. Mauris eget neque at sem venenatis eleifend. Ut nonummy. Fusce aliquet pede non pede. Suspendisse dapibus lorem pellentesque magna. </w:t>
      </w:r>
      <w:r>
        <w:rPr>
          <w:noProof/>
        </w:rPr>
        <w:t>Integer nulla.</w:t>
      </w:r>
    </w:p>
    <w:p w14:paraId="552B3CE3" w14:textId="0F1EA7DE" w:rsidR="006D1D32" w:rsidRDefault="00692B99" w:rsidP="006D1D32">
      <w:pPr>
        <w:pStyle w:val="Heading2"/>
      </w:pPr>
      <w:bookmarkStart w:id="16" w:name="_Toc58405252"/>
      <w:r>
        <w:t xml:space="preserve">Thông tin </w:t>
      </w:r>
      <w:proofErr w:type="spellStart"/>
      <w:r>
        <w:t>máy</w:t>
      </w:r>
      <w:proofErr w:type="spellEnd"/>
      <w:r>
        <w:t xml:space="preserve"> </w:t>
      </w:r>
      <w:proofErr w:type="spellStart"/>
      <w:r>
        <w:t>chủ</w:t>
      </w:r>
      <w:bookmarkEnd w:id="16"/>
      <w:proofErr w:type="spellEnd"/>
    </w:p>
    <w:p w14:paraId="77055FAC" w14:textId="77777777" w:rsidR="00692B99" w:rsidRDefault="00692B99" w:rsidP="006D1D32">
      <w:pPr>
        <w:rPr>
          <w:noProof/>
          <w:lang w:val="fr-FR"/>
        </w:rPr>
      </w:pPr>
      <w:r w:rsidRPr="00692B99">
        <w:rPr>
          <w:noProof/>
        </w:rPr>
        <w:t xml:space="preserve">Lorem ipsum dolor sit amet, consectetuer adipiscing elit. Maecenas porttitor congue massa. Fusce posuere, magna sed pulvinar ultricies, purus lectus malesuada libero, sit amet commodo magna eros quis urna. </w:t>
      </w:r>
      <w:r>
        <w:rPr>
          <w:noProof/>
          <w:lang w:val="fr-FR"/>
        </w:rPr>
        <w:t>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 Donec ut est in lectus consequat consequat.</w:t>
      </w:r>
    </w:p>
    <w:p w14:paraId="07D29E67" w14:textId="332FB29F" w:rsidR="007F5E63" w:rsidRDefault="00692B99" w:rsidP="00692B99">
      <w:pPr>
        <w:jc w:val="center"/>
      </w:pPr>
      <w:r>
        <w:rPr>
          <w:noProof/>
          <w:lang w:eastAsia="en-US" w:bidi="ar-SA"/>
        </w:rPr>
        <mc:AlternateContent>
          <mc:Choice Requires="wpc">
            <w:drawing>
              <wp:inline distT="0" distB="0" distL="0" distR="0" wp14:anchorId="47E44492" wp14:editId="1B276178">
                <wp:extent cx="4927600" cy="933450"/>
                <wp:effectExtent l="0" t="0" r="25400" b="19050"/>
                <wp:docPr id="358" name="Canvas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353" name="Oval 353"/>
                        <wps:cNvSpPr/>
                        <wps:spPr>
                          <a:xfrm>
                            <a:off x="418125" y="180000"/>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4" name="Oval 354"/>
                        <wps:cNvSpPr/>
                        <wps:spPr>
                          <a:xfrm>
                            <a:off x="3637575" y="158298"/>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5" name="Oval 355"/>
                        <wps:cNvSpPr/>
                        <wps:spPr>
                          <a:xfrm>
                            <a:off x="237150" y="103799"/>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B5947" w14:textId="77777777" w:rsidR="006E436A" w:rsidRPr="00A10816" w:rsidRDefault="006E436A" w:rsidP="00692B99">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Oval 356"/>
                        <wps:cNvSpPr/>
                        <wps:spPr>
                          <a:xfrm>
                            <a:off x="2236765" y="265724"/>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BCD9BA" w14:textId="77777777" w:rsidR="006E436A" w:rsidRDefault="006E436A" w:rsidP="00692B99">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7" name="Oval 357"/>
                        <wps:cNvSpPr/>
                        <wps:spPr>
                          <a:xfrm>
                            <a:off x="4311605" y="158533"/>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7368E" w14:textId="77777777" w:rsidR="006E436A" w:rsidRDefault="006E436A" w:rsidP="00692B99">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7E44492" id="Canvas 358" o:spid="_x0000_s1097" editas="canvas" style="width:388pt;height:73.5pt;mso-position-horizontal-relative:char;mso-position-vertical-relative:line" coordsize="4927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">
                <v:shape id="_x0000_s1098" type="#_x0000_t75" style="position:absolute;width:49276;height:9334;visibility:visible;mso-wrap-style:square" stroked="t" strokecolor="#4f81bd [3204]">
                  <v:fill o:detectmouseclick="t"/>
                  <v:path o:connecttype="none"/>
                </v:shape>
                <v:oval id="Oval 353" o:spid="_x0000_s1099" style="position:absolute;left:4181;top:1800;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" filled="f" strokecolor="#17365d [2415]" strokeweight="2pt"/>
                <v:oval id="Oval 354" o:spid="_x0000_s1100" style="position:absolute;left:36375;top:1582;width:8281;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" filled="f" strokecolor="#17365d [2415]" strokeweight="2pt"/>
                <v:oval id="Oval 355" o:spid="_x0000_s1101" style="position:absolute;left:2371;top:1037;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" fillcolor="#365f91 [2404]" strokecolor="#17365d [2415]" strokeweight="2pt">
                  <v:textbox inset="0,0,0,0">
                    <w:txbxContent>
                      <w:p w14:paraId="362B5947" w14:textId="77777777" w:rsidR="006E436A" w:rsidRPr="00A10816" w:rsidRDefault="006E436A" w:rsidP="00692B99">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356" o:spid="_x0000_s1102" style="position:absolute;left:22367;top:2657;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" fillcolor="#365f91 [2404]" strokecolor="#17365d [2415]" strokeweight="2pt">
                  <v:textbox inset="0,0,0,0">
                    <w:txbxContent>
                      <w:p w14:paraId="5FBCD9BA" w14:textId="77777777" w:rsidR="006E436A" w:rsidRDefault="006E436A" w:rsidP="00692B99">
                        <w:pPr>
                          <w:jc w:val="center"/>
                          <w:rPr>
                            <w:sz w:val="24"/>
                            <w:szCs w:val="24"/>
                          </w:rPr>
                        </w:pPr>
                        <w:r>
                          <w:rPr>
                            <w:color w:val="FFFFFF"/>
                            <w:sz w:val="32"/>
                            <w:szCs w:val="32"/>
                          </w:rPr>
                          <w:t>2</w:t>
                        </w:r>
                      </w:p>
                    </w:txbxContent>
                  </v:textbox>
                </v:oval>
                <v:oval id="Oval 357" o:spid="_x0000_s1103" style="position:absolute;left:43116;top:158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" fillcolor="#365f91 [2404]" strokecolor="#17365d [2415]" strokeweight="2pt">
                  <v:textbox inset="0,0,0,0">
                    <w:txbxContent>
                      <w:p w14:paraId="06C7368E" w14:textId="77777777" w:rsidR="006E436A" w:rsidRDefault="006E436A" w:rsidP="00692B99">
                        <w:pPr>
                          <w:jc w:val="center"/>
                          <w:rPr>
                            <w:sz w:val="24"/>
                            <w:szCs w:val="24"/>
                          </w:rPr>
                        </w:pPr>
                        <w:r>
                          <w:rPr>
                            <w:color w:val="FFFFFF"/>
                            <w:sz w:val="32"/>
                            <w:szCs w:val="32"/>
                          </w:rPr>
                          <w:t>3</w:t>
                        </w:r>
                      </w:p>
                    </w:txbxContent>
                  </v:textbox>
                </v:oval>
                <w10:anchorlock/>
              </v:group>
            </w:pict>
          </mc:Fallback>
        </mc:AlternateContent>
      </w:r>
    </w:p>
    <w:p w14:paraId="361385E6" w14:textId="77777777" w:rsidR="00EF44A5" w:rsidRDefault="00EF44A5" w:rsidP="00EF44A5">
      <w:pPr>
        <w:pStyle w:val="Caption"/>
        <w:jc w:val="center"/>
      </w:pPr>
      <w:proofErr w:type="spellStart"/>
      <w:r>
        <w:t>Hình</w:t>
      </w:r>
      <w:proofErr w:type="spellEnd"/>
      <w:r>
        <w:t xml:space="preserve"> </w:t>
      </w:r>
      <w:fldSimple w:instr=" SEQ Hình \* ARABIC ">
        <w:r w:rsidR="00A3643E">
          <w:rPr>
            <w:noProof/>
          </w:rPr>
          <w:t>8</w:t>
        </w:r>
      </w:fldSimple>
      <w:r>
        <w:t xml:space="preserve">. </w:t>
      </w:r>
      <w:proofErr w:type="spellStart"/>
      <w:r>
        <w:t>Hình</w:t>
      </w:r>
      <w:proofErr w:type="spellEnd"/>
      <w:r>
        <w:t xml:space="preserve"> của </w:t>
      </w:r>
      <w:proofErr w:type="spellStart"/>
      <w:r>
        <w:t>của</w:t>
      </w:r>
      <w:proofErr w:type="spellEnd"/>
      <w:r>
        <w:t xml:space="preserve"> file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Excel</w:t>
      </w:r>
    </w:p>
    <w:p w14:paraId="3B5A4A60" w14:textId="6F1F604A" w:rsidR="005355C2" w:rsidRPr="003851C1" w:rsidRDefault="005355C2" w:rsidP="004954BA">
      <w:pPr>
        <w:sectPr w:rsidR="005355C2" w:rsidRPr="003851C1" w:rsidSect="007A346C">
          <w:headerReference w:type="even" r:id="rId20"/>
          <w:footerReference w:type="even" r:id="rId21"/>
          <w:footerReference w:type="default" r:id="rId22"/>
          <w:headerReference w:type="first" r:id="rId23"/>
          <w:footerReference w:type="first" r:id="rId24"/>
          <w:footnotePr>
            <w:pos w:val="beneathText"/>
          </w:footnotePr>
          <w:pgSz w:w="11905" w:h="16837"/>
          <w:pgMar w:top="1260" w:right="1138" w:bottom="1138" w:left="1987" w:header="720" w:footer="720" w:gutter="0"/>
          <w:cols w:space="720"/>
          <w:docGrid w:linePitch="360"/>
        </w:sectPr>
      </w:pPr>
    </w:p>
    <w:p w14:paraId="40AAE678" w14:textId="0B86E92A" w:rsidR="00691AE4" w:rsidRDefault="00691AE4" w:rsidP="00691AE4"/>
    <w:p w14:paraId="77586621" w14:textId="77777777" w:rsidR="007F01B0" w:rsidRDefault="007F01B0" w:rsidP="007F01B0">
      <w:pPr>
        <w:pStyle w:val="Heading1"/>
      </w:pPr>
      <w:bookmarkStart w:id="17" w:name="_Toc58405253"/>
      <w:proofErr w:type="spellStart"/>
      <w:r>
        <w:t>Cài</w:t>
      </w:r>
      <w:proofErr w:type="spellEnd"/>
      <w:r>
        <w:t xml:space="preserve"> </w:t>
      </w:r>
      <w:proofErr w:type="spellStart"/>
      <w:r>
        <w:t>đặt</w:t>
      </w:r>
      <w:proofErr w:type="spellEnd"/>
      <w:r>
        <w:t xml:space="preserve"> Key </w:t>
      </w:r>
      <w:proofErr w:type="spellStart"/>
      <w:r>
        <w:t>chứng</w:t>
      </w:r>
      <w:proofErr w:type="spellEnd"/>
      <w:r>
        <w:t xml:space="preserve"> </w:t>
      </w:r>
      <w:proofErr w:type="spellStart"/>
      <w:r>
        <w:t>nhận</w:t>
      </w:r>
      <w:proofErr w:type="spellEnd"/>
      <w:r>
        <w:t xml:space="preserve"> License</w:t>
      </w:r>
      <w:bookmarkEnd w:id="17"/>
      <w:r>
        <w:t xml:space="preserve"> </w:t>
      </w:r>
    </w:p>
    <w:p w14:paraId="1552E658" w14:textId="711FF8FF" w:rsidR="007F01B0" w:rsidRDefault="00B30563" w:rsidP="00691AE4">
      <w:proofErr w:type="spellStart"/>
      <w:r>
        <w:t>Phần</w:t>
      </w:r>
      <w:proofErr w:type="spellEnd"/>
      <w:r>
        <w:t xml:space="preserve"> </w:t>
      </w:r>
      <w:proofErr w:type="spellStart"/>
      <w:r>
        <w:t>mềm</w:t>
      </w:r>
      <w:proofErr w:type="spellEnd"/>
      <w:r>
        <w:t xml:space="preserve"> </w:t>
      </w:r>
      <w:proofErr w:type="spellStart"/>
      <w:r>
        <w:t>sử</w:t>
      </w:r>
      <w:proofErr w:type="spellEnd"/>
      <w:r>
        <w:t xml:space="preserve"> </w:t>
      </w:r>
      <w:proofErr w:type="spellStart"/>
      <w:r>
        <w:t>dụng</w:t>
      </w:r>
      <w:proofErr w:type="spellEnd"/>
      <w:r>
        <w:t xml:space="preserve"> cấp </w:t>
      </w:r>
      <w:proofErr w:type="spellStart"/>
      <w:r>
        <w:t>theo</w:t>
      </w:r>
      <w:proofErr w:type="spellEnd"/>
      <w:r>
        <w:t xml:space="preserve"> </w:t>
      </w:r>
      <w:proofErr w:type="spellStart"/>
      <w:r>
        <w:t>theo</w:t>
      </w:r>
      <w:proofErr w:type="spellEnd"/>
      <w:r>
        <w:t xml:space="preserve"> </w:t>
      </w:r>
      <w:proofErr w:type="spellStart"/>
      <w:r>
        <w:t>thiết</w:t>
      </w:r>
      <w:proofErr w:type="spellEnd"/>
      <w:r>
        <w:t xml:space="preserve"> bị. </w:t>
      </w:r>
      <w:proofErr w:type="spellStart"/>
      <w:r>
        <w:t>Mỗi</w:t>
      </w:r>
      <w:proofErr w:type="spellEnd"/>
      <w:r>
        <w:t xml:space="preserve"> </w:t>
      </w:r>
      <w:proofErr w:type="spellStart"/>
      <w:r>
        <w:t>máy</w:t>
      </w:r>
      <w:proofErr w:type="spellEnd"/>
      <w:r>
        <w:t xml:space="preserve"> </w:t>
      </w:r>
      <w:proofErr w:type="spellStart"/>
      <w:r>
        <w:t>tính</w:t>
      </w:r>
      <w:proofErr w:type="spellEnd"/>
      <w:r>
        <w:t xml:space="preserve">,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Production Code và </w:t>
      </w:r>
      <w:proofErr w:type="spellStart"/>
      <w:r>
        <w:t>tên</w:t>
      </w:r>
      <w:proofErr w:type="spellEnd"/>
      <w:r>
        <w:t xml:space="preserve"> đơn </w:t>
      </w:r>
      <w:proofErr w:type="spellStart"/>
      <w:r>
        <w:t>vị</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riêng</w:t>
      </w:r>
      <w:proofErr w:type="spellEnd"/>
      <w:r>
        <w:t xml:space="preserve">. Hai thông tin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khớp</w:t>
      </w:r>
      <w:proofErr w:type="spellEnd"/>
      <w:r>
        <w:t xml:space="preserve"> </w:t>
      </w:r>
      <w:proofErr w:type="spellStart"/>
      <w:r>
        <w:t>với</w:t>
      </w:r>
      <w:proofErr w:type="spellEnd"/>
      <w:r>
        <w:t xml:space="preserve"> Key để </w:t>
      </w:r>
      <w:proofErr w:type="spellStart"/>
      <w:r>
        <w:t>xác</w:t>
      </w:r>
      <w:proofErr w:type="spellEnd"/>
      <w:r>
        <w:t xml:space="preserve"> </w:t>
      </w:r>
      <w:proofErr w:type="spellStart"/>
      <w:r>
        <w:t>nhận</w:t>
      </w:r>
      <w:proofErr w:type="spellEnd"/>
      <w:r>
        <w:t xml:space="preserve"> </w:t>
      </w:r>
      <w:proofErr w:type="spellStart"/>
      <w:r>
        <w:t>quyền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p>
    <w:p w14:paraId="285B763E" w14:textId="77777777" w:rsidR="00B30563" w:rsidRDefault="00B30563" w:rsidP="00B30563">
      <w:pPr>
        <w:jc w:val="center"/>
      </w:pPr>
      <w:r>
        <w:rPr>
          <w:noProof/>
          <w:lang w:eastAsia="en-US" w:bidi="ar-SA"/>
        </w:rPr>
        <w:drawing>
          <wp:inline distT="0" distB="0" distL="0" distR="0" wp14:anchorId="7E040A88" wp14:editId="7C15039B">
            <wp:extent cx="4794637" cy="1097280"/>
            <wp:effectExtent l="0" t="0" r="25400" b="7620"/>
            <wp:docPr id="287" name="Diagram 2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57D3EBCF" w14:textId="77777777" w:rsidR="0065274B" w:rsidRDefault="0065274B" w:rsidP="0065274B">
      <w:pPr>
        <w:jc w:val="left"/>
      </w:pPr>
    </w:p>
    <w:p w14:paraId="780A4262" w14:textId="72A03848" w:rsidR="0065274B" w:rsidRDefault="0065274B" w:rsidP="0065274B">
      <w:pPr>
        <w:jc w:val="left"/>
      </w:pPr>
      <w:r>
        <w:t xml:space="preserve">Để </w:t>
      </w:r>
      <w:proofErr w:type="spellStart"/>
      <w:r>
        <w:t>đăng</w:t>
      </w:r>
      <w:proofErr w:type="spellEnd"/>
      <w:r>
        <w:t xml:space="preserve"> </w:t>
      </w:r>
      <w:proofErr w:type="spellStart"/>
      <w:r>
        <w:t>kí</w:t>
      </w:r>
      <w:proofErr w:type="spellEnd"/>
      <w:r>
        <w:t xml:space="preserve"> </w:t>
      </w:r>
      <w:proofErr w:type="spellStart"/>
      <w:r>
        <w:t>quyền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người</w:t>
      </w:r>
      <w:proofErr w:type="spellEnd"/>
      <w:r>
        <w:t xml:space="preserve"> dùng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p>
    <w:p w14:paraId="6EC792DF" w14:textId="77777777" w:rsidR="002D60CC" w:rsidRDefault="002D60CC" w:rsidP="00702A59">
      <w:pPr>
        <w:pStyle w:val="ListParagraph"/>
        <w:numPr>
          <w:ilvl w:val="0"/>
          <w:numId w:val="38"/>
        </w:numPr>
        <w:ind w:left="1350" w:hanging="990"/>
      </w:pPr>
      <w:r w:rsidRPr="000805C1">
        <w:t xml:space="preserve">Lorem ipsum dolor sit </w:t>
      </w:r>
      <w:proofErr w:type="spellStart"/>
      <w:r w:rsidRPr="000805C1">
        <w:t>amet</w:t>
      </w:r>
      <w:proofErr w:type="spellEnd"/>
      <w:r w:rsidRPr="000805C1">
        <w:t xml:space="preserve">, </w:t>
      </w:r>
      <w:proofErr w:type="spellStart"/>
      <w:r w:rsidRPr="000805C1">
        <w:t>consectetuer</w:t>
      </w:r>
      <w:proofErr w:type="spellEnd"/>
      <w:r w:rsidRPr="000805C1">
        <w:t xml:space="preserve"> </w:t>
      </w:r>
      <w:proofErr w:type="spellStart"/>
      <w:r w:rsidRPr="000805C1">
        <w:t>adipiscing</w:t>
      </w:r>
      <w:proofErr w:type="spellEnd"/>
      <w:r w:rsidRPr="000805C1">
        <w:t xml:space="preserve"> </w:t>
      </w:r>
      <w:proofErr w:type="spellStart"/>
      <w:r w:rsidRPr="000805C1">
        <w:t>elit</w:t>
      </w:r>
      <w:proofErr w:type="spellEnd"/>
      <w:r w:rsidRPr="000805C1">
        <w:t xml:space="preserve">. Maecenas </w:t>
      </w:r>
      <w:proofErr w:type="spellStart"/>
      <w:r w:rsidRPr="000805C1">
        <w:t>porttitor</w:t>
      </w:r>
      <w:proofErr w:type="spellEnd"/>
      <w:r w:rsidRPr="000805C1">
        <w:t xml:space="preserve"> </w:t>
      </w:r>
      <w:proofErr w:type="spellStart"/>
      <w:r w:rsidRPr="000805C1">
        <w:t>congue</w:t>
      </w:r>
      <w:proofErr w:type="spellEnd"/>
      <w:r w:rsidRPr="000805C1">
        <w:t xml:space="preserve"> </w:t>
      </w:r>
      <w:proofErr w:type="spellStart"/>
      <w:r w:rsidRPr="000805C1">
        <w:t>massa</w:t>
      </w:r>
      <w:proofErr w:type="spellEnd"/>
      <w:r w:rsidRPr="000805C1">
        <w:t>.</w:t>
      </w:r>
    </w:p>
    <w:p w14:paraId="795A7822" w14:textId="77777777" w:rsidR="002D60CC" w:rsidRDefault="002D60CC" w:rsidP="00702A59">
      <w:pPr>
        <w:ind w:left="1350" w:hanging="990"/>
        <w:jc w:val="center"/>
      </w:pPr>
      <w:r>
        <w:rPr>
          <w:noProof/>
          <w:lang w:eastAsia="en-US" w:bidi="ar-SA"/>
        </w:rPr>
        <mc:AlternateContent>
          <mc:Choice Requires="wpc">
            <w:drawing>
              <wp:inline distT="0" distB="0" distL="0" distR="0" wp14:anchorId="6E09693B" wp14:editId="7A16FB49">
                <wp:extent cx="4927600" cy="933450"/>
                <wp:effectExtent l="0" t="0" r="25400" b="19050"/>
                <wp:docPr id="367" name="Canvas 3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362" name="Oval 362"/>
                        <wps:cNvSpPr/>
                        <wps:spPr>
                          <a:xfrm>
                            <a:off x="418125" y="180000"/>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3" name="Oval 363"/>
                        <wps:cNvSpPr/>
                        <wps:spPr>
                          <a:xfrm>
                            <a:off x="3637575" y="158298"/>
                            <a:ext cx="828040" cy="614045"/>
                          </a:xfrm>
                          <a:prstGeom prst="ellipse">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4" name="Oval 364"/>
                        <wps:cNvSpPr/>
                        <wps:spPr>
                          <a:xfrm>
                            <a:off x="237150" y="103799"/>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6A3CE" w14:textId="77777777" w:rsidR="006E436A" w:rsidRPr="00A10816" w:rsidRDefault="006E436A" w:rsidP="002D60CC">
                              <w:pPr>
                                <w:spacing w:after="0" w:line="240" w:lineRule="auto"/>
                                <w:jc w:val="center"/>
                                <w:rPr>
                                  <w:color w:val="FFFFFF" w:themeColor="background1"/>
                                  <w:sz w:val="32"/>
                                  <w:szCs w:val="32"/>
                                </w:rPr>
                              </w:pPr>
                              <w:r w:rsidRPr="00A10816">
                                <w:rPr>
                                  <w:color w:val="FFFFFF" w:themeColor="background1"/>
                                  <w:sz w:val="32"/>
                                  <w:szCs w:val="3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5" name="Oval 365"/>
                        <wps:cNvSpPr/>
                        <wps:spPr>
                          <a:xfrm>
                            <a:off x="2236765" y="265724"/>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70999" w14:textId="77777777" w:rsidR="006E436A" w:rsidRDefault="006E436A" w:rsidP="002D60CC">
                              <w:pPr>
                                <w:jc w:val="center"/>
                                <w:rPr>
                                  <w:sz w:val="24"/>
                                  <w:szCs w:val="24"/>
                                </w:rPr>
                              </w:pPr>
                              <w:r>
                                <w:rPr>
                                  <w:color w:val="FFFFFF"/>
                                  <w:sz w:val="32"/>
                                  <w:szCs w:val="3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6" name="Oval 366"/>
                        <wps:cNvSpPr/>
                        <wps:spPr>
                          <a:xfrm>
                            <a:off x="4311605" y="158533"/>
                            <a:ext cx="365760" cy="36576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824C6" w14:textId="77777777" w:rsidR="006E436A" w:rsidRDefault="006E436A" w:rsidP="002D60CC">
                              <w:pPr>
                                <w:jc w:val="center"/>
                                <w:rPr>
                                  <w:sz w:val="24"/>
                                  <w:szCs w:val="24"/>
                                </w:rPr>
                              </w:pPr>
                              <w:r>
                                <w:rPr>
                                  <w:color w:val="FFFFFF"/>
                                  <w:sz w:val="32"/>
                                  <w:szCs w:val="3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E09693B" id="Canvas 367" o:spid="_x0000_s1104" editas="canvas" style="width:388pt;height:73.5pt;mso-position-horizontal-relative:char;mso-position-vertical-relative:line" coordsize="4927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">
                <v:shape id="_x0000_s1105" type="#_x0000_t75" style="position:absolute;width:49276;height:9334;visibility:visible;mso-wrap-style:square" stroked="t" strokecolor="#4f81bd [3204]">
                  <v:fill o:detectmouseclick="t"/>
                  <v:path o:connecttype="none"/>
                </v:shape>
                <v:oval id="Oval 362" o:spid="_x0000_s1106" style="position:absolute;left:4181;top:1800;width:8280;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" filled="f" strokecolor="#17365d [2415]" strokeweight="2pt"/>
                <v:oval id="Oval 363" o:spid="_x0000_s1107" style="position:absolute;left:36375;top:1582;width:8281;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" filled="f" strokecolor="#17365d [2415]" strokeweight="2pt"/>
                <v:oval id="Oval 364" o:spid="_x0000_s1108" style="position:absolute;left:2371;top:1037;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" fillcolor="#365f91 [2404]" strokecolor="#17365d [2415]" strokeweight="2pt">
                  <v:textbox inset="0,0,0,0">
                    <w:txbxContent>
                      <w:p w14:paraId="5956A3CE" w14:textId="77777777" w:rsidR="006E436A" w:rsidRPr="00A10816" w:rsidRDefault="006E436A" w:rsidP="002D60CC">
                        <w:pPr>
                          <w:spacing w:after="0" w:line="240" w:lineRule="auto"/>
                          <w:jc w:val="center"/>
                          <w:rPr>
                            <w:color w:val="FFFFFF" w:themeColor="background1"/>
                            <w:sz w:val="32"/>
                            <w:szCs w:val="32"/>
                          </w:rPr>
                        </w:pPr>
                        <w:r w:rsidRPr="00A10816">
                          <w:rPr>
                            <w:color w:val="FFFFFF" w:themeColor="background1"/>
                            <w:sz w:val="32"/>
                            <w:szCs w:val="32"/>
                          </w:rPr>
                          <w:t>1</w:t>
                        </w:r>
                      </w:p>
                    </w:txbxContent>
                  </v:textbox>
                </v:oval>
                <v:oval id="Oval 365" o:spid="_x0000_s1109" style="position:absolute;left:22367;top:2657;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" fillcolor="#365f91 [2404]" strokecolor="#17365d [2415]" strokeweight="2pt">
                  <v:textbox inset="0,0,0,0">
                    <w:txbxContent>
                      <w:p w14:paraId="6BD70999" w14:textId="77777777" w:rsidR="006E436A" w:rsidRDefault="006E436A" w:rsidP="002D60CC">
                        <w:pPr>
                          <w:jc w:val="center"/>
                          <w:rPr>
                            <w:sz w:val="24"/>
                            <w:szCs w:val="24"/>
                          </w:rPr>
                        </w:pPr>
                        <w:r>
                          <w:rPr>
                            <w:color w:val="FFFFFF"/>
                            <w:sz w:val="32"/>
                            <w:szCs w:val="32"/>
                          </w:rPr>
                          <w:t>2</w:t>
                        </w:r>
                      </w:p>
                    </w:txbxContent>
                  </v:textbox>
                </v:oval>
                <v:oval id="Oval 366" o:spid="_x0000_s1110" style="position:absolute;left:43116;top:158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" fillcolor="#365f91 [2404]" strokecolor="#17365d [2415]" strokeweight="2pt">
                  <v:textbox inset="0,0,0,0">
                    <w:txbxContent>
                      <w:p w14:paraId="339824C6" w14:textId="77777777" w:rsidR="006E436A" w:rsidRDefault="006E436A" w:rsidP="002D60CC">
                        <w:pPr>
                          <w:jc w:val="center"/>
                          <w:rPr>
                            <w:sz w:val="24"/>
                            <w:szCs w:val="24"/>
                          </w:rPr>
                        </w:pPr>
                        <w:r>
                          <w:rPr>
                            <w:color w:val="FFFFFF"/>
                            <w:sz w:val="32"/>
                            <w:szCs w:val="32"/>
                          </w:rPr>
                          <w:t>3</w:t>
                        </w:r>
                      </w:p>
                    </w:txbxContent>
                  </v:textbox>
                </v:oval>
                <w10:anchorlock/>
              </v:group>
            </w:pict>
          </mc:Fallback>
        </mc:AlternateContent>
      </w:r>
    </w:p>
    <w:p w14:paraId="1EBFABC3" w14:textId="77777777" w:rsidR="002D60CC" w:rsidRPr="004422CF" w:rsidRDefault="002D60CC" w:rsidP="00702A59">
      <w:pPr>
        <w:pStyle w:val="ListParagraph"/>
        <w:numPr>
          <w:ilvl w:val="0"/>
          <w:numId w:val="38"/>
        </w:numPr>
        <w:ind w:left="1350" w:hanging="990"/>
      </w:pPr>
      <w:r w:rsidRPr="004422CF">
        <w:t xml:space="preserve">Lorem ipsum dolor sit </w:t>
      </w:r>
      <w:proofErr w:type="spellStart"/>
      <w:r w:rsidRPr="004422CF">
        <w:t>amet</w:t>
      </w:r>
      <w:proofErr w:type="spellEnd"/>
      <w:r w:rsidRPr="004422CF">
        <w:t xml:space="preserve">, </w:t>
      </w:r>
      <w:proofErr w:type="spellStart"/>
      <w:r w:rsidRPr="004422CF">
        <w:t>consectetuer</w:t>
      </w:r>
      <w:proofErr w:type="spellEnd"/>
      <w:r w:rsidRPr="004422CF">
        <w:t xml:space="preserve"> </w:t>
      </w:r>
      <w:proofErr w:type="spellStart"/>
      <w:r w:rsidRPr="004422CF">
        <w:t>adipiscing</w:t>
      </w:r>
      <w:proofErr w:type="spellEnd"/>
      <w:r w:rsidRPr="004422CF">
        <w:t xml:space="preserve"> </w:t>
      </w:r>
      <w:proofErr w:type="spellStart"/>
      <w:r w:rsidRPr="004422CF">
        <w:t>elit</w:t>
      </w:r>
      <w:proofErr w:type="spellEnd"/>
      <w:r w:rsidRPr="004422CF">
        <w:t xml:space="preserve">. Maecenas </w:t>
      </w:r>
      <w:proofErr w:type="spellStart"/>
      <w:r w:rsidRPr="004422CF">
        <w:t>porttitor</w:t>
      </w:r>
      <w:proofErr w:type="spellEnd"/>
      <w:r w:rsidRPr="004422CF">
        <w:t xml:space="preserve"> </w:t>
      </w:r>
      <w:proofErr w:type="spellStart"/>
      <w:r w:rsidRPr="004422CF">
        <w:t>congue</w:t>
      </w:r>
      <w:proofErr w:type="spellEnd"/>
      <w:r w:rsidRPr="004422CF">
        <w:t xml:space="preserve"> </w:t>
      </w:r>
      <w:proofErr w:type="spellStart"/>
      <w:r w:rsidRPr="004422CF">
        <w:t>massa</w:t>
      </w:r>
      <w:proofErr w:type="spellEnd"/>
      <w:r w:rsidRPr="004422CF">
        <w:t xml:space="preserve">. </w:t>
      </w:r>
      <w:proofErr w:type="spellStart"/>
      <w:r w:rsidRPr="004422CF">
        <w:t>Fusce</w:t>
      </w:r>
      <w:proofErr w:type="spellEnd"/>
      <w:r w:rsidRPr="004422CF">
        <w:t xml:space="preserve"> </w:t>
      </w:r>
      <w:proofErr w:type="spellStart"/>
      <w:r w:rsidRPr="004422CF">
        <w:t>posuere</w:t>
      </w:r>
      <w:proofErr w:type="spellEnd"/>
      <w:r w:rsidRPr="004422CF">
        <w:t xml:space="preserve">, magna sed pulvinar </w:t>
      </w:r>
      <w:proofErr w:type="spellStart"/>
      <w:r w:rsidRPr="004422CF">
        <w:t>ultricies</w:t>
      </w:r>
      <w:proofErr w:type="spellEnd"/>
      <w:r w:rsidRPr="004422CF">
        <w:t xml:space="preserve">, </w:t>
      </w:r>
      <w:proofErr w:type="spellStart"/>
      <w:r w:rsidRPr="004422CF">
        <w:t>purus</w:t>
      </w:r>
      <w:proofErr w:type="spellEnd"/>
      <w:r w:rsidRPr="004422CF">
        <w:t xml:space="preserve"> </w:t>
      </w:r>
      <w:proofErr w:type="spellStart"/>
      <w:r w:rsidRPr="004422CF">
        <w:t>lectus</w:t>
      </w:r>
      <w:proofErr w:type="spellEnd"/>
      <w:r w:rsidRPr="004422CF">
        <w:t xml:space="preserve"> </w:t>
      </w:r>
      <w:proofErr w:type="spellStart"/>
      <w:r w:rsidRPr="004422CF">
        <w:t>malesuada</w:t>
      </w:r>
      <w:proofErr w:type="spellEnd"/>
      <w:r w:rsidRPr="004422CF">
        <w:t xml:space="preserve"> libero, sit </w:t>
      </w:r>
      <w:proofErr w:type="spellStart"/>
      <w:r w:rsidRPr="004422CF">
        <w:t>amet</w:t>
      </w:r>
      <w:proofErr w:type="spellEnd"/>
      <w:r w:rsidRPr="004422CF">
        <w:t xml:space="preserve"> </w:t>
      </w:r>
      <w:proofErr w:type="spellStart"/>
      <w:r w:rsidRPr="004422CF">
        <w:t>commodo</w:t>
      </w:r>
      <w:proofErr w:type="spellEnd"/>
      <w:r w:rsidRPr="004422CF">
        <w:t xml:space="preserve"> magna eros </w:t>
      </w:r>
      <w:proofErr w:type="spellStart"/>
      <w:r w:rsidRPr="004422CF">
        <w:t>quis</w:t>
      </w:r>
      <w:proofErr w:type="spellEnd"/>
      <w:r w:rsidRPr="004422CF">
        <w:t xml:space="preserve"> </w:t>
      </w:r>
      <w:proofErr w:type="spellStart"/>
      <w:r w:rsidRPr="004422CF">
        <w:t>urna</w:t>
      </w:r>
      <w:proofErr w:type="spellEnd"/>
    </w:p>
    <w:p w14:paraId="3A2D119C" w14:textId="77777777" w:rsidR="002D60CC" w:rsidRDefault="002D60CC" w:rsidP="00702A59">
      <w:pPr>
        <w:pStyle w:val="ListParagraph"/>
        <w:numPr>
          <w:ilvl w:val="0"/>
          <w:numId w:val="38"/>
        </w:numPr>
        <w:ind w:left="1350" w:hanging="990"/>
      </w:pPr>
      <w:r w:rsidRPr="000805C1">
        <w:rPr>
          <w:noProof/>
          <w:lang w:val="fr-FR"/>
        </w:rPr>
        <w:t xml:space="preserve">Nunc viverra imperdiet enim. Fusce est. </w:t>
      </w:r>
      <w:r>
        <w:rPr>
          <w:noProof/>
        </w:rPr>
        <w:t>Vivamus a tellus.</w:t>
      </w:r>
    </w:p>
    <w:p w14:paraId="42636A7F" w14:textId="77777777" w:rsidR="006209C0" w:rsidRDefault="006209C0" w:rsidP="002D60CC">
      <w:pPr>
        <w:ind w:left="360"/>
      </w:pPr>
    </w:p>
    <w:p w14:paraId="7AF95C41" w14:textId="77777777" w:rsidR="00382369" w:rsidRDefault="00382369" w:rsidP="00C41D17">
      <w:pPr>
        <w:pStyle w:val="Heading1"/>
        <w:pageBreakBefore/>
      </w:pPr>
      <w:bookmarkStart w:id="18" w:name="_Toc58405254"/>
      <w:proofErr w:type="spellStart"/>
      <w:r>
        <w:lastRenderedPageBreak/>
        <w:t>Câu</w:t>
      </w:r>
      <w:proofErr w:type="spellEnd"/>
      <w:r>
        <w:t xml:space="preserve"> </w:t>
      </w:r>
      <w:proofErr w:type="spellStart"/>
      <w:r>
        <w:t>hỏi</w:t>
      </w:r>
      <w:proofErr w:type="spellEnd"/>
      <w:r>
        <w:t xml:space="preserve"> </w:t>
      </w:r>
      <w:proofErr w:type="spellStart"/>
      <w:r>
        <w:t>thường</w:t>
      </w:r>
      <w:proofErr w:type="spellEnd"/>
      <w:r>
        <w:t xml:space="preserve"> </w:t>
      </w:r>
      <w:proofErr w:type="spellStart"/>
      <w:r>
        <w:t>gặp</w:t>
      </w:r>
      <w:bookmarkEnd w:id="18"/>
      <w:proofErr w:type="spellEnd"/>
    </w:p>
    <w:p w14:paraId="4B552CD0" w14:textId="2AC82BDE" w:rsidR="00382369" w:rsidRDefault="00702A59" w:rsidP="00382369">
      <w:pPr>
        <w:pStyle w:val="Heading3"/>
      </w:pPr>
      <w:bookmarkStart w:id="19" w:name="_Toc58405255"/>
      <w:r w:rsidRPr="00702A59">
        <w:rPr>
          <w:noProof/>
          <w:lang w:val="fr-FR"/>
        </w:rPr>
        <w:t xml:space="preserve">Suspendisse dui purus, scelerisque at, vulputate vitae, pretium mattis, </w:t>
      </w:r>
      <w:proofErr w:type="gramStart"/>
      <w:r w:rsidRPr="00702A59">
        <w:rPr>
          <w:noProof/>
          <w:lang w:val="fr-FR"/>
        </w:rPr>
        <w:t>nunc</w:t>
      </w:r>
      <w:r w:rsidR="00382369">
        <w:t>?</w:t>
      </w:r>
      <w:bookmarkEnd w:id="19"/>
      <w:proofErr w:type="gramEnd"/>
    </w:p>
    <w:p w14:paraId="75442CED" w14:textId="77777777" w:rsidR="00702A59" w:rsidRDefault="00382369" w:rsidP="00702A59">
      <w:r w:rsidRPr="00702A59">
        <w:rPr>
          <w:b/>
          <w:bCs/>
        </w:rPr>
        <w:t xml:space="preserve">Trả </w:t>
      </w:r>
      <w:proofErr w:type="spellStart"/>
      <w:r w:rsidRPr="00702A59">
        <w:rPr>
          <w:b/>
          <w:bCs/>
        </w:rPr>
        <w:t>lời</w:t>
      </w:r>
      <w:proofErr w:type="spellEnd"/>
      <w:r w:rsidRPr="00702A59">
        <w:rPr>
          <w:b/>
          <w:bCs/>
        </w:rPr>
        <w:t>:</w:t>
      </w:r>
      <w:r>
        <w:t xml:space="preserve"> </w:t>
      </w:r>
      <w:r w:rsidR="00702A59">
        <w:rPr>
          <w:noProof/>
        </w:rPr>
        <w:t>Donec laoreet nonummy augue.</w:t>
      </w:r>
    </w:p>
    <w:p w14:paraId="21DB23FC" w14:textId="77777777" w:rsidR="00702A59" w:rsidRPr="00702A59" w:rsidRDefault="00702A59" w:rsidP="00702A59">
      <w:pPr>
        <w:rPr>
          <w:noProof/>
          <w:lang w:val="fr-FR"/>
        </w:rPr>
      </w:pPr>
      <w:r>
        <w:rPr>
          <w:noProof/>
        </w:rPr>
        <w:t xml:space="preserve">Lorem ipsum dolor sit amet, consectetuer adipiscing elit. Maecenas porttitor congue massa. Fusce posuere, magna sed pulvinar ultricies, purus lectus malesuada libero, sit amet commodo magna eros quis urna. </w:t>
      </w:r>
      <w:r w:rsidRPr="00702A59">
        <w:rPr>
          <w:noProof/>
          <w:lang w:val="fr-FR"/>
        </w:rPr>
        <w:t>Nunc viverra imperdiet enim.</w:t>
      </w:r>
    </w:p>
    <w:p w14:paraId="758824EC" w14:textId="77777777" w:rsidR="00702A59" w:rsidRPr="00702A59" w:rsidRDefault="00702A59" w:rsidP="00702A59">
      <w:pPr>
        <w:rPr>
          <w:noProof/>
          <w:lang w:val="fr-FR"/>
        </w:rPr>
      </w:pPr>
      <w:r w:rsidRPr="00702A59">
        <w:rPr>
          <w:noProof/>
          <w:lang w:val="fr-FR"/>
        </w:rPr>
        <w:t>Fusce est. Vivamus a tellus. Pellentesque habitant morbi tristique senectus et netus et malesuada fames ac turpis egestas. Proin pharetra nonummy pede.</w:t>
      </w:r>
    </w:p>
    <w:p w14:paraId="0CF846B0" w14:textId="5D93417C" w:rsidR="00D62DF7" w:rsidRPr="00B77488" w:rsidRDefault="00702A59" w:rsidP="00702A59">
      <w:pPr>
        <w:rPr>
          <w:lang w:val="fr-FR"/>
        </w:rPr>
      </w:pPr>
      <w:r w:rsidRPr="00702A59">
        <w:rPr>
          <w:noProof/>
          <w:lang w:val="fr-FR"/>
        </w:rPr>
        <w:t xml:space="preserve">Mauris et orci. Aenean nec lorem. </w:t>
      </w:r>
      <w:r w:rsidRPr="00B77488">
        <w:rPr>
          <w:noProof/>
          <w:lang w:val="fr-FR"/>
        </w:rPr>
        <w:t xml:space="preserve">In porttitor. </w:t>
      </w:r>
    </w:p>
    <w:p w14:paraId="71898E70" w14:textId="77777777" w:rsidR="00702A59" w:rsidRPr="00B77488" w:rsidRDefault="00702A59" w:rsidP="00702A59">
      <w:pPr>
        <w:rPr>
          <w:lang w:val="fr-FR"/>
        </w:rPr>
      </w:pPr>
    </w:p>
    <w:p w14:paraId="7F3A9FEA" w14:textId="77777777" w:rsidR="00713171" w:rsidRPr="00B77488" w:rsidRDefault="00713171" w:rsidP="00713171">
      <w:pPr>
        <w:pStyle w:val="Heading3"/>
        <w:rPr>
          <w:lang w:val="fr-FR"/>
        </w:rPr>
      </w:pPr>
      <w:bookmarkStart w:id="20" w:name="_Toc58405256"/>
      <w:r w:rsidRPr="00B77488">
        <w:rPr>
          <w:noProof/>
          <w:lang w:val="fr-FR"/>
        </w:rPr>
        <w:t xml:space="preserve">Suspendisse dui purus, scelerisque at, vulputate vitae, pretium mattis, </w:t>
      </w:r>
      <w:proofErr w:type="gramStart"/>
      <w:r w:rsidRPr="00B77488">
        <w:rPr>
          <w:noProof/>
          <w:lang w:val="fr-FR"/>
        </w:rPr>
        <w:t>nunc</w:t>
      </w:r>
      <w:r w:rsidRPr="00B77488">
        <w:rPr>
          <w:lang w:val="fr-FR"/>
        </w:rPr>
        <w:t>?</w:t>
      </w:r>
      <w:bookmarkEnd w:id="20"/>
      <w:proofErr w:type="gramEnd"/>
    </w:p>
    <w:p w14:paraId="0715CAC6" w14:textId="77777777" w:rsidR="00713171" w:rsidRPr="00B77488" w:rsidRDefault="00713171" w:rsidP="00713171">
      <w:pPr>
        <w:rPr>
          <w:lang w:val="fr-FR"/>
        </w:rPr>
      </w:pPr>
      <w:proofErr w:type="spellStart"/>
      <w:r w:rsidRPr="00B77488">
        <w:rPr>
          <w:b/>
          <w:bCs/>
          <w:lang w:val="fr-FR"/>
        </w:rPr>
        <w:t>Trả</w:t>
      </w:r>
      <w:proofErr w:type="spellEnd"/>
      <w:r w:rsidRPr="00B77488">
        <w:rPr>
          <w:b/>
          <w:bCs/>
          <w:lang w:val="fr-FR"/>
        </w:rPr>
        <w:t xml:space="preserve"> </w:t>
      </w:r>
      <w:proofErr w:type="spellStart"/>
      <w:proofErr w:type="gramStart"/>
      <w:r w:rsidRPr="00B77488">
        <w:rPr>
          <w:b/>
          <w:bCs/>
          <w:lang w:val="fr-FR"/>
        </w:rPr>
        <w:t>lời</w:t>
      </w:r>
      <w:proofErr w:type="spellEnd"/>
      <w:r w:rsidRPr="00B77488">
        <w:rPr>
          <w:b/>
          <w:bCs/>
          <w:lang w:val="fr-FR"/>
        </w:rPr>
        <w:t>:</w:t>
      </w:r>
      <w:proofErr w:type="gramEnd"/>
      <w:r w:rsidRPr="00B77488">
        <w:rPr>
          <w:lang w:val="fr-FR"/>
        </w:rPr>
        <w:t xml:space="preserve"> </w:t>
      </w:r>
      <w:r w:rsidRPr="00B77488">
        <w:rPr>
          <w:noProof/>
          <w:lang w:val="fr-FR"/>
        </w:rPr>
        <w:t>Donec laoreet nonummy augue.</w:t>
      </w:r>
    </w:p>
    <w:p w14:paraId="6A10BDA8" w14:textId="77777777" w:rsidR="00713171" w:rsidRPr="00702A59" w:rsidRDefault="00713171" w:rsidP="00713171">
      <w:pPr>
        <w:rPr>
          <w:noProof/>
          <w:lang w:val="fr-FR"/>
        </w:rPr>
      </w:pPr>
      <w:r w:rsidRPr="00B77488">
        <w:rPr>
          <w:noProof/>
          <w:lang w:val="fr-FR"/>
        </w:rPr>
        <w:t xml:space="preserve">Lorem ipsum dolor sit amet, consectetuer adipiscing elit. Maecenas porttitor congue massa. Fusce posuere, magna sed pulvinar ultricies, purus lectus malesuada libero, sit amet commodo magna eros quis urna. </w:t>
      </w:r>
      <w:r w:rsidRPr="00702A59">
        <w:rPr>
          <w:noProof/>
          <w:lang w:val="fr-FR"/>
        </w:rPr>
        <w:t>Nunc viverra imperdiet enim.</w:t>
      </w:r>
    </w:p>
    <w:p w14:paraId="1F48CAEC" w14:textId="77777777" w:rsidR="00713171" w:rsidRPr="00702A59" w:rsidRDefault="00713171" w:rsidP="00713171">
      <w:pPr>
        <w:rPr>
          <w:noProof/>
          <w:lang w:val="fr-FR"/>
        </w:rPr>
      </w:pPr>
      <w:r w:rsidRPr="00702A59">
        <w:rPr>
          <w:noProof/>
          <w:lang w:val="fr-FR"/>
        </w:rPr>
        <w:t>Fusce est. Vivamus a tellus. Pellentesque habitant morbi tristique senectus et netus et malesuada fames ac turpis egestas. Proin pharetra nonummy pede.</w:t>
      </w:r>
    </w:p>
    <w:p w14:paraId="469D80FF" w14:textId="77777777" w:rsidR="00713171" w:rsidRPr="00B77488" w:rsidRDefault="00713171" w:rsidP="00713171">
      <w:pPr>
        <w:rPr>
          <w:lang w:val="fr-FR"/>
        </w:rPr>
      </w:pPr>
      <w:r w:rsidRPr="00702A59">
        <w:rPr>
          <w:noProof/>
          <w:lang w:val="fr-FR"/>
        </w:rPr>
        <w:t xml:space="preserve">Mauris et orci. Aenean nec lorem. </w:t>
      </w:r>
      <w:r w:rsidRPr="00B77488">
        <w:rPr>
          <w:noProof/>
          <w:lang w:val="fr-FR"/>
        </w:rPr>
        <w:t xml:space="preserve">In porttitor. </w:t>
      </w:r>
    </w:p>
    <w:p w14:paraId="1C24BD73" w14:textId="554337E6" w:rsidR="00382369" w:rsidRPr="00B77488" w:rsidRDefault="00382369" w:rsidP="00382369">
      <w:pPr>
        <w:rPr>
          <w:lang w:val="fr-FR"/>
        </w:rPr>
      </w:pPr>
    </w:p>
    <w:p w14:paraId="1FAD2296" w14:textId="77777777" w:rsidR="00620CC5" w:rsidRPr="00B77488" w:rsidRDefault="00620CC5" w:rsidP="00620CC5">
      <w:pPr>
        <w:pStyle w:val="Heading3"/>
        <w:rPr>
          <w:lang w:val="fr-FR"/>
        </w:rPr>
      </w:pPr>
      <w:bookmarkStart w:id="21" w:name="_Toc58405257"/>
      <w:r w:rsidRPr="00B77488">
        <w:rPr>
          <w:noProof/>
          <w:lang w:val="fr-FR"/>
        </w:rPr>
        <w:t xml:space="preserve">Suspendisse dui purus, scelerisque at, vulputate vitae, pretium mattis, </w:t>
      </w:r>
      <w:proofErr w:type="gramStart"/>
      <w:r w:rsidRPr="00B77488">
        <w:rPr>
          <w:noProof/>
          <w:lang w:val="fr-FR"/>
        </w:rPr>
        <w:t>nunc</w:t>
      </w:r>
      <w:r w:rsidRPr="00B77488">
        <w:rPr>
          <w:lang w:val="fr-FR"/>
        </w:rPr>
        <w:t>?</w:t>
      </w:r>
      <w:bookmarkEnd w:id="21"/>
      <w:proofErr w:type="gramEnd"/>
    </w:p>
    <w:p w14:paraId="50148678" w14:textId="77777777" w:rsidR="00620CC5" w:rsidRPr="00B77488" w:rsidRDefault="00620CC5" w:rsidP="00620CC5">
      <w:pPr>
        <w:rPr>
          <w:lang w:val="fr-FR"/>
        </w:rPr>
      </w:pPr>
      <w:proofErr w:type="spellStart"/>
      <w:r w:rsidRPr="00B77488">
        <w:rPr>
          <w:b/>
          <w:bCs/>
          <w:lang w:val="fr-FR"/>
        </w:rPr>
        <w:t>Trả</w:t>
      </w:r>
      <w:proofErr w:type="spellEnd"/>
      <w:r w:rsidRPr="00B77488">
        <w:rPr>
          <w:b/>
          <w:bCs/>
          <w:lang w:val="fr-FR"/>
        </w:rPr>
        <w:t xml:space="preserve"> </w:t>
      </w:r>
      <w:proofErr w:type="spellStart"/>
      <w:proofErr w:type="gramStart"/>
      <w:r w:rsidRPr="00B77488">
        <w:rPr>
          <w:b/>
          <w:bCs/>
          <w:lang w:val="fr-FR"/>
        </w:rPr>
        <w:t>lời</w:t>
      </w:r>
      <w:proofErr w:type="spellEnd"/>
      <w:r w:rsidRPr="00B77488">
        <w:rPr>
          <w:b/>
          <w:bCs/>
          <w:lang w:val="fr-FR"/>
        </w:rPr>
        <w:t>:</w:t>
      </w:r>
      <w:proofErr w:type="gramEnd"/>
      <w:r w:rsidRPr="00B77488">
        <w:rPr>
          <w:lang w:val="fr-FR"/>
        </w:rPr>
        <w:t xml:space="preserve"> </w:t>
      </w:r>
      <w:r w:rsidRPr="00B77488">
        <w:rPr>
          <w:noProof/>
          <w:lang w:val="fr-FR"/>
        </w:rPr>
        <w:t>Donec laoreet nonummy augue.</w:t>
      </w:r>
    </w:p>
    <w:p w14:paraId="3E77895A" w14:textId="77777777" w:rsidR="00620CC5" w:rsidRPr="00702A59" w:rsidRDefault="00620CC5" w:rsidP="00620CC5">
      <w:pPr>
        <w:rPr>
          <w:noProof/>
          <w:lang w:val="fr-FR"/>
        </w:rPr>
      </w:pPr>
      <w:r w:rsidRPr="00B77488">
        <w:rPr>
          <w:noProof/>
          <w:lang w:val="fr-FR"/>
        </w:rPr>
        <w:t xml:space="preserve">Lorem ipsum dolor sit amet, consectetuer adipiscing elit. Maecenas porttitor congue massa. Fusce posuere, magna sed pulvinar ultricies, purus lectus malesuada libero, sit amet commodo magna eros quis urna. </w:t>
      </w:r>
      <w:r w:rsidRPr="00702A59">
        <w:rPr>
          <w:noProof/>
          <w:lang w:val="fr-FR"/>
        </w:rPr>
        <w:t>Nunc viverra imperdiet enim.</w:t>
      </w:r>
    </w:p>
    <w:p w14:paraId="0ADD20C8" w14:textId="77777777" w:rsidR="00620CC5" w:rsidRPr="00702A59" w:rsidRDefault="00620CC5" w:rsidP="00620CC5">
      <w:pPr>
        <w:rPr>
          <w:noProof/>
          <w:lang w:val="fr-FR"/>
        </w:rPr>
      </w:pPr>
      <w:r w:rsidRPr="00702A59">
        <w:rPr>
          <w:noProof/>
          <w:lang w:val="fr-FR"/>
        </w:rPr>
        <w:t>Fusce est. Vivamus a tellus. Pellentesque habitant morbi tristique senectus et netus et malesuada fames ac turpis egestas. Proin pharetra nonummy pede.</w:t>
      </w:r>
    </w:p>
    <w:p w14:paraId="603F5F63" w14:textId="77777777" w:rsidR="00620CC5" w:rsidRDefault="00620CC5" w:rsidP="00620CC5">
      <w:r w:rsidRPr="00702A59">
        <w:rPr>
          <w:noProof/>
          <w:lang w:val="fr-FR"/>
        </w:rPr>
        <w:t xml:space="preserve">Mauris et orci. Aenean nec lorem. </w:t>
      </w:r>
      <w:r>
        <w:rPr>
          <w:noProof/>
        </w:rPr>
        <w:t xml:space="preserve">In porttitor. </w:t>
      </w:r>
    </w:p>
    <w:p w14:paraId="0EC466EC" w14:textId="77777777" w:rsidR="00620CC5" w:rsidRPr="00382369" w:rsidRDefault="00620CC5" w:rsidP="00382369"/>
    <w:p w14:paraId="7154C17D" w14:textId="731528F2" w:rsidR="009A0AED" w:rsidRDefault="009A0AED" w:rsidP="009A0AED">
      <w:pPr>
        <w:pStyle w:val="Heading1"/>
        <w:pageBreakBefore/>
      </w:pPr>
      <w:bookmarkStart w:id="22" w:name="_Toc58405258"/>
      <w:proofErr w:type="spellStart"/>
      <w:r>
        <w:lastRenderedPageBreak/>
        <w:t>Liên</w:t>
      </w:r>
      <w:proofErr w:type="spellEnd"/>
      <w:r>
        <w:t xml:space="preserve"> </w:t>
      </w:r>
      <w:proofErr w:type="spellStart"/>
      <w:r>
        <w:t>hệ</w:t>
      </w:r>
      <w:bookmarkEnd w:id="22"/>
      <w:proofErr w:type="spellEnd"/>
    </w:p>
    <w:p w14:paraId="7CAB7CF1" w14:textId="77777777" w:rsidR="00A216F4" w:rsidRDefault="00A216F4" w:rsidP="00A216F4">
      <w:proofErr w:type="spellStart"/>
      <w:r>
        <w:t>Mọi</w:t>
      </w:r>
      <w:proofErr w:type="spellEnd"/>
      <w:r>
        <w:t xml:space="preserve"> </w:t>
      </w:r>
      <w:proofErr w:type="spellStart"/>
      <w:r>
        <w:t>thắc</w:t>
      </w:r>
      <w:proofErr w:type="spellEnd"/>
      <w:r>
        <w:t xml:space="preserve"> </w:t>
      </w:r>
      <w:proofErr w:type="spellStart"/>
      <w:r>
        <w:t>mắc</w:t>
      </w:r>
      <w:proofErr w:type="spellEnd"/>
      <w:r>
        <w:t xml:space="preserve">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vui</w:t>
      </w:r>
      <w:proofErr w:type="spellEnd"/>
      <w:r>
        <w:t xml:space="preserve"> </w:t>
      </w:r>
      <w:proofErr w:type="spellStart"/>
      <w:r>
        <w:t>lòng</w:t>
      </w:r>
      <w:proofErr w:type="spellEnd"/>
      <w:r>
        <w:t xml:space="preserve"> </w:t>
      </w:r>
      <w:proofErr w:type="spellStart"/>
      <w:r>
        <w:t>liên</w:t>
      </w:r>
      <w:proofErr w:type="spellEnd"/>
      <w:r>
        <w:t xml:space="preserve"> </w:t>
      </w:r>
      <w:proofErr w:type="spellStart"/>
      <w:r>
        <w:t>hệ</w:t>
      </w:r>
      <w:proofErr w:type="spellEnd"/>
      <w:r>
        <w:t xml:space="preserve"> </w:t>
      </w:r>
      <w:proofErr w:type="spellStart"/>
      <w:r>
        <w:t>theo</w:t>
      </w:r>
      <w:proofErr w:type="spellEnd"/>
      <w:r>
        <w:t xml:space="preserve"> các đơn </w:t>
      </w:r>
      <w:proofErr w:type="spellStart"/>
      <w:r>
        <w:t>vị</w:t>
      </w:r>
      <w:proofErr w:type="spellEnd"/>
      <w:r>
        <w:t xml:space="preserve"> và </w:t>
      </w:r>
      <w:proofErr w:type="spellStart"/>
      <w:r>
        <w:t>cá</w:t>
      </w:r>
      <w:proofErr w:type="spellEnd"/>
      <w:r>
        <w:t xml:space="preserve"> </w:t>
      </w:r>
      <w:proofErr w:type="spellStart"/>
      <w:r>
        <w:t>nhân</w:t>
      </w:r>
      <w:proofErr w:type="spellEnd"/>
      <w:r>
        <w:t xml:space="preserve"> </w:t>
      </w:r>
      <w:proofErr w:type="spellStart"/>
      <w:r>
        <w:t>sau</w:t>
      </w:r>
      <w:proofErr w:type="spellEnd"/>
      <w:r>
        <w:t>:</w:t>
      </w:r>
    </w:p>
    <w:p w14:paraId="59E521A9" w14:textId="77777777" w:rsidR="00A216F4" w:rsidRDefault="00A216F4" w:rsidP="00A216F4">
      <w:r>
        <w:rPr>
          <w:noProof/>
        </w:rPr>
        <w:drawing>
          <wp:inline distT="0" distB="0" distL="0" distR="0" wp14:anchorId="595E9A4E" wp14:editId="1D527A14">
            <wp:extent cx="5575300" cy="10160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5575300" cy="101600"/>
                    </a:xfrm>
                    <a:prstGeom prst="rect">
                      <a:avLst/>
                    </a:prstGeom>
                    <a:ln>
                      <a:noFill/>
                    </a:ln>
                    <a:extLst>
                      <a:ext uri="{53640926-AAD7-44D8-BBD7-CCE9431645EC}">
                        <a14:shadowObscured xmlns:a14="http://schemas.microsoft.com/office/drawing/2010/main"/>
                      </a:ext>
                    </a:extLst>
                  </pic:spPr>
                </pic:pic>
              </a:graphicData>
            </a:graphic>
          </wp:inline>
        </w:drawing>
      </w:r>
    </w:p>
    <w:p w14:paraId="464930D4" w14:textId="77777777" w:rsidR="00A216F4" w:rsidRDefault="00A216F4" w:rsidP="00A216F4">
      <w:pPr>
        <w:pStyle w:val="Heading2"/>
        <w:numPr>
          <w:ilvl w:val="0"/>
          <w:numId w:val="0"/>
        </w:numPr>
        <w:ind w:left="576" w:hanging="576"/>
      </w:pPr>
      <w:r>
        <w:t xml:space="preserve">Thông tin </w:t>
      </w:r>
      <w:proofErr w:type="spellStart"/>
      <w:r>
        <w:t>sản</w:t>
      </w:r>
      <w:proofErr w:type="spellEnd"/>
      <w:r>
        <w:t xml:space="preserve"> </w:t>
      </w:r>
      <w:proofErr w:type="spellStart"/>
      <w:r>
        <w:t>phẩm</w:t>
      </w:r>
      <w:proofErr w:type="spellEnd"/>
    </w:p>
    <w:p w14:paraId="00E30618" w14:textId="77777777" w:rsidR="00A216F4" w:rsidRDefault="00A216F4" w:rsidP="00A216F4">
      <w:r>
        <w:t>Website:</w:t>
      </w:r>
      <w:r w:rsidRPr="002339E7">
        <w:rPr>
          <w:i/>
          <w:iCs/>
          <w:color w:val="7F7F7F" w:themeColor="text1" w:themeTint="80"/>
        </w:rPr>
        <w:t xml:space="preserve"> </w:t>
      </w:r>
      <w:r>
        <w:rPr>
          <w:i/>
          <w:iCs/>
          <w:color w:val="7F7F7F" w:themeColor="text1" w:themeTint="80"/>
        </w:rPr>
        <w:t>http://</w:t>
      </w:r>
      <w:r w:rsidRPr="009A0AED">
        <w:rPr>
          <w:i/>
          <w:iCs/>
          <w:color w:val="7F7F7F" w:themeColor="text1" w:themeTint="80"/>
        </w:rPr>
        <w:t>sinno</w:t>
      </w:r>
      <w:r>
        <w:rPr>
          <w:i/>
          <w:iCs/>
          <w:color w:val="7F7F7F" w:themeColor="text1" w:themeTint="80"/>
        </w:rPr>
        <w:t>store</w:t>
      </w:r>
      <w:r w:rsidRPr="009A0AED">
        <w:rPr>
          <w:i/>
          <w:iCs/>
          <w:color w:val="7F7F7F" w:themeColor="text1" w:themeTint="80"/>
        </w:rPr>
        <w:t>.soict.hust.edu.vn</w:t>
      </w:r>
      <w:r>
        <w:rPr>
          <w:i/>
          <w:iCs/>
          <w:color w:val="7F7F7F" w:themeColor="text1" w:themeTint="80"/>
        </w:rPr>
        <w:t>/projects/abc</w:t>
      </w:r>
    </w:p>
    <w:p w14:paraId="206D685D" w14:textId="77777777" w:rsidR="00A216F4" w:rsidRDefault="00A216F4" w:rsidP="00A216F4">
      <w:r>
        <w:rPr>
          <w:noProof/>
        </w:rPr>
        <w:drawing>
          <wp:inline distT="0" distB="0" distL="0" distR="0" wp14:anchorId="00221FA5" wp14:editId="3824B045">
            <wp:extent cx="5575300" cy="10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5575300" cy="101600"/>
                    </a:xfrm>
                    <a:prstGeom prst="rect">
                      <a:avLst/>
                    </a:prstGeom>
                    <a:ln>
                      <a:noFill/>
                    </a:ln>
                    <a:extLst>
                      <a:ext uri="{53640926-AAD7-44D8-BBD7-CCE9431645EC}">
                        <a14:shadowObscured xmlns:a14="http://schemas.microsoft.com/office/drawing/2010/main"/>
                      </a:ext>
                    </a:extLst>
                  </pic:spPr>
                </pic:pic>
              </a:graphicData>
            </a:graphic>
          </wp:inline>
        </w:drawing>
      </w:r>
    </w:p>
    <w:p w14:paraId="2049809E" w14:textId="77777777" w:rsidR="00A216F4" w:rsidRDefault="00A216F4" w:rsidP="00A216F4">
      <w:pPr>
        <w:pStyle w:val="Heading2"/>
        <w:numPr>
          <w:ilvl w:val="0"/>
          <w:numId w:val="0"/>
        </w:numPr>
      </w:pPr>
      <w:bookmarkStart w:id="23" w:name="_Toc58405260"/>
      <w:r>
        <w:rPr>
          <w:b w:val="0"/>
          <w:bCs/>
          <w:noProof/>
        </w:rPr>
        <mc:AlternateContent>
          <mc:Choice Requires="wpc">
            <w:drawing>
              <wp:anchor distT="0" distB="0" distL="114300" distR="114300" simplePos="0" relativeHeight="251672576" behindDoc="0" locked="0" layoutInCell="1" allowOverlap="1" wp14:anchorId="728B0ACD" wp14:editId="5B2A4A7D">
                <wp:simplePos x="0" y="0"/>
                <wp:positionH relativeFrom="column">
                  <wp:posOffset>-4445</wp:posOffset>
                </wp:positionH>
                <wp:positionV relativeFrom="paragraph">
                  <wp:posOffset>385445</wp:posOffset>
                </wp:positionV>
                <wp:extent cx="1398270" cy="1209675"/>
                <wp:effectExtent l="0" t="0" r="11430" b="28575"/>
                <wp:wrapSquare wrapText="bothSides"/>
                <wp:docPr id="386" name="Canvas 38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accent1">
                              <a:lumMod val="75000"/>
                            </a:schemeClr>
                          </a:solidFill>
                        </a:ln>
                      </wpc:whole>
                    </wpc:wpc>
                  </a:graphicData>
                </a:graphic>
                <wp14:sizeRelH relativeFrom="margin">
                  <wp14:pctWidth>0</wp14:pctWidth>
                </wp14:sizeRelH>
                <wp14:sizeRelV relativeFrom="margin">
                  <wp14:pctHeight>0</wp14:pctHeight>
                </wp14:sizeRelV>
              </wp:anchor>
            </w:drawing>
          </mc:Choice>
          <mc:Fallback>
            <w:pict>
              <v:group w14:anchorId="09EA8E7F" id="Canvas 386" o:spid="_x0000_s1026" editas="canvas" style="position:absolute;margin-left:-.35pt;margin-top:30.35pt;width:110.1pt;height:95.25pt;z-index:251672576;mso-width-relative:margin;mso-height-relative:margin" coordsize="13982,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">
                <v:shape id="_x0000_s1027" type="#_x0000_t75" style="position:absolute;width:13982;height:12096;visibility:visible;mso-wrap-style:square" filled="t" stroked="t" strokecolor="#365f91 [2404]">
                  <v:fill o:detectmouseclick="t"/>
                  <v:path o:connecttype="none"/>
                </v:shape>
                <w10:wrap type="square"/>
              </v:group>
            </w:pict>
          </mc:Fallback>
        </mc:AlternateContent>
      </w:r>
      <w:proofErr w:type="spellStart"/>
      <w:r>
        <w:t>Những</w:t>
      </w:r>
      <w:proofErr w:type="spellEnd"/>
      <w:r>
        <w:t xml:space="preserve"> </w:t>
      </w:r>
      <w:proofErr w:type="spellStart"/>
      <w:r>
        <w:t>người</w:t>
      </w:r>
      <w:proofErr w:type="spellEnd"/>
      <w:r>
        <w:t xml:space="preserve"> </w:t>
      </w:r>
      <w:proofErr w:type="spellStart"/>
      <w:r>
        <w:t>thực</w:t>
      </w:r>
      <w:proofErr w:type="spellEnd"/>
      <w:r>
        <w:t xml:space="preserve"> </w:t>
      </w:r>
      <w:proofErr w:type="spellStart"/>
      <w:r>
        <w:t>hiện</w:t>
      </w:r>
      <w:bookmarkEnd w:id="23"/>
      <w:proofErr w:type="spellEnd"/>
    </w:p>
    <w:p w14:paraId="3ED801A8" w14:textId="77777777" w:rsidR="00A216F4" w:rsidRPr="004A26FD" w:rsidRDefault="00A216F4" w:rsidP="00A216F4">
      <w:pPr>
        <w:rPr>
          <w:b/>
          <w:bCs/>
        </w:rPr>
      </w:pPr>
      <w:r w:rsidRPr="004A26FD">
        <w:rPr>
          <w:b/>
          <w:bCs/>
        </w:rPr>
        <w:t>Hoàng Văn X</w:t>
      </w:r>
    </w:p>
    <w:p w14:paraId="7FC45A77" w14:textId="77777777" w:rsidR="00A216F4" w:rsidRDefault="00A216F4" w:rsidP="00A216F4">
      <w:pPr>
        <w:pStyle w:val="ListParagraph"/>
        <w:numPr>
          <w:ilvl w:val="0"/>
          <w:numId w:val="41"/>
        </w:numPr>
      </w:pPr>
      <w:r>
        <w:t>MSSV</w:t>
      </w:r>
    </w:p>
    <w:p w14:paraId="2ACF73E1" w14:textId="77777777" w:rsidR="00A216F4" w:rsidRPr="001A777C" w:rsidRDefault="00A216F4" w:rsidP="00A216F4">
      <w:pPr>
        <w:pStyle w:val="ListParagraph"/>
        <w:numPr>
          <w:ilvl w:val="0"/>
          <w:numId w:val="41"/>
        </w:numPr>
        <w:rPr>
          <w:lang w:val="fr-FR"/>
        </w:rPr>
      </w:pPr>
      <w:proofErr w:type="gramStart"/>
      <w:r w:rsidRPr="001A777C">
        <w:rPr>
          <w:lang w:val="fr-FR"/>
        </w:rPr>
        <w:t>Email:</w:t>
      </w:r>
      <w:proofErr w:type="gramEnd"/>
      <w:r w:rsidRPr="001A777C">
        <w:rPr>
          <w:lang w:val="fr-FR"/>
        </w:rPr>
        <w:t xml:space="preserve"> email </w:t>
      </w:r>
      <w:proofErr w:type="spellStart"/>
      <w:r w:rsidRPr="001A777C">
        <w:rPr>
          <w:lang w:val="fr-FR"/>
        </w:rPr>
        <w:t>cá</w:t>
      </w:r>
      <w:proofErr w:type="spellEnd"/>
      <w:r w:rsidRPr="001A777C">
        <w:rPr>
          <w:lang w:val="fr-FR"/>
        </w:rPr>
        <w:t xml:space="preserve"> </w:t>
      </w:r>
      <w:proofErr w:type="spellStart"/>
      <w:r w:rsidRPr="001A777C">
        <w:rPr>
          <w:lang w:val="fr-FR"/>
        </w:rPr>
        <w:t>nhân</w:t>
      </w:r>
      <w:proofErr w:type="spellEnd"/>
      <w:r w:rsidRPr="001A777C">
        <w:rPr>
          <w:lang w:val="fr-FR"/>
        </w:rPr>
        <w:t xml:space="preserve"> (</w:t>
      </w:r>
      <w:proofErr w:type="spellStart"/>
      <w:r w:rsidRPr="001A777C">
        <w:rPr>
          <w:lang w:val="fr-FR"/>
        </w:rPr>
        <w:t>ưu</w:t>
      </w:r>
      <w:proofErr w:type="spellEnd"/>
      <w:r w:rsidRPr="001A777C">
        <w:rPr>
          <w:lang w:val="fr-FR"/>
        </w:rPr>
        <w:t xml:space="preserve"> </w:t>
      </w:r>
      <w:proofErr w:type="spellStart"/>
      <w:r w:rsidRPr="001A777C">
        <w:rPr>
          <w:lang w:val="fr-FR"/>
        </w:rPr>
        <w:t>tiên</w:t>
      </w:r>
      <w:proofErr w:type="spellEnd"/>
      <w:r w:rsidRPr="001A777C">
        <w:rPr>
          <w:lang w:val="fr-FR"/>
        </w:rPr>
        <w:t xml:space="preserve">), email </w:t>
      </w:r>
      <w:proofErr w:type="spellStart"/>
      <w:r w:rsidRPr="001A777C">
        <w:rPr>
          <w:lang w:val="fr-FR"/>
        </w:rPr>
        <w:t>trường</w:t>
      </w:r>
      <w:proofErr w:type="spellEnd"/>
    </w:p>
    <w:p w14:paraId="739D40E6" w14:textId="77777777" w:rsidR="00A216F4" w:rsidRDefault="00A216F4" w:rsidP="00A216F4">
      <w:pPr>
        <w:pStyle w:val="ListParagraph"/>
        <w:numPr>
          <w:ilvl w:val="0"/>
          <w:numId w:val="41"/>
        </w:numPr>
        <w:rPr>
          <w:lang w:val="fr-FR"/>
        </w:rPr>
      </w:pPr>
      <w:proofErr w:type="spellStart"/>
      <w:r>
        <w:rPr>
          <w:lang w:val="fr-FR"/>
        </w:rPr>
        <w:t>Trách</w:t>
      </w:r>
      <w:proofErr w:type="spellEnd"/>
      <w:r w:rsidRPr="001A777C">
        <w:rPr>
          <w:lang w:val="fr-FR"/>
        </w:rPr>
        <w:t xml:space="preserve"> </w:t>
      </w:r>
      <w:proofErr w:type="spellStart"/>
      <w:proofErr w:type="gramStart"/>
      <w:r w:rsidRPr="001A777C">
        <w:rPr>
          <w:lang w:val="fr-FR"/>
        </w:rPr>
        <w:t>nhiệm</w:t>
      </w:r>
      <w:proofErr w:type="spellEnd"/>
      <w:r w:rsidRPr="001A777C">
        <w:rPr>
          <w:lang w:val="fr-FR"/>
        </w:rPr>
        <w:t>:</w:t>
      </w:r>
      <w:proofErr w:type="gramEnd"/>
    </w:p>
    <w:p w14:paraId="72CFA04D" w14:textId="77777777" w:rsidR="00A216F4" w:rsidRDefault="00A216F4" w:rsidP="00A216F4">
      <w:pPr>
        <w:rPr>
          <w:lang w:val="fr-FR"/>
        </w:rPr>
      </w:pPr>
    </w:p>
    <w:p w14:paraId="2245A7C8" w14:textId="77777777" w:rsidR="00A216F4" w:rsidRPr="008A01F8" w:rsidRDefault="00A216F4" w:rsidP="00A216F4">
      <w:pPr>
        <w:rPr>
          <w:lang w:val="fr-FR"/>
        </w:rPr>
      </w:pPr>
      <w:r>
        <w:rPr>
          <w:b/>
          <w:bCs/>
          <w:noProof/>
        </w:rPr>
        <mc:AlternateContent>
          <mc:Choice Requires="wpc">
            <w:drawing>
              <wp:anchor distT="0" distB="0" distL="114300" distR="114300" simplePos="0" relativeHeight="251673600" behindDoc="0" locked="0" layoutInCell="1" allowOverlap="1" wp14:anchorId="00788C88" wp14:editId="2BB3FF32">
                <wp:simplePos x="0" y="0"/>
                <wp:positionH relativeFrom="column">
                  <wp:posOffset>4172585</wp:posOffset>
                </wp:positionH>
                <wp:positionV relativeFrom="paragraph">
                  <wp:posOffset>259080</wp:posOffset>
                </wp:positionV>
                <wp:extent cx="1398270" cy="1209675"/>
                <wp:effectExtent l="0" t="0" r="11430" b="28575"/>
                <wp:wrapSquare wrapText="bothSides"/>
                <wp:docPr id="387" name="Canvas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accent1">
                              <a:lumMod val="75000"/>
                            </a:schemeClr>
                          </a:solidFill>
                        </a:ln>
                      </wpc:whole>
                    </wpc:wpc>
                  </a:graphicData>
                </a:graphic>
                <wp14:sizeRelH relativeFrom="margin">
                  <wp14:pctWidth>0</wp14:pctWidth>
                </wp14:sizeRelH>
                <wp14:sizeRelV relativeFrom="margin">
                  <wp14:pctHeight>0</wp14:pctHeight>
                </wp14:sizeRelV>
              </wp:anchor>
            </w:drawing>
          </mc:Choice>
          <mc:Fallback>
            <w:pict>
              <v:group w14:anchorId="11872D58" id="Canvas 387" o:spid="_x0000_s1026" editas="canvas" style="position:absolute;margin-left:328.55pt;margin-top:20.4pt;width:110.1pt;height:95.25pt;z-index:251673600;mso-width-relative:margin;mso-height-relative:margin" coordsize="13982,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">
                <v:shape id="_x0000_s1027" type="#_x0000_t75" style="position:absolute;width:13982;height:12096;visibility:visible;mso-wrap-style:square" filled="t" stroked="t" strokecolor="#365f91 [2404]">
                  <v:fill o:detectmouseclick="t"/>
                  <v:path o:connecttype="none"/>
                </v:shape>
                <w10:wrap type="square"/>
              </v:group>
            </w:pict>
          </mc:Fallback>
        </mc:AlternateContent>
      </w:r>
    </w:p>
    <w:p w14:paraId="6542563B" w14:textId="77777777" w:rsidR="00A216F4" w:rsidRPr="004A26FD" w:rsidRDefault="00A216F4" w:rsidP="00A216F4">
      <w:pPr>
        <w:rPr>
          <w:b/>
          <w:bCs/>
        </w:rPr>
      </w:pPr>
      <w:r>
        <w:rPr>
          <w:b/>
          <w:bCs/>
        </w:rPr>
        <w:t>Nguyễn Linh Z</w:t>
      </w:r>
    </w:p>
    <w:p w14:paraId="3CF30693" w14:textId="77777777" w:rsidR="00A216F4" w:rsidRDefault="00A216F4" w:rsidP="00A216F4">
      <w:pPr>
        <w:pStyle w:val="ListParagraph"/>
        <w:numPr>
          <w:ilvl w:val="0"/>
          <w:numId w:val="41"/>
        </w:numPr>
      </w:pPr>
      <w:r>
        <w:t>MSSV</w:t>
      </w:r>
    </w:p>
    <w:p w14:paraId="525019E1" w14:textId="77777777" w:rsidR="00A216F4" w:rsidRPr="001A777C" w:rsidRDefault="00A216F4" w:rsidP="00A216F4">
      <w:pPr>
        <w:pStyle w:val="ListParagraph"/>
        <w:numPr>
          <w:ilvl w:val="0"/>
          <w:numId w:val="41"/>
        </w:numPr>
        <w:rPr>
          <w:lang w:val="fr-FR"/>
        </w:rPr>
      </w:pPr>
      <w:proofErr w:type="gramStart"/>
      <w:r w:rsidRPr="001A777C">
        <w:rPr>
          <w:lang w:val="fr-FR"/>
        </w:rPr>
        <w:t>Email:</w:t>
      </w:r>
      <w:proofErr w:type="gramEnd"/>
      <w:r w:rsidRPr="001A777C">
        <w:rPr>
          <w:lang w:val="fr-FR"/>
        </w:rPr>
        <w:t xml:space="preserve"> email </w:t>
      </w:r>
      <w:proofErr w:type="spellStart"/>
      <w:r w:rsidRPr="001A777C">
        <w:rPr>
          <w:lang w:val="fr-FR"/>
        </w:rPr>
        <w:t>cá</w:t>
      </w:r>
      <w:proofErr w:type="spellEnd"/>
      <w:r w:rsidRPr="001A777C">
        <w:rPr>
          <w:lang w:val="fr-FR"/>
        </w:rPr>
        <w:t xml:space="preserve"> </w:t>
      </w:r>
      <w:proofErr w:type="spellStart"/>
      <w:r w:rsidRPr="001A777C">
        <w:rPr>
          <w:lang w:val="fr-FR"/>
        </w:rPr>
        <w:t>nhân</w:t>
      </w:r>
      <w:proofErr w:type="spellEnd"/>
      <w:r w:rsidRPr="001A777C">
        <w:rPr>
          <w:lang w:val="fr-FR"/>
        </w:rPr>
        <w:t xml:space="preserve"> (</w:t>
      </w:r>
      <w:proofErr w:type="spellStart"/>
      <w:r w:rsidRPr="001A777C">
        <w:rPr>
          <w:lang w:val="fr-FR"/>
        </w:rPr>
        <w:t>ưu</w:t>
      </w:r>
      <w:proofErr w:type="spellEnd"/>
      <w:r w:rsidRPr="001A777C">
        <w:rPr>
          <w:lang w:val="fr-FR"/>
        </w:rPr>
        <w:t xml:space="preserve"> </w:t>
      </w:r>
      <w:proofErr w:type="spellStart"/>
      <w:r w:rsidRPr="001A777C">
        <w:rPr>
          <w:lang w:val="fr-FR"/>
        </w:rPr>
        <w:t>tiên</w:t>
      </w:r>
      <w:proofErr w:type="spellEnd"/>
      <w:r w:rsidRPr="001A777C">
        <w:rPr>
          <w:lang w:val="fr-FR"/>
        </w:rPr>
        <w:t xml:space="preserve">), email </w:t>
      </w:r>
      <w:proofErr w:type="spellStart"/>
      <w:r w:rsidRPr="001A777C">
        <w:rPr>
          <w:lang w:val="fr-FR"/>
        </w:rPr>
        <w:t>trường</w:t>
      </w:r>
      <w:proofErr w:type="spellEnd"/>
    </w:p>
    <w:p w14:paraId="65FDBCD4" w14:textId="77777777" w:rsidR="00A216F4" w:rsidRDefault="00A216F4" w:rsidP="00A216F4">
      <w:pPr>
        <w:pStyle w:val="ListParagraph"/>
        <w:numPr>
          <w:ilvl w:val="0"/>
          <w:numId w:val="41"/>
        </w:numPr>
        <w:rPr>
          <w:lang w:val="fr-FR"/>
        </w:rPr>
      </w:pPr>
      <w:proofErr w:type="spellStart"/>
      <w:r>
        <w:rPr>
          <w:lang w:val="fr-FR"/>
        </w:rPr>
        <w:t>Trách</w:t>
      </w:r>
      <w:proofErr w:type="spellEnd"/>
      <w:r w:rsidRPr="001A777C">
        <w:rPr>
          <w:lang w:val="fr-FR"/>
        </w:rPr>
        <w:t xml:space="preserve"> </w:t>
      </w:r>
      <w:proofErr w:type="spellStart"/>
      <w:proofErr w:type="gramStart"/>
      <w:r w:rsidRPr="001A777C">
        <w:rPr>
          <w:lang w:val="fr-FR"/>
        </w:rPr>
        <w:t>nhiệm</w:t>
      </w:r>
      <w:proofErr w:type="spellEnd"/>
      <w:r w:rsidRPr="001A777C">
        <w:rPr>
          <w:lang w:val="fr-FR"/>
        </w:rPr>
        <w:t>:</w:t>
      </w:r>
      <w:proofErr w:type="gramEnd"/>
    </w:p>
    <w:p w14:paraId="52420707" w14:textId="77777777" w:rsidR="00A216F4" w:rsidRDefault="00A216F4" w:rsidP="00A216F4">
      <w:pPr>
        <w:jc w:val="center"/>
      </w:pPr>
    </w:p>
    <w:p w14:paraId="4A14749B" w14:textId="77777777" w:rsidR="00A216F4" w:rsidRDefault="00A216F4" w:rsidP="00A216F4">
      <w:pPr>
        <w:jc w:val="center"/>
      </w:pPr>
      <w:r>
        <w:rPr>
          <w:b/>
          <w:bCs/>
          <w:noProof/>
        </w:rPr>
        <mc:AlternateContent>
          <mc:Choice Requires="wpc">
            <w:drawing>
              <wp:anchor distT="0" distB="0" distL="114300" distR="114300" simplePos="0" relativeHeight="251674624" behindDoc="0" locked="0" layoutInCell="1" allowOverlap="1" wp14:anchorId="3351E713" wp14:editId="681A94EF">
                <wp:simplePos x="0" y="0"/>
                <wp:positionH relativeFrom="column">
                  <wp:posOffset>-4445</wp:posOffset>
                </wp:positionH>
                <wp:positionV relativeFrom="paragraph">
                  <wp:posOffset>243205</wp:posOffset>
                </wp:positionV>
                <wp:extent cx="1398270" cy="1209675"/>
                <wp:effectExtent l="0" t="0" r="11430" b="28575"/>
                <wp:wrapSquare wrapText="bothSides"/>
                <wp:docPr id="388" name="Canvas 38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accent1">
                              <a:lumMod val="75000"/>
                            </a:schemeClr>
                          </a:solidFill>
                        </a:ln>
                      </wpc:whole>
                    </wpc:wpc>
                  </a:graphicData>
                </a:graphic>
                <wp14:sizeRelH relativeFrom="margin">
                  <wp14:pctWidth>0</wp14:pctWidth>
                </wp14:sizeRelH>
                <wp14:sizeRelV relativeFrom="margin">
                  <wp14:pctHeight>0</wp14:pctHeight>
                </wp14:sizeRelV>
              </wp:anchor>
            </w:drawing>
          </mc:Choice>
          <mc:Fallback>
            <w:pict>
              <v:group w14:anchorId="06B7785F" id="Canvas 388" o:spid="_x0000_s1026" editas="canvas" style="position:absolute;margin-left:-.35pt;margin-top:19.15pt;width:110.1pt;height:95.25pt;z-index:251674624;mso-width-relative:margin;mso-height-relative:margin" coordsize="13982,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">
                <v:shape id="_x0000_s1027" type="#_x0000_t75" style="position:absolute;width:13982;height:12096;visibility:visible;mso-wrap-style:square" filled="t" stroked="t" strokecolor="#365f91 [2404]">
                  <v:fill o:detectmouseclick="t"/>
                  <v:path o:connecttype="none"/>
                </v:shape>
                <w10:wrap type="square"/>
              </v:group>
            </w:pict>
          </mc:Fallback>
        </mc:AlternateContent>
      </w:r>
    </w:p>
    <w:p w14:paraId="0DCA28B7" w14:textId="77777777" w:rsidR="00A216F4" w:rsidRPr="004A26FD" w:rsidRDefault="00A216F4" w:rsidP="00A216F4">
      <w:pPr>
        <w:rPr>
          <w:b/>
          <w:bCs/>
        </w:rPr>
      </w:pPr>
      <w:r>
        <w:rPr>
          <w:b/>
          <w:bCs/>
        </w:rPr>
        <w:t xml:space="preserve">Nguyễn </w:t>
      </w:r>
      <w:proofErr w:type="spellStart"/>
      <w:r>
        <w:rPr>
          <w:b/>
          <w:bCs/>
        </w:rPr>
        <w:t>Thuý</w:t>
      </w:r>
      <w:proofErr w:type="spellEnd"/>
      <w:r>
        <w:rPr>
          <w:b/>
          <w:bCs/>
        </w:rPr>
        <w:t xml:space="preserve"> Y</w:t>
      </w:r>
    </w:p>
    <w:p w14:paraId="1F88B61F" w14:textId="77777777" w:rsidR="00A216F4" w:rsidRDefault="00A216F4" w:rsidP="00A216F4">
      <w:pPr>
        <w:pStyle w:val="ListParagraph"/>
        <w:numPr>
          <w:ilvl w:val="0"/>
          <w:numId w:val="41"/>
        </w:numPr>
      </w:pPr>
      <w:r>
        <w:t>MSSV</w:t>
      </w:r>
    </w:p>
    <w:p w14:paraId="5ABF7B3B" w14:textId="77777777" w:rsidR="00A216F4" w:rsidRPr="001A777C" w:rsidRDefault="00A216F4" w:rsidP="00A216F4">
      <w:pPr>
        <w:pStyle w:val="ListParagraph"/>
        <w:numPr>
          <w:ilvl w:val="0"/>
          <w:numId w:val="41"/>
        </w:numPr>
        <w:rPr>
          <w:lang w:val="fr-FR"/>
        </w:rPr>
      </w:pPr>
      <w:proofErr w:type="gramStart"/>
      <w:r w:rsidRPr="001A777C">
        <w:rPr>
          <w:lang w:val="fr-FR"/>
        </w:rPr>
        <w:t>Email:</w:t>
      </w:r>
      <w:proofErr w:type="gramEnd"/>
      <w:r w:rsidRPr="001A777C">
        <w:rPr>
          <w:lang w:val="fr-FR"/>
        </w:rPr>
        <w:t xml:space="preserve"> email </w:t>
      </w:r>
      <w:proofErr w:type="spellStart"/>
      <w:r w:rsidRPr="001A777C">
        <w:rPr>
          <w:lang w:val="fr-FR"/>
        </w:rPr>
        <w:t>cá</w:t>
      </w:r>
      <w:proofErr w:type="spellEnd"/>
      <w:r w:rsidRPr="001A777C">
        <w:rPr>
          <w:lang w:val="fr-FR"/>
        </w:rPr>
        <w:t xml:space="preserve"> </w:t>
      </w:r>
      <w:proofErr w:type="spellStart"/>
      <w:r w:rsidRPr="001A777C">
        <w:rPr>
          <w:lang w:val="fr-FR"/>
        </w:rPr>
        <w:t>nhân</w:t>
      </w:r>
      <w:proofErr w:type="spellEnd"/>
      <w:r w:rsidRPr="001A777C">
        <w:rPr>
          <w:lang w:val="fr-FR"/>
        </w:rPr>
        <w:t xml:space="preserve"> (</w:t>
      </w:r>
      <w:proofErr w:type="spellStart"/>
      <w:r w:rsidRPr="001A777C">
        <w:rPr>
          <w:lang w:val="fr-FR"/>
        </w:rPr>
        <w:t>ưu</w:t>
      </w:r>
      <w:proofErr w:type="spellEnd"/>
      <w:r w:rsidRPr="001A777C">
        <w:rPr>
          <w:lang w:val="fr-FR"/>
        </w:rPr>
        <w:t xml:space="preserve"> </w:t>
      </w:r>
      <w:proofErr w:type="spellStart"/>
      <w:r w:rsidRPr="001A777C">
        <w:rPr>
          <w:lang w:val="fr-FR"/>
        </w:rPr>
        <w:t>tiên</w:t>
      </w:r>
      <w:proofErr w:type="spellEnd"/>
      <w:r w:rsidRPr="001A777C">
        <w:rPr>
          <w:lang w:val="fr-FR"/>
        </w:rPr>
        <w:t xml:space="preserve">), email </w:t>
      </w:r>
      <w:proofErr w:type="spellStart"/>
      <w:r w:rsidRPr="001A777C">
        <w:rPr>
          <w:lang w:val="fr-FR"/>
        </w:rPr>
        <w:t>trường</w:t>
      </w:r>
      <w:proofErr w:type="spellEnd"/>
    </w:p>
    <w:p w14:paraId="7EE77A92" w14:textId="77777777" w:rsidR="00A216F4" w:rsidRDefault="00A216F4" w:rsidP="00A216F4">
      <w:pPr>
        <w:pStyle w:val="ListParagraph"/>
        <w:numPr>
          <w:ilvl w:val="0"/>
          <w:numId w:val="41"/>
        </w:numPr>
        <w:rPr>
          <w:lang w:val="fr-FR"/>
        </w:rPr>
      </w:pPr>
      <w:proofErr w:type="spellStart"/>
      <w:r>
        <w:rPr>
          <w:lang w:val="fr-FR"/>
        </w:rPr>
        <w:t>Trách</w:t>
      </w:r>
      <w:proofErr w:type="spellEnd"/>
      <w:r w:rsidRPr="001A777C">
        <w:rPr>
          <w:lang w:val="fr-FR"/>
        </w:rPr>
        <w:t xml:space="preserve"> </w:t>
      </w:r>
      <w:proofErr w:type="spellStart"/>
      <w:proofErr w:type="gramStart"/>
      <w:r w:rsidRPr="001A777C">
        <w:rPr>
          <w:lang w:val="fr-FR"/>
        </w:rPr>
        <w:t>nhiệm</w:t>
      </w:r>
      <w:proofErr w:type="spellEnd"/>
      <w:r w:rsidRPr="001A777C">
        <w:rPr>
          <w:lang w:val="fr-FR"/>
        </w:rPr>
        <w:t>:</w:t>
      </w:r>
      <w:proofErr w:type="gramEnd"/>
    </w:p>
    <w:p w14:paraId="115621B6" w14:textId="77777777" w:rsidR="00A216F4" w:rsidRDefault="00A216F4" w:rsidP="00A216F4">
      <w:pPr>
        <w:rPr>
          <w:lang w:val="fr-FR"/>
        </w:rPr>
      </w:pPr>
    </w:p>
    <w:p w14:paraId="30580189" w14:textId="77777777" w:rsidR="00A216F4" w:rsidRDefault="00A216F4" w:rsidP="00A216F4">
      <w:pPr>
        <w:rPr>
          <w:lang w:val="fr-FR"/>
        </w:rPr>
      </w:pPr>
    </w:p>
    <w:p w14:paraId="3B3FA402" w14:textId="77777777" w:rsidR="00A216F4" w:rsidRDefault="00A216F4" w:rsidP="00A216F4">
      <w:pPr>
        <w:jc w:val="center"/>
      </w:pPr>
      <w:r>
        <w:rPr>
          <w:noProof/>
        </w:rPr>
        <w:drawing>
          <wp:inline distT="0" distB="0" distL="0" distR="0" wp14:anchorId="5ED092E4" wp14:editId="02A012F1">
            <wp:extent cx="5575300" cy="10160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5575300" cy="101600"/>
                    </a:xfrm>
                    <a:prstGeom prst="rect">
                      <a:avLst/>
                    </a:prstGeom>
                    <a:ln>
                      <a:noFill/>
                    </a:ln>
                    <a:extLst>
                      <a:ext uri="{53640926-AAD7-44D8-BBD7-CCE9431645EC}">
                        <a14:shadowObscured xmlns:a14="http://schemas.microsoft.com/office/drawing/2010/main"/>
                      </a:ext>
                    </a:extLst>
                  </pic:spPr>
                </pic:pic>
              </a:graphicData>
            </a:graphic>
          </wp:inline>
        </w:drawing>
      </w:r>
    </w:p>
    <w:p w14:paraId="1383C642" w14:textId="77777777" w:rsidR="00A216F4" w:rsidRDefault="00A216F4" w:rsidP="00A216F4">
      <w:pPr>
        <w:pStyle w:val="Heading2"/>
        <w:numPr>
          <w:ilvl w:val="0"/>
          <w:numId w:val="0"/>
        </w:numPr>
        <w:ind w:left="576" w:hanging="576"/>
      </w:pPr>
      <w:bookmarkStart w:id="24" w:name="_Toc58405259"/>
      <w:proofErr w:type="spellStart"/>
      <w:r>
        <w:t>Tổ</w:t>
      </w:r>
      <w:proofErr w:type="spellEnd"/>
      <w:r>
        <w:t xml:space="preserve"> </w:t>
      </w:r>
      <w:proofErr w:type="spellStart"/>
      <w:r>
        <w:t>chức</w:t>
      </w:r>
      <w:bookmarkEnd w:id="24"/>
      <w:proofErr w:type="spellEnd"/>
    </w:p>
    <w:p w14:paraId="41598A2C" w14:textId="77777777" w:rsidR="00A216F4" w:rsidRPr="004F343A" w:rsidRDefault="00A216F4" w:rsidP="00A216F4">
      <w:pPr>
        <w:tabs>
          <w:tab w:val="right" w:pos="8730"/>
        </w:tabs>
        <w:rPr>
          <w:b/>
          <w:bCs/>
        </w:rPr>
      </w:pPr>
      <w:r w:rsidRPr="004F343A">
        <w:rPr>
          <w:b/>
          <w:bCs/>
          <w:noProof/>
          <w:color w:val="17365D" w:themeColor="text2" w:themeShade="BF"/>
        </w:rPr>
        <w:drawing>
          <wp:anchor distT="0" distB="0" distL="114300" distR="114300" simplePos="0" relativeHeight="251676672" behindDoc="1" locked="0" layoutInCell="1" allowOverlap="1" wp14:anchorId="5203606C" wp14:editId="6696E3E7">
            <wp:simplePos x="0" y="0"/>
            <wp:positionH relativeFrom="column">
              <wp:posOffset>14605</wp:posOffset>
            </wp:positionH>
            <wp:positionV relativeFrom="paragraph">
              <wp:posOffset>18415</wp:posOffset>
            </wp:positionV>
            <wp:extent cx="790575" cy="790575"/>
            <wp:effectExtent l="19050" t="19050" r="28575" b="28575"/>
            <wp:wrapTight wrapText="bothSides">
              <wp:wrapPolygon edited="0">
                <wp:start x="-520" y="-520"/>
                <wp:lineTo x="-520" y="21860"/>
                <wp:lineTo x="21860" y="21860"/>
                <wp:lineTo x="21860" y="-520"/>
                <wp:lineTo x="-520" y="-520"/>
              </wp:wrapPolygon>
            </wp:wrapTight>
            <wp:docPr id="368" name="Picture 36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Shap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0575" cy="790575"/>
                    </a:xfrm>
                    <a:prstGeom prst="rect">
                      <a:avLst/>
                    </a:prstGeom>
                    <a:ln>
                      <a:solidFill>
                        <a:srgbClr val="0070C0"/>
                      </a:solidFill>
                    </a:ln>
                  </pic:spPr>
                </pic:pic>
              </a:graphicData>
            </a:graphic>
          </wp:anchor>
        </w:drawing>
      </w:r>
      <w:proofErr w:type="spellStart"/>
      <w:r w:rsidRPr="004F343A">
        <w:rPr>
          <w:b/>
          <w:bCs/>
          <w:color w:val="17365D" w:themeColor="text2" w:themeShade="BF"/>
        </w:rPr>
        <w:t>Câu</w:t>
      </w:r>
      <w:proofErr w:type="spellEnd"/>
      <w:r w:rsidRPr="004F343A">
        <w:rPr>
          <w:b/>
          <w:bCs/>
          <w:color w:val="17365D" w:themeColor="text2" w:themeShade="BF"/>
        </w:rPr>
        <w:t xml:space="preserve"> </w:t>
      </w:r>
      <w:proofErr w:type="spellStart"/>
      <w:r w:rsidRPr="004F343A">
        <w:rPr>
          <w:b/>
          <w:bCs/>
          <w:color w:val="17365D" w:themeColor="text2" w:themeShade="BF"/>
        </w:rPr>
        <w:t>lạc</w:t>
      </w:r>
      <w:proofErr w:type="spellEnd"/>
      <w:r w:rsidRPr="004F343A">
        <w:rPr>
          <w:b/>
          <w:bCs/>
          <w:color w:val="17365D" w:themeColor="text2" w:themeShade="BF"/>
        </w:rPr>
        <w:t xml:space="preserve"> </w:t>
      </w:r>
      <w:proofErr w:type="spellStart"/>
      <w:r w:rsidRPr="004F343A">
        <w:rPr>
          <w:b/>
          <w:bCs/>
          <w:color w:val="17365D" w:themeColor="text2" w:themeShade="BF"/>
        </w:rPr>
        <w:t>bộ</w:t>
      </w:r>
      <w:proofErr w:type="spellEnd"/>
      <w:r w:rsidRPr="004F343A">
        <w:rPr>
          <w:b/>
          <w:bCs/>
          <w:color w:val="17365D" w:themeColor="text2" w:themeShade="BF"/>
        </w:rPr>
        <w:t xml:space="preserve"> SINNO</w:t>
      </w:r>
      <w:r w:rsidRPr="004F343A">
        <w:rPr>
          <w:b/>
          <w:bCs/>
          <w:color w:val="17365D" w:themeColor="text2" w:themeShade="BF"/>
        </w:rPr>
        <w:tab/>
        <w:t>SOICT Innovation Club</w:t>
      </w:r>
    </w:p>
    <w:p w14:paraId="23169CAB" w14:textId="77777777" w:rsidR="00A216F4" w:rsidRPr="009A0AED" w:rsidRDefault="00A216F4" w:rsidP="00A216F4">
      <w:pPr>
        <w:pStyle w:val="Footer"/>
        <w:tabs>
          <w:tab w:val="left" w:pos="990"/>
        </w:tabs>
        <w:rPr>
          <w:i/>
          <w:iCs/>
          <w:color w:val="7F7F7F" w:themeColor="text1" w:themeTint="80"/>
        </w:rPr>
      </w:pPr>
      <w:r>
        <w:rPr>
          <w:noProof/>
        </w:rPr>
        <w:drawing>
          <wp:anchor distT="0" distB="0" distL="114300" distR="114300" simplePos="0" relativeHeight="251675648" behindDoc="1" locked="0" layoutInCell="1" allowOverlap="1" wp14:anchorId="45B20F80" wp14:editId="5B0981A2">
            <wp:simplePos x="0" y="0"/>
            <wp:positionH relativeFrom="margin">
              <wp:posOffset>4701733</wp:posOffset>
            </wp:positionH>
            <wp:positionV relativeFrom="margin">
              <wp:posOffset>7689850</wp:posOffset>
            </wp:positionV>
            <wp:extent cx="1569361" cy="1569361"/>
            <wp:effectExtent l="0" t="0" r="0" b="0"/>
            <wp:wrapNone/>
            <wp:docPr id="389" name="Picture 389" descr="A picture containing person, group, standing,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A picture containing person, group, standing, peop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0553" cy="157055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A0AED">
        <w:rPr>
          <w:i/>
          <w:iCs/>
          <w:color w:val="7F7F7F" w:themeColor="text1" w:themeTint="80"/>
        </w:rPr>
        <w:t>Địa</w:t>
      </w:r>
      <w:proofErr w:type="spellEnd"/>
      <w:r w:rsidRPr="009A0AED">
        <w:rPr>
          <w:i/>
          <w:iCs/>
          <w:color w:val="7F7F7F" w:themeColor="text1" w:themeTint="80"/>
        </w:rPr>
        <w:t xml:space="preserve"> chỉ</w:t>
      </w:r>
      <w:r w:rsidRPr="009A0AED">
        <w:rPr>
          <w:i/>
          <w:iCs/>
          <w:color w:val="7F7F7F" w:themeColor="text1" w:themeTint="80"/>
        </w:rPr>
        <w:tab/>
        <w:t xml:space="preserve">: </w:t>
      </w:r>
      <w:proofErr w:type="spellStart"/>
      <w:r w:rsidRPr="009A0AED">
        <w:rPr>
          <w:i/>
          <w:iCs/>
          <w:color w:val="7F7F7F" w:themeColor="text1" w:themeTint="80"/>
        </w:rPr>
        <w:t>Phòng</w:t>
      </w:r>
      <w:proofErr w:type="spellEnd"/>
      <w:r w:rsidRPr="009A0AED">
        <w:rPr>
          <w:i/>
          <w:iCs/>
          <w:color w:val="7F7F7F" w:themeColor="text1" w:themeTint="80"/>
        </w:rPr>
        <w:t xml:space="preserve"> 205, </w:t>
      </w:r>
      <w:proofErr w:type="spellStart"/>
      <w:r w:rsidRPr="009A0AED">
        <w:rPr>
          <w:i/>
          <w:iCs/>
          <w:color w:val="7F7F7F" w:themeColor="text1" w:themeTint="80"/>
        </w:rPr>
        <w:t>toà</w:t>
      </w:r>
      <w:proofErr w:type="spellEnd"/>
      <w:r w:rsidRPr="009A0AED">
        <w:rPr>
          <w:i/>
          <w:iCs/>
          <w:color w:val="7F7F7F" w:themeColor="text1" w:themeTint="80"/>
        </w:rPr>
        <w:t xml:space="preserve"> </w:t>
      </w:r>
      <w:proofErr w:type="spellStart"/>
      <w:r w:rsidRPr="009A0AED">
        <w:rPr>
          <w:i/>
          <w:iCs/>
          <w:color w:val="7F7F7F" w:themeColor="text1" w:themeTint="80"/>
        </w:rPr>
        <w:t>nhà</w:t>
      </w:r>
      <w:proofErr w:type="spellEnd"/>
      <w:r w:rsidRPr="009A0AED">
        <w:rPr>
          <w:i/>
          <w:iCs/>
          <w:color w:val="7F7F7F" w:themeColor="text1" w:themeTint="80"/>
        </w:rPr>
        <w:t xml:space="preserve"> B1, Đại học Bách khoa </w:t>
      </w:r>
      <w:proofErr w:type="spellStart"/>
      <w:r w:rsidRPr="009A0AED">
        <w:rPr>
          <w:i/>
          <w:iCs/>
          <w:color w:val="7F7F7F" w:themeColor="text1" w:themeTint="80"/>
        </w:rPr>
        <w:t>Hà</w:t>
      </w:r>
      <w:proofErr w:type="spellEnd"/>
      <w:r w:rsidRPr="009A0AED">
        <w:rPr>
          <w:i/>
          <w:iCs/>
          <w:color w:val="7F7F7F" w:themeColor="text1" w:themeTint="80"/>
        </w:rPr>
        <w:t xml:space="preserve"> Nội</w:t>
      </w:r>
    </w:p>
    <w:p w14:paraId="35850811" w14:textId="77777777" w:rsidR="00A216F4" w:rsidRPr="009A0AED" w:rsidRDefault="00A216F4" w:rsidP="00A216F4">
      <w:pPr>
        <w:pStyle w:val="Footer"/>
        <w:tabs>
          <w:tab w:val="left" w:pos="990"/>
        </w:tabs>
        <w:rPr>
          <w:i/>
          <w:iCs/>
          <w:color w:val="7F7F7F" w:themeColor="text1" w:themeTint="80"/>
        </w:rPr>
      </w:pPr>
      <w:r w:rsidRPr="009A0AED">
        <w:rPr>
          <w:i/>
          <w:iCs/>
          <w:color w:val="7F7F7F" w:themeColor="text1" w:themeTint="80"/>
        </w:rPr>
        <w:t>Email</w:t>
      </w:r>
      <w:r w:rsidRPr="009A0AED">
        <w:rPr>
          <w:i/>
          <w:iCs/>
          <w:color w:val="7F7F7F" w:themeColor="text1" w:themeTint="80"/>
        </w:rPr>
        <w:tab/>
        <w:t>: sinno@soict.hust.edu.vn</w:t>
      </w:r>
    </w:p>
    <w:p w14:paraId="4B9333A4" w14:textId="77777777" w:rsidR="00A216F4" w:rsidRPr="009A0AED" w:rsidRDefault="00A216F4" w:rsidP="00A216F4">
      <w:pPr>
        <w:pStyle w:val="Footer"/>
        <w:tabs>
          <w:tab w:val="left" w:pos="990"/>
        </w:tabs>
        <w:rPr>
          <w:i/>
          <w:iCs/>
          <w:color w:val="7F7F7F" w:themeColor="text1" w:themeTint="80"/>
        </w:rPr>
      </w:pPr>
      <w:r w:rsidRPr="009A0AED">
        <w:rPr>
          <w:i/>
          <w:iCs/>
          <w:color w:val="7F7F7F" w:themeColor="text1" w:themeTint="80"/>
        </w:rPr>
        <w:t>Website: http://sinno.soict.hust.edu.vn, http://soict.hust.edu.vn/sinno</w:t>
      </w:r>
    </w:p>
    <w:p w14:paraId="6930EEA5" w14:textId="77777777" w:rsidR="00A216F4" w:rsidRPr="009A0AED" w:rsidRDefault="00A216F4" w:rsidP="00A216F4"/>
    <w:p w14:paraId="15402881" w14:textId="77777777" w:rsidR="00A216F4" w:rsidRDefault="00A216F4" w:rsidP="00A216F4"/>
    <w:p w14:paraId="5AAF2D07" w14:textId="587F02CF" w:rsidR="00CD0F7D" w:rsidRPr="004A7046" w:rsidRDefault="00265A0F" w:rsidP="00CD0F7D">
      <w:pPr>
        <w:jc w:val="center"/>
      </w:pPr>
      <w:r>
        <w:rPr>
          <w:noProof/>
        </w:rPr>
        <w:drawing>
          <wp:anchor distT="0" distB="0" distL="114300" distR="114300" simplePos="0" relativeHeight="251660288" behindDoc="0" locked="0" layoutInCell="1" allowOverlap="1" wp14:anchorId="15F521EB" wp14:editId="47B82E6F">
            <wp:simplePos x="0" y="0"/>
            <wp:positionH relativeFrom="column">
              <wp:posOffset>633730</wp:posOffset>
            </wp:positionH>
            <wp:positionV relativeFrom="paragraph">
              <wp:posOffset>2080260</wp:posOffset>
            </wp:positionV>
            <wp:extent cx="4191000" cy="4191000"/>
            <wp:effectExtent l="0" t="0" r="0" b="0"/>
            <wp:wrapNone/>
            <wp:docPr id="373" name="Picture 373" descr="A picture containing person, group, standing,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descr="A picture containing person, group, standing, peop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91000" cy="4191000"/>
                    </a:xfrm>
                    <a:prstGeom prst="rect">
                      <a:avLst/>
                    </a:prstGeom>
                  </pic:spPr>
                </pic:pic>
              </a:graphicData>
            </a:graphic>
            <wp14:sizeRelH relativeFrom="margin">
              <wp14:pctWidth>0</wp14:pctWidth>
            </wp14:sizeRelH>
            <wp14:sizeRelV relativeFrom="margin">
              <wp14:pctHeight>0</wp14:pctHeight>
            </wp14:sizeRelV>
          </wp:anchor>
        </w:drawing>
      </w:r>
      <w:r w:rsidR="00CD0F7D">
        <w:rPr>
          <w:noProof/>
        </w:rPr>
        <w:drawing>
          <wp:anchor distT="0" distB="0" distL="114300" distR="114300" simplePos="0" relativeHeight="251659264" behindDoc="0" locked="0" layoutInCell="1" allowOverlap="1" wp14:anchorId="1CC1D25B" wp14:editId="6D82CA0C">
            <wp:simplePos x="0" y="0"/>
            <wp:positionH relativeFrom="margin">
              <wp:posOffset>-1557020</wp:posOffset>
            </wp:positionH>
            <wp:positionV relativeFrom="margin">
              <wp:posOffset>9274810</wp:posOffset>
            </wp:positionV>
            <wp:extent cx="7829550" cy="514350"/>
            <wp:effectExtent l="0" t="0" r="0" b="0"/>
            <wp:wrapSquare wrapText="bothSides"/>
            <wp:docPr id="372" name="Picture 3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Logo&#10;&#10;Description automatically generated"/>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7829550"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D0F7D" w:rsidRPr="004A7046" w:rsidSect="00DB0353">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845E5" w14:textId="77777777" w:rsidR="00071CF1" w:rsidRDefault="00071CF1">
      <w:r>
        <w:separator/>
      </w:r>
    </w:p>
    <w:p w14:paraId="18DE518A" w14:textId="77777777" w:rsidR="00071CF1" w:rsidRDefault="00071CF1"/>
  </w:endnote>
  <w:endnote w:type="continuationSeparator" w:id="0">
    <w:p w14:paraId="018C4DC8" w14:textId="77777777" w:rsidR="00071CF1" w:rsidRDefault="00071CF1">
      <w:r>
        <w:continuationSeparator/>
      </w:r>
    </w:p>
    <w:p w14:paraId="7E9091F2" w14:textId="77777777" w:rsidR="00071CF1" w:rsidRDefault="00071C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7DC21" w14:textId="2342B847" w:rsidR="006E436A" w:rsidRPr="00CD0F7D" w:rsidRDefault="006E436A" w:rsidP="006E436A">
    <w:pPr>
      <w:pStyle w:val="Footer"/>
      <w:tabs>
        <w:tab w:val="right" w:pos="8757"/>
      </w:tabs>
      <w:rPr>
        <w:i/>
        <w:color w:val="0070C0"/>
        <w:lang w:eastAsia="ar-SA" w:bidi="ar-SA"/>
      </w:rPr>
    </w:pPr>
    <w:r>
      <w:rPr>
        <w:rFonts w:ascii="Segoe UI Symbol" w:eastAsia="Times New Roman" w:hAnsi="Segoe UI Symbol"/>
        <w:noProof/>
        <w:color w:val="1F497D" w:themeColor="text2"/>
      </w:rPr>
      <mc:AlternateContent>
        <mc:Choice Requires="wpg">
          <w:drawing>
            <wp:anchor distT="0" distB="0" distL="114300" distR="114300" simplePos="0" relativeHeight="251660288" behindDoc="1" locked="0" layoutInCell="1" allowOverlap="1" wp14:anchorId="51A43796" wp14:editId="03C8C2D6">
              <wp:simplePos x="0" y="0"/>
              <wp:positionH relativeFrom="column">
                <wp:posOffset>-1268095</wp:posOffset>
              </wp:positionH>
              <wp:positionV relativeFrom="paragraph">
                <wp:posOffset>-96189</wp:posOffset>
              </wp:positionV>
              <wp:extent cx="7376614" cy="441181"/>
              <wp:effectExtent l="0" t="0" r="0" b="0"/>
              <wp:wrapNone/>
              <wp:docPr id="7" name="Group 7"/>
              <wp:cNvGraphicFramePr/>
              <a:graphic xmlns:a="http://schemas.openxmlformats.org/drawingml/2006/main">
                <a:graphicData uri="http://schemas.microsoft.com/office/word/2010/wordprocessingGroup">
                  <wpg:wgp>
                    <wpg:cNvGrpSpPr/>
                    <wpg:grpSpPr>
                      <a:xfrm flipV="1">
                        <a:off x="0" y="0"/>
                        <a:ext cx="7376614" cy="441181"/>
                        <a:chOff x="0" y="0"/>
                        <a:chExt cx="30658802" cy="1835821"/>
                      </a:xfrm>
                    </wpg:grpSpPr>
                    <wps:wsp>
                      <wps:cNvPr id="8" name="Isosceles Triangle 3"/>
                      <wps:cNvSpPr/>
                      <wps:spPr>
                        <a:xfrm>
                          <a:off x="457200" y="8626"/>
                          <a:ext cx="4853940" cy="1733550"/>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Lst>
                          <a:ahLst/>
                          <a:cxnLst>
                            <a:cxn ang="0">
                              <a:pos x="connsiteX0" y="connsiteY0"/>
                            </a:cxn>
                            <a:cxn ang="0">
                              <a:pos x="connsiteX1" y="connsiteY1"/>
                            </a:cxn>
                            <a:cxn ang="0">
                              <a:pos x="connsiteX2" y="connsiteY2"/>
                            </a:cxn>
                            <a:cxn ang="0">
                              <a:pos x="connsiteX3" y="connsiteY3"/>
                            </a:cxn>
                          </a:cxnLst>
                          <a:rect l="l" t="t" r="r" b="b"/>
                          <a:pathLst>
                            <a:path w="3359908" h="1200150">
                              <a:moveTo>
                                <a:pt x="0" y="1190625"/>
                              </a:moveTo>
                              <a:lnTo>
                                <a:pt x="1021521" y="0"/>
                              </a:lnTo>
                              <a:lnTo>
                                <a:pt x="3359908" y="1200150"/>
                              </a:lnTo>
                              <a:lnTo>
                                <a:pt x="0" y="1190625"/>
                              </a:lnTo>
                              <a:close/>
                            </a:path>
                          </a:pathLst>
                        </a:custGeom>
                        <a:solidFill>
                          <a:srgbClr val="3494B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Isosceles Triangle 3"/>
                      <wps:cNvSpPr/>
                      <wps:spPr>
                        <a:xfrm>
                          <a:off x="439947" y="267418"/>
                          <a:ext cx="4387850" cy="1497330"/>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 name="connsiteX0" fmla="*/ 0 w 3608886"/>
                            <a:gd name="connsiteY0" fmla="*/ 1179307 h 1200150"/>
                            <a:gd name="connsiteX1" fmla="*/ 1270499 w 3608886"/>
                            <a:gd name="connsiteY1" fmla="*/ 0 h 1200150"/>
                            <a:gd name="connsiteX2" fmla="*/ 3608886 w 3608886"/>
                            <a:gd name="connsiteY2" fmla="*/ 1200150 h 1200150"/>
                            <a:gd name="connsiteX3" fmla="*/ 0 w 3608886"/>
                            <a:gd name="connsiteY3" fmla="*/ 1179307 h 1200150"/>
                            <a:gd name="connsiteX0" fmla="*/ 0 w 3608886"/>
                            <a:gd name="connsiteY0" fmla="*/ 1224576 h 1245419"/>
                            <a:gd name="connsiteX1" fmla="*/ 1229758 w 3608886"/>
                            <a:gd name="connsiteY1" fmla="*/ 0 h 1245419"/>
                            <a:gd name="connsiteX2" fmla="*/ 3608886 w 3608886"/>
                            <a:gd name="connsiteY2" fmla="*/ 1245419 h 1245419"/>
                            <a:gd name="connsiteX3" fmla="*/ 0 w 3608886"/>
                            <a:gd name="connsiteY3" fmla="*/ 1224576 h 1245419"/>
                            <a:gd name="connsiteX0" fmla="*/ 0 w 3608886"/>
                            <a:gd name="connsiteY0" fmla="*/ 1210995 h 1231838"/>
                            <a:gd name="connsiteX1" fmla="*/ 1229758 w 3608886"/>
                            <a:gd name="connsiteY1" fmla="*/ 0 h 1231838"/>
                            <a:gd name="connsiteX2" fmla="*/ 3608886 w 3608886"/>
                            <a:gd name="connsiteY2" fmla="*/ 1231838 h 1231838"/>
                            <a:gd name="connsiteX3" fmla="*/ 0 w 3608886"/>
                            <a:gd name="connsiteY3" fmla="*/ 1210995 h 1231838"/>
                          </a:gdLst>
                          <a:ahLst/>
                          <a:cxnLst>
                            <a:cxn ang="0">
                              <a:pos x="connsiteX0" y="connsiteY0"/>
                            </a:cxn>
                            <a:cxn ang="0">
                              <a:pos x="connsiteX1" y="connsiteY1"/>
                            </a:cxn>
                            <a:cxn ang="0">
                              <a:pos x="connsiteX2" y="connsiteY2"/>
                            </a:cxn>
                            <a:cxn ang="0">
                              <a:pos x="connsiteX3" y="connsiteY3"/>
                            </a:cxn>
                          </a:cxnLst>
                          <a:rect l="l" t="t" r="r" b="b"/>
                          <a:pathLst>
                            <a:path w="3608886" h="1231838">
                              <a:moveTo>
                                <a:pt x="0" y="1210995"/>
                              </a:moveTo>
                              <a:lnTo>
                                <a:pt x="1229758" y="0"/>
                              </a:lnTo>
                              <a:lnTo>
                                <a:pt x="3608886" y="1231838"/>
                              </a:lnTo>
                              <a:lnTo>
                                <a:pt x="0" y="1210995"/>
                              </a:lnTo>
                              <a:close/>
                            </a:path>
                          </a:pathLst>
                        </a:custGeom>
                        <a:pattFill prst="wdUpDiag">
                          <a:fgClr>
                            <a:srgbClr val="CEDBE6"/>
                          </a:fgClr>
                          <a:bgClr>
                            <a:sysClr val="window" lastClr="FFFFFF"/>
                          </a:bgClr>
                        </a:patt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Isosceles Triangle 4"/>
                      <wps:cNvSpPr/>
                      <wps:spPr>
                        <a:xfrm rot="12600000">
                          <a:off x="0" y="310551"/>
                          <a:ext cx="1685925" cy="1525270"/>
                        </a:xfrm>
                        <a:custGeom>
                          <a:avLst/>
                          <a:gdLst>
                            <a:gd name="connsiteX0" fmla="*/ 0 w 838200"/>
                            <a:gd name="connsiteY0" fmla="*/ 483228 h 483228"/>
                            <a:gd name="connsiteX1" fmla="*/ 419100 w 838200"/>
                            <a:gd name="connsiteY1" fmla="*/ 0 h 483228"/>
                            <a:gd name="connsiteX2" fmla="*/ 838200 w 838200"/>
                            <a:gd name="connsiteY2" fmla="*/ 483228 h 483228"/>
                            <a:gd name="connsiteX3" fmla="*/ 0 w 838200"/>
                            <a:gd name="connsiteY3" fmla="*/ 483228 h 483228"/>
                            <a:gd name="connsiteX0" fmla="*/ 0 w 838200"/>
                            <a:gd name="connsiteY0" fmla="*/ 983608 h 983608"/>
                            <a:gd name="connsiteX1" fmla="*/ 295183 w 838200"/>
                            <a:gd name="connsiteY1" fmla="*/ 0 h 983608"/>
                            <a:gd name="connsiteX2" fmla="*/ 838200 w 838200"/>
                            <a:gd name="connsiteY2" fmla="*/ 983608 h 983608"/>
                            <a:gd name="connsiteX3" fmla="*/ 0 w 838200"/>
                            <a:gd name="connsiteY3" fmla="*/ 983608 h 983608"/>
                            <a:gd name="connsiteX0" fmla="*/ 0 w 647792"/>
                            <a:gd name="connsiteY0" fmla="*/ 1027656 h 1027656"/>
                            <a:gd name="connsiteX1" fmla="*/ 104775 w 647792"/>
                            <a:gd name="connsiteY1" fmla="*/ 0 h 1027656"/>
                            <a:gd name="connsiteX2" fmla="*/ 647792 w 647792"/>
                            <a:gd name="connsiteY2" fmla="*/ 983608 h 1027656"/>
                            <a:gd name="connsiteX3" fmla="*/ 0 w 647792"/>
                            <a:gd name="connsiteY3" fmla="*/ 1027656 h 1027656"/>
                            <a:gd name="connsiteX0" fmla="*/ 0 w 716335"/>
                            <a:gd name="connsiteY0" fmla="*/ 1023235 h 1023235"/>
                            <a:gd name="connsiteX1" fmla="*/ 173318 w 716335"/>
                            <a:gd name="connsiteY1" fmla="*/ 0 h 1023235"/>
                            <a:gd name="connsiteX2" fmla="*/ 716335 w 716335"/>
                            <a:gd name="connsiteY2" fmla="*/ 983608 h 1023235"/>
                            <a:gd name="connsiteX3" fmla="*/ 0 w 716335"/>
                            <a:gd name="connsiteY3" fmla="*/ 1023235 h 1023235"/>
                            <a:gd name="connsiteX0" fmla="*/ 0 w 1167344"/>
                            <a:gd name="connsiteY0" fmla="*/ 1000346 h 1000346"/>
                            <a:gd name="connsiteX1" fmla="*/ 624327 w 1167344"/>
                            <a:gd name="connsiteY1" fmla="*/ 0 h 1000346"/>
                            <a:gd name="connsiteX2" fmla="*/ 1167344 w 1167344"/>
                            <a:gd name="connsiteY2" fmla="*/ 983608 h 1000346"/>
                            <a:gd name="connsiteX3" fmla="*/ 0 w 1167344"/>
                            <a:gd name="connsiteY3" fmla="*/ 1000346 h 1000346"/>
                            <a:gd name="connsiteX0" fmla="*/ 0 w 1167344"/>
                            <a:gd name="connsiteY0" fmla="*/ 1056059 h 1056059"/>
                            <a:gd name="connsiteX1" fmla="*/ 587010 w 1167344"/>
                            <a:gd name="connsiteY1" fmla="*/ 0 h 1056059"/>
                            <a:gd name="connsiteX2" fmla="*/ 1167344 w 1167344"/>
                            <a:gd name="connsiteY2" fmla="*/ 1039321 h 1056059"/>
                            <a:gd name="connsiteX3" fmla="*/ 0 w 1167344"/>
                            <a:gd name="connsiteY3" fmla="*/ 1056059 h 1056059"/>
                          </a:gdLst>
                          <a:ahLst/>
                          <a:cxnLst>
                            <a:cxn ang="0">
                              <a:pos x="connsiteX0" y="connsiteY0"/>
                            </a:cxn>
                            <a:cxn ang="0">
                              <a:pos x="connsiteX1" y="connsiteY1"/>
                            </a:cxn>
                            <a:cxn ang="0">
                              <a:pos x="connsiteX2" y="connsiteY2"/>
                            </a:cxn>
                            <a:cxn ang="0">
                              <a:pos x="connsiteX3" y="connsiteY3"/>
                            </a:cxn>
                          </a:cxnLst>
                          <a:rect l="l" t="t" r="r" b="b"/>
                          <a:pathLst>
                            <a:path w="1167344" h="1056059">
                              <a:moveTo>
                                <a:pt x="0" y="1056059"/>
                              </a:moveTo>
                              <a:lnTo>
                                <a:pt x="587010" y="0"/>
                              </a:lnTo>
                              <a:lnTo>
                                <a:pt x="1167344" y="1039321"/>
                              </a:lnTo>
                              <a:lnTo>
                                <a:pt x="0" y="1056059"/>
                              </a:lnTo>
                              <a:close/>
                            </a:path>
                          </a:pathLst>
                        </a:custGeom>
                        <a:solidFill>
                          <a:srgbClr val="3494B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Isosceles Triangle 3"/>
                      <wps:cNvSpPr/>
                      <wps:spPr>
                        <a:xfrm>
                          <a:off x="1061049" y="0"/>
                          <a:ext cx="894715" cy="862330"/>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1045670 w 2347913"/>
                            <a:gd name="connsiteY0" fmla="*/ 1555603 h 1555603"/>
                            <a:gd name="connsiteX1" fmla="*/ 1 w 2347913"/>
                            <a:gd name="connsiteY1" fmla="*/ 0 h 1555603"/>
                            <a:gd name="connsiteX2" fmla="*/ 2347913 w 2347913"/>
                            <a:gd name="connsiteY2" fmla="*/ 1181100 h 1555603"/>
                            <a:gd name="connsiteX3" fmla="*/ 1045670 w 2347913"/>
                            <a:gd name="connsiteY3" fmla="*/ 1555603 h 1555603"/>
                            <a:gd name="connsiteX0" fmla="*/ 785220 w 2087463"/>
                            <a:gd name="connsiteY0" fmla="*/ 374503 h 374503"/>
                            <a:gd name="connsiteX1" fmla="*/ 0 w 2087463"/>
                            <a:gd name="connsiteY1" fmla="*/ 178129 h 374503"/>
                            <a:gd name="connsiteX2" fmla="*/ 2087463 w 2087463"/>
                            <a:gd name="connsiteY2" fmla="*/ 0 h 374503"/>
                            <a:gd name="connsiteX3" fmla="*/ 785220 w 2087463"/>
                            <a:gd name="connsiteY3" fmla="*/ 374503 h 374503"/>
                            <a:gd name="connsiteX0" fmla="*/ 785220 w 2351522"/>
                            <a:gd name="connsiteY0" fmla="*/ 438302 h 438302"/>
                            <a:gd name="connsiteX1" fmla="*/ 0 w 2351522"/>
                            <a:gd name="connsiteY1" fmla="*/ 241928 h 438302"/>
                            <a:gd name="connsiteX2" fmla="*/ 2351522 w 2351522"/>
                            <a:gd name="connsiteY2" fmla="*/ 0 h 438302"/>
                            <a:gd name="connsiteX3" fmla="*/ 785220 w 2351522"/>
                            <a:gd name="connsiteY3" fmla="*/ 438302 h 438302"/>
                            <a:gd name="connsiteX0" fmla="*/ 851239 w 2351522"/>
                            <a:gd name="connsiteY0" fmla="*/ 430327 h 430327"/>
                            <a:gd name="connsiteX1" fmla="*/ 0 w 2351522"/>
                            <a:gd name="connsiteY1" fmla="*/ 241928 h 430327"/>
                            <a:gd name="connsiteX2" fmla="*/ 2351522 w 2351522"/>
                            <a:gd name="connsiteY2" fmla="*/ 0 h 430327"/>
                            <a:gd name="connsiteX3" fmla="*/ 851239 w 2351522"/>
                            <a:gd name="connsiteY3" fmla="*/ 430327 h 430327"/>
                            <a:gd name="connsiteX0" fmla="*/ 1049285 w 2549568"/>
                            <a:gd name="connsiteY0" fmla="*/ 430327 h 430327"/>
                            <a:gd name="connsiteX1" fmla="*/ 0 w 2549568"/>
                            <a:gd name="connsiteY1" fmla="*/ 261866 h 430327"/>
                            <a:gd name="connsiteX2" fmla="*/ 2549568 w 2549568"/>
                            <a:gd name="connsiteY2" fmla="*/ 0 h 430327"/>
                            <a:gd name="connsiteX3" fmla="*/ 1049285 w 2549568"/>
                            <a:gd name="connsiteY3" fmla="*/ 430327 h 430327"/>
                            <a:gd name="connsiteX0" fmla="*/ 1148303 w 2549568"/>
                            <a:gd name="connsiteY0" fmla="*/ 410390 h 410390"/>
                            <a:gd name="connsiteX1" fmla="*/ 0 w 2549568"/>
                            <a:gd name="connsiteY1" fmla="*/ 261866 h 410390"/>
                            <a:gd name="connsiteX2" fmla="*/ 2549568 w 2549568"/>
                            <a:gd name="connsiteY2" fmla="*/ 0 h 410390"/>
                            <a:gd name="connsiteX3" fmla="*/ 1148303 w 2549568"/>
                            <a:gd name="connsiteY3" fmla="*/ 410390 h 410390"/>
                            <a:gd name="connsiteX0" fmla="*/ 1148303 w 2549568"/>
                            <a:gd name="connsiteY0" fmla="*/ 418365 h 418365"/>
                            <a:gd name="connsiteX1" fmla="*/ 0 w 2549568"/>
                            <a:gd name="connsiteY1" fmla="*/ 261866 h 418365"/>
                            <a:gd name="connsiteX2" fmla="*/ 2549568 w 2549568"/>
                            <a:gd name="connsiteY2" fmla="*/ 0 h 418365"/>
                            <a:gd name="connsiteX3" fmla="*/ 1148303 w 2549568"/>
                            <a:gd name="connsiteY3" fmla="*/ 418365 h 418365"/>
                            <a:gd name="connsiteX0" fmla="*/ 1065784 w 2549568"/>
                            <a:gd name="connsiteY0" fmla="*/ 410390 h 410390"/>
                            <a:gd name="connsiteX1" fmla="*/ 0 w 2549568"/>
                            <a:gd name="connsiteY1" fmla="*/ 261866 h 410390"/>
                            <a:gd name="connsiteX2" fmla="*/ 2549568 w 2549568"/>
                            <a:gd name="connsiteY2" fmla="*/ 0 h 410390"/>
                            <a:gd name="connsiteX3" fmla="*/ 1065784 w 2549568"/>
                            <a:gd name="connsiteY3" fmla="*/ 410390 h 410390"/>
                            <a:gd name="connsiteX0" fmla="*/ 1107002 w 2549568"/>
                            <a:gd name="connsiteY0" fmla="*/ 417028 h 417028"/>
                            <a:gd name="connsiteX1" fmla="*/ 0 w 2549568"/>
                            <a:gd name="connsiteY1" fmla="*/ 261866 h 417028"/>
                            <a:gd name="connsiteX2" fmla="*/ 2549568 w 2549568"/>
                            <a:gd name="connsiteY2" fmla="*/ 0 h 417028"/>
                            <a:gd name="connsiteX3" fmla="*/ 1107002 w 2549568"/>
                            <a:gd name="connsiteY3" fmla="*/ 417028 h 417028"/>
                            <a:gd name="connsiteX0" fmla="*/ 1107002 w 2549568"/>
                            <a:gd name="connsiteY0" fmla="*/ 423666 h 423666"/>
                            <a:gd name="connsiteX1" fmla="*/ 0 w 2549568"/>
                            <a:gd name="connsiteY1" fmla="*/ 261866 h 423666"/>
                            <a:gd name="connsiteX2" fmla="*/ 2549568 w 2549568"/>
                            <a:gd name="connsiteY2" fmla="*/ 0 h 423666"/>
                            <a:gd name="connsiteX3" fmla="*/ 1107002 w 2549568"/>
                            <a:gd name="connsiteY3" fmla="*/ 423666 h 423666"/>
                            <a:gd name="connsiteX0" fmla="*/ 2875522 w 2875522"/>
                            <a:gd name="connsiteY0" fmla="*/ 674147 h 674147"/>
                            <a:gd name="connsiteX1" fmla="*/ 0 w 2875522"/>
                            <a:gd name="connsiteY1" fmla="*/ 261866 h 674147"/>
                            <a:gd name="connsiteX2" fmla="*/ 2549568 w 2875522"/>
                            <a:gd name="connsiteY2" fmla="*/ 0 h 674147"/>
                            <a:gd name="connsiteX3" fmla="*/ 2875522 w 2875522"/>
                            <a:gd name="connsiteY3" fmla="*/ 674147 h 674147"/>
                            <a:gd name="connsiteX0" fmla="*/ 2875522 w 3220382"/>
                            <a:gd name="connsiteY0" fmla="*/ 733084 h 733084"/>
                            <a:gd name="connsiteX1" fmla="*/ 0 w 3220382"/>
                            <a:gd name="connsiteY1" fmla="*/ 320803 h 733084"/>
                            <a:gd name="connsiteX2" fmla="*/ 3220382 w 3220382"/>
                            <a:gd name="connsiteY2" fmla="*/ 0 h 733084"/>
                            <a:gd name="connsiteX3" fmla="*/ 2875522 w 3220382"/>
                            <a:gd name="connsiteY3" fmla="*/ 733084 h 733084"/>
                            <a:gd name="connsiteX0" fmla="*/ 3363390 w 3363390"/>
                            <a:gd name="connsiteY0" fmla="*/ 806756 h 806756"/>
                            <a:gd name="connsiteX1" fmla="*/ 0 w 3363390"/>
                            <a:gd name="connsiteY1" fmla="*/ 320803 h 806756"/>
                            <a:gd name="connsiteX2" fmla="*/ 3220382 w 3363390"/>
                            <a:gd name="connsiteY2" fmla="*/ 0 h 806756"/>
                            <a:gd name="connsiteX3" fmla="*/ 3363390 w 3363390"/>
                            <a:gd name="connsiteY3" fmla="*/ 806756 h 806756"/>
                            <a:gd name="connsiteX0" fmla="*/ 3485354 w 3485354"/>
                            <a:gd name="connsiteY0" fmla="*/ 806756 h 806756"/>
                            <a:gd name="connsiteX1" fmla="*/ 0 w 3485354"/>
                            <a:gd name="connsiteY1" fmla="*/ 320802 h 806756"/>
                            <a:gd name="connsiteX2" fmla="*/ 3342346 w 3485354"/>
                            <a:gd name="connsiteY2" fmla="*/ 0 h 806756"/>
                            <a:gd name="connsiteX3" fmla="*/ 3485354 w 3485354"/>
                            <a:gd name="connsiteY3" fmla="*/ 806756 h 806756"/>
                            <a:gd name="connsiteX0" fmla="*/ 3387780 w 3387780"/>
                            <a:gd name="connsiteY0" fmla="*/ 789074 h 789074"/>
                            <a:gd name="connsiteX1" fmla="*/ 0 w 3387780"/>
                            <a:gd name="connsiteY1" fmla="*/ 320802 h 789074"/>
                            <a:gd name="connsiteX2" fmla="*/ 3342346 w 3387780"/>
                            <a:gd name="connsiteY2" fmla="*/ 0 h 789074"/>
                            <a:gd name="connsiteX3" fmla="*/ 3387780 w 3387780"/>
                            <a:gd name="connsiteY3" fmla="*/ 789074 h 789074"/>
                          </a:gdLst>
                          <a:ahLst/>
                          <a:cxnLst>
                            <a:cxn ang="0">
                              <a:pos x="connsiteX0" y="connsiteY0"/>
                            </a:cxn>
                            <a:cxn ang="0">
                              <a:pos x="connsiteX1" y="connsiteY1"/>
                            </a:cxn>
                            <a:cxn ang="0">
                              <a:pos x="connsiteX2" y="connsiteY2"/>
                            </a:cxn>
                            <a:cxn ang="0">
                              <a:pos x="connsiteX3" y="connsiteY3"/>
                            </a:cxn>
                          </a:cxnLst>
                          <a:rect l="l" t="t" r="r" b="b"/>
                          <a:pathLst>
                            <a:path w="3387780" h="789074">
                              <a:moveTo>
                                <a:pt x="3387780" y="789074"/>
                              </a:moveTo>
                              <a:lnTo>
                                <a:pt x="0" y="320802"/>
                              </a:lnTo>
                              <a:lnTo>
                                <a:pt x="3342346" y="0"/>
                              </a:lnTo>
                              <a:lnTo>
                                <a:pt x="3387780" y="789074"/>
                              </a:lnTo>
                              <a:close/>
                            </a:path>
                          </a:pathLst>
                        </a:custGeom>
                        <a:solidFill>
                          <a:srgbClr val="3494BA">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rot="10800000">
                          <a:off x="4830425" y="1525174"/>
                          <a:ext cx="25828377" cy="218202"/>
                        </a:xfrm>
                        <a:prstGeom prst="rect">
                          <a:avLst/>
                        </a:prstGeom>
                        <a:solidFill>
                          <a:srgbClr val="3494B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9158D4" id="Group 7" o:spid="_x0000_s1026" style="position:absolute;margin-left:-99.85pt;margin-top:-7.55pt;width:580.85pt;height:34.75pt;flip:y;z-index:-251656192;mso-width-relative:margin;mso-height-relative:margin" coordsize="306588,18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">
              <v:shape id="Isosceles Triangle 3" o:spid="_x0000_s1027" style="position:absolute;left:4572;top:86;width:48539;height:17335;visibility:visible;mso-wrap-style:square;v-text-anchor:middle" coordsize="3359908,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" path="m,1190625l1021521,,3359908,1200150,,1190625xe" fillcolor="#3494ba" stroked="f" strokeweight="1pt">
                <v:stroke joinstyle="miter"/>
                <v:path arrowok="t" o:connecttype="custom" o:connectlocs="0,1719792;1475755,0;4853940,1733550;0,1719792" o:connectangles="0,0,0,0"/>
              </v:shape>
              <v:shape id="Isosceles Triangle 3" o:spid="_x0000_s1028" style="position:absolute;left:4399;top:2674;width:43878;height:14973;visibility:visible;mso-wrap-style:square;v-text-anchor:middle" coordsize="3608886,123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" path="m,1210995l1229758,,3608886,1231838,,1210995xe" fillcolor="#cedbe6" stroked="f" strokeweight="1pt">
                <v:fill r:id="rId1" o:title="" color2="window" type="pattern"/>
                <v:stroke joinstyle="miter"/>
                <v:path arrowok="t" o:connecttype="custom" o:connectlocs="0,1471995;1495196,0;4387850,1497330;0,1471995" o:connectangles="0,0,0,0"/>
              </v:shape>
              <v:shape id="Isosceles Triangle 4" o:spid="_x0000_s1029" style="position:absolute;top:3105;width:16859;height:15253;rotation:-150;visibility:visible;mso-wrap-style:square;v-text-anchor:middle" coordsize="1167344,105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" path="m,1056059l587010,r580334,1039321l,1056059xe" fillcolor="#3494ba" stroked="f" strokeweight="1pt">
                <v:stroke joinstyle="miter"/>
                <v:path arrowok="t" o:connecttype="custom" o:connectlocs="0,1525270;847783,0;1685925,1501095;0,1525270" o:connectangles="0,0,0,0"/>
              </v:shape>
              <v:shape id="Isosceles Triangle 3" o:spid="_x0000_s1030" style="position:absolute;left:10610;width:8947;height:8623;visibility:visible;mso-wrap-style:square;v-text-anchor:middle" coordsize="3387780,78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" path="m3387780,789074l,320802,3342346,r45434,789074xe" fillcolor="#276f8b" stroked="f" strokeweight="1pt">
                <v:stroke joinstyle="miter"/>
                <v:path arrowok="t" o:connecttype="custom" o:connectlocs="894715,862330;0,350585;882716,0;894715,862330" o:connectangles="0,0,0,0"/>
              </v:shape>
              <v:rect id="Rectangle 15" o:spid="_x0000_s1031" style="position:absolute;left:48304;top:15251;width:258284;height:218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" fillcolor="#3494ba" stroked="f" strokeweight="1pt"/>
            </v:group>
          </w:pict>
        </mc:Fallback>
      </mc:AlternateContent>
    </w:r>
    <w:r w:rsidRPr="00CD0F7D">
      <w:rPr>
        <w:i/>
        <w:color w:val="0070C0"/>
        <w:lang w:eastAsia="ar-SA" w:bidi="ar-SA"/>
      </w:rPr>
      <w:t>http://sinno.soict.hust.edu.vn</w:t>
    </w:r>
    <w:r w:rsidRPr="00CD0F7D">
      <w:rPr>
        <w:i/>
        <w:color w:val="0070C0"/>
        <w:lang w:eastAsia="ar-SA" w:bidi="ar-SA"/>
      </w:rPr>
      <w:tab/>
    </w:r>
    <w:r w:rsidRPr="00CD0F7D">
      <w:rPr>
        <w:i/>
        <w:color w:val="0070C0"/>
        <w:lang w:eastAsia="ar-SA" w:bidi="ar-SA"/>
      </w:rPr>
      <w:fldChar w:fldCharType="begin"/>
    </w:r>
    <w:r w:rsidRPr="00CD0F7D">
      <w:rPr>
        <w:i/>
        <w:color w:val="0070C0"/>
        <w:lang w:eastAsia="ar-SA" w:bidi="ar-SA"/>
      </w:rPr>
      <w:instrText xml:space="preserve"> PAGE </w:instrText>
    </w:r>
    <w:r w:rsidRPr="00CD0F7D">
      <w:rPr>
        <w:i/>
        <w:color w:val="0070C0"/>
        <w:lang w:eastAsia="ar-SA" w:bidi="ar-SA"/>
      </w:rPr>
      <w:fldChar w:fldCharType="separate"/>
    </w:r>
    <w:r>
      <w:rPr>
        <w:i/>
        <w:color w:val="0070C0"/>
        <w:lang w:eastAsia="ar-SA"/>
      </w:rPr>
      <w:t>4</w:t>
    </w:r>
    <w:r w:rsidRPr="00CD0F7D">
      <w:rPr>
        <w:i/>
        <w:color w:val="0070C0"/>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026C0" w14:textId="77777777" w:rsidR="006E436A" w:rsidRDefault="006E436A"/>
  <w:p w14:paraId="254B90BB" w14:textId="77777777" w:rsidR="006E436A" w:rsidRDefault="006E436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F1228" w14:textId="6C44759A" w:rsidR="006E436A" w:rsidRPr="00CD0F7D" w:rsidRDefault="006E436A" w:rsidP="006E436A">
    <w:pPr>
      <w:pStyle w:val="Footer"/>
      <w:tabs>
        <w:tab w:val="right" w:pos="8757"/>
      </w:tabs>
      <w:rPr>
        <w:i/>
        <w:color w:val="0070C0"/>
        <w:lang w:eastAsia="ar-SA" w:bidi="ar-SA"/>
      </w:rPr>
    </w:pPr>
    <w:r>
      <w:rPr>
        <w:rFonts w:ascii="Segoe UI Symbol" w:eastAsia="Times New Roman" w:hAnsi="Segoe UI Symbol"/>
        <w:noProof/>
        <w:color w:val="1F497D" w:themeColor="text2"/>
      </w:rPr>
      <mc:AlternateContent>
        <mc:Choice Requires="wpg">
          <w:drawing>
            <wp:anchor distT="0" distB="0" distL="114300" distR="114300" simplePos="0" relativeHeight="251664384" behindDoc="1" locked="0" layoutInCell="1" allowOverlap="1" wp14:anchorId="550153B8" wp14:editId="6E4E78AF">
              <wp:simplePos x="0" y="0"/>
              <wp:positionH relativeFrom="column">
                <wp:posOffset>-1246969</wp:posOffset>
              </wp:positionH>
              <wp:positionV relativeFrom="paragraph">
                <wp:posOffset>-114359</wp:posOffset>
              </wp:positionV>
              <wp:extent cx="7376614" cy="441181"/>
              <wp:effectExtent l="0" t="0" r="0" b="0"/>
              <wp:wrapNone/>
              <wp:docPr id="35" name="Group 35"/>
              <wp:cNvGraphicFramePr/>
              <a:graphic xmlns:a="http://schemas.openxmlformats.org/drawingml/2006/main">
                <a:graphicData uri="http://schemas.microsoft.com/office/word/2010/wordprocessingGroup">
                  <wpg:wgp>
                    <wpg:cNvGrpSpPr/>
                    <wpg:grpSpPr>
                      <a:xfrm flipV="1">
                        <a:off x="0" y="0"/>
                        <a:ext cx="7376614" cy="441181"/>
                        <a:chOff x="0" y="0"/>
                        <a:chExt cx="30658802" cy="1835821"/>
                      </a:xfrm>
                    </wpg:grpSpPr>
                    <wps:wsp>
                      <wps:cNvPr id="36" name="Isosceles Triangle 3"/>
                      <wps:cNvSpPr/>
                      <wps:spPr>
                        <a:xfrm>
                          <a:off x="457200" y="8626"/>
                          <a:ext cx="4853940" cy="1733550"/>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Lst>
                          <a:ahLst/>
                          <a:cxnLst>
                            <a:cxn ang="0">
                              <a:pos x="connsiteX0" y="connsiteY0"/>
                            </a:cxn>
                            <a:cxn ang="0">
                              <a:pos x="connsiteX1" y="connsiteY1"/>
                            </a:cxn>
                            <a:cxn ang="0">
                              <a:pos x="connsiteX2" y="connsiteY2"/>
                            </a:cxn>
                            <a:cxn ang="0">
                              <a:pos x="connsiteX3" y="connsiteY3"/>
                            </a:cxn>
                          </a:cxnLst>
                          <a:rect l="l" t="t" r="r" b="b"/>
                          <a:pathLst>
                            <a:path w="3359908" h="1200150">
                              <a:moveTo>
                                <a:pt x="0" y="1190625"/>
                              </a:moveTo>
                              <a:lnTo>
                                <a:pt x="1021521" y="0"/>
                              </a:lnTo>
                              <a:lnTo>
                                <a:pt x="3359908" y="1200150"/>
                              </a:lnTo>
                              <a:lnTo>
                                <a:pt x="0" y="1190625"/>
                              </a:lnTo>
                              <a:close/>
                            </a:path>
                          </a:pathLst>
                        </a:custGeom>
                        <a:solidFill>
                          <a:srgbClr val="3494B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Isosceles Triangle 3"/>
                      <wps:cNvSpPr/>
                      <wps:spPr>
                        <a:xfrm>
                          <a:off x="439947" y="267418"/>
                          <a:ext cx="4387850" cy="1497330"/>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 name="connsiteX0" fmla="*/ 0 w 3608886"/>
                            <a:gd name="connsiteY0" fmla="*/ 1179307 h 1200150"/>
                            <a:gd name="connsiteX1" fmla="*/ 1270499 w 3608886"/>
                            <a:gd name="connsiteY1" fmla="*/ 0 h 1200150"/>
                            <a:gd name="connsiteX2" fmla="*/ 3608886 w 3608886"/>
                            <a:gd name="connsiteY2" fmla="*/ 1200150 h 1200150"/>
                            <a:gd name="connsiteX3" fmla="*/ 0 w 3608886"/>
                            <a:gd name="connsiteY3" fmla="*/ 1179307 h 1200150"/>
                            <a:gd name="connsiteX0" fmla="*/ 0 w 3608886"/>
                            <a:gd name="connsiteY0" fmla="*/ 1224576 h 1245419"/>
                            <a:gd name="connsiteX1" fmla="*/ 1229758 w 3608886"/>
                            <a:gd name="connsiteY1" fmla="*/ 0 h 1245419"/>
                            <a:gd name="connsiteX2" fmla="*/ 3608886 w 3608886"/>
                            <a:gd name="connsiteY2" fmla="*/ 1245419 h 1245419"/>
                            <a:gd name="connsiteX3" fmla="*/ 0 w 3608886"/>
                            <a:gd name="connsiteY3" fmla="*/ 1224576 h 1245419"/>
                            <a:gd name="connsiteX0" fmla="*/ 0 w 3608886"/>
                            <a:gd name="connsiteY0" fmla="*/ 1210995 h 1231838"/>
                            <a:gd name="connsiteX1" fmla="*/ 1229758 w 3608886"/>
                            <a:gd name="connsiteY1" fmla="*/ 0 h 1231838"/>
                            <a:gd name="connsiteX2" fmla="*/ 3608886 w 3608886"/>
                            <a:gd name="connsiteY2" fmla="*/ 1231838 h 1231838"/>
                            <a:gd name="connsiteX3" fmla="*/ 0 w 3608886"/>
                            <a:gd name="connsiteY3" fmla="*/ 1210995 h 1231838"/>
                          </a:gdLst>
                          <a:ahLst/>
                          <a:cxnLst>
                            <a:cxn ang="0">
                              <a:pos x="connsiteX0" y="connsiteY0"/>
                            </a:cxn>
                            <a:cxn ang="0">
                              <a:pos x="connsiteX1" y="connsiteY1"/>
                            </a:cxn>
                            <a:cxn ang="0">
                              <a:pos x="connsiteX2" y="connsiteY2"/>
                            </a:cxn>
                            <a:cxn ang="0">
                              <a:pos x="connsiteX3" y="connsiteY3"/>
                            </a:cxn>
                          </a:cxnLst>
                          <a:rect l="l" t="t" r="r" b="b"/>
                          <a:pathLst>
                            <a:path w="3608886" h="1231838">
                              <a:moveTo>
                                <a:pt x="0" y="1210995"/>
                              </a:moveTo>
                              <a:lnTo>
                                <a:pt x="1229758" y="0"/>
                              </a:lnTo>
                              <a:lnTo>
                                <a:pt x="3608886" y="1231838"/>
                              </a:lnTo>
                              <a:lnTo>
                                <a:pt x="0" y="1210995"/>
                              </a:lnTo>
                              <a:close/>
                            </a:path>
                          </a:pathLst>
                        </a:custGeom>
                        <a:pattFill prst="wdUpDiag">
                          <a:fgClr>
                            <a:srgbClr val="CEDBE6"/>
                          </a:fgClr>
                          <a:bgClr>
                            <a:sysClr val="window" lastClr="FFFFFF"/>
                          </a:bgClr>
                        </a:patt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Isosceles Triangle 4"/>
                      <wps:cNvSpPr/>
                      <wps:spPr>
                        <a:xfrm rot="12600000">
                          <a:off x="0" y="310551"/>
                          <a:ext cx="1685925" cy="1525270"/>
                        </a:xfrm>
                        <a:custGeom>
                          <a:avLst/>
                          <a:gdLst>
                            <a:gd name="connsiteX0" fmla="*/ 0 w 838200"/>
                            <a:gd name="connsiteY0" fmla="*/ 483228 h 483228"/>
                            <a:gd name="connsiteX1" fmla="*/ 419100 w 838200"/>
                            <a:gd name="connsiteY1" fmla="*/ 0 h 483228"/>
                            <a:gd name="connsiteX2" fmla="*/ 838200 w 838200"/>
                            <a:gd name="connsiteY2" fmla="*/ 483228 h 483228"/>
                            <a:gd name="connsiteX3" fmla="*/ 0 w 838200"/>
                            <a:gd name="connsiteY3" fmla="*/ 483228 h 483228"/>
                            <a:gd name="connsiteX0" fmla="*/ 0 w 838200"/>
                            <a:gd name="connsiteY0" fmla="*/ 983608 h 983608"/>
                            <a:gd name="connsiteX1" fmla="*/ 295183 w 838200"/>
                            <a:gd name="connsiteY1" fmla="*/ 0 h 983608"/>
                            <a:gd name="connsiteX2" fmla="*/ 838200 w 838200"/>
                            <a:gd name="connsiteY2" fmla="*/ 983608 h 983608"/>
                            <a:gd name="connsiteX3" fmla="*/ 0 w 838200"/>
                            <a:gd name="connsiteY3" fmla="*/ 983608 h 983608"/>
                            <a:gd name="connsiteX0" fmla="*/ 0 w 647792"/>
                            <a:gd name="connsiteY0" fmla="*/ 1027656 h 1027656"/>
                            <a:gd name="connsiteX1" fmla="*/ 104775 w 647792"/>
                            <a:gd name="connsiteY1" fmla="*/ 0 h 1027656"/>
                            <a:gd name="connsiteX2" fmla="*/ 647792 w 647792"/>
                            <a:gd name="connsiteY2" fmla="*/ 983608 h 1027656"/>
                            <a:gd name="connsiteX3" fmla="*/ 0 w 647792"/>
                            <a:gd name="connsiteY3" fmla="*/ 1027656 h 1027656"/>
                            <a:gd name="connsiteX0" fmla="*/ 0 w 716335"/>
                            <a:gd name="connsiteY0" fmla="*/ 1023235 h 1023235"/>
                            <a:gd name="connsiteX1" fmla="*/ 173318 w 716335"/>
                            <a:gd name="connsiteY1" fmla="*/ 0 h 1023235"/>
                            <a:gd name="connsiteX2" fmla="*/ 716335 w 716335"/>
                            <a:gd name="connsiteY2" fmla="*/ 983608 h 1023235"/>
                            <a:gd name="connsiteX3" fmla="*/ 0 w 716335"/>
                            <a:gd name="connsiteY3" fmla="*/ 1023235 h 1023235"/>
                            <a:gd name="connsiteX0" fmla="*/ 0 w 1167344"/>
                            <a:gd name="connsiteY0" fmla="*/ 1000346 h 1000346"/>
                            <a:gd name="connsiteX1" fmla="*/ 624327 w 1167344"/>
                            <a:gd name="connsiteY1" fmla="*/ 0 h 1000346"/>
                            <a:gd name="connsiteX2" fmla="*/ 1167344 w 1167344"/>
                            <a:gd name="connsiteY2" fmla="*/ 983608 h 1000346"/>
                            <a:gd name="connsiteX3" fmla="*/ 0 w 1167344"/>
                            <a:gd name="connsiteY3" fmla="*/ 1000346 h 1000346"/>
                            <a:gd name="connsiteX0" fmla="*/ 0 w 1167344"/>
                            <a:gd name="connsiteY0" fmla="*/ 1056059 h 1056059"/>
                            <a:gd name="connsiteX1" fmla="*/ 587010 w 1167344"/>
                            <a:gd name="connsiteY1" fmla="*/ 0 h 1056059"/>
                            <a:gd name="connsiteX2" fmla="*/ 1167344 w 1167344"/>
                            <a:gd name="connsiteY2" fmla="*/ 1039321 h 1056059"/>
                            <a:gd name="connsiteX3" fmla="*/ 0 w 1167344"/>
                            <a:gd name="connsiteY3" fmla="*/ 1056059 h 1056059"/>
                          </a:gdLst>
                          <a:ahLst/>
                          <a:cxnLst>
                            <a:cxn ang="0">
                              <a:pos x="connsiteX0" y="connsiteY0"/>
                            </a:cxn>
                            <a:cxn ang="0">
                              <a:pos x="connsiteX1" y="connsiteY1"/>
                            </a:cxn>
                            <a:cxn ang="0">
                              <a:pos x="connsiteX2" y="connsiteY2"/>
                            </a:cxn>
                            <a:cxn ang="0">
                              <a:pos x="connsiteX3" y="connsiteY3"/>
                            </a:cxn>
                          </a:cxnLst>
                          <a:rect l="l" t="t" r="r" b="b"/>
                          <a:pathLst>
                            <a:path w="1167344" h="1056059">
                              <a:moveTo>
                                <a:pt x="0" y="1056059"/>
                              </a:moveTo>
                              <a:lnTo>
                                <a:pt x="587010" y="0"/>
                              </a:lnTo>
                              <a:lnTo>
                                <a:pt x="1167344" y="1039321"/>
                              </a:lnTo>
                              <a:lnTo>
                                <a:pt x="0" y="1056059"/>
                              </a:lnTo>
                              <a:close/>
                            </a:path>
                          </a:pathLst>
                        </a:custGeom>
                        <a:solidFill>
                          <a:srgbClr val="3494B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Isosceles Triangle 3"/>
                      <wps:cNvSpPr/>
                      <wps:spPr>
                        <a:xfrm>
                          <a:off x="1061049" y="0"/>
                          <a:ext cx="894715" cy="862330"/>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1045670 w 2347913"/>
                            <a:gd name="connsiteY0" fmla="*/ 1555603 h 1555603"/>
                            <a:gd name="connsiteX1" fmla="*/ 1 w 2347913"/>
                            <a:gd name="connsiteY1" fmla="*/ 0 h 1555603"/>
                            <a:gd name="connsiteX2" fmla="*/ 2347913 w 2347913"/>
                            <a:gd name="connsiteY2" fmla="*/ 1181100 h 1555603"/>
                            <a:gd name="connsiteX3" fmla="*/ 1045670 w 2347913"/>
                            <a:gd name="connsiteY3" fmla="*/ 1555603 h 1555603"/>
                            <a:gd name="connsiteX0" fmla="*/ 785220 w 2087463"/>
                            <a:gd name="connsiteY0" fmla="*/ 374503 h 374503"/>
                            <a:gd name="connsiteX1" fmla="*/ 0 w 2087463"/>
                            <a:gd name="connsiteY1" fmla="*/ 178129 h 374503"/>
                            <a:gd name="connsiteX2" fmla="*/ 2087463 w 2087463"/>
                            <a:gd name="connsiteY2" fmla="*/ 0 h 374503"/>
                            <a:gd name="connsiteX3" fmla="*/ 785220 w 2087463"/>
                            <a:gd name="connsiteY3" fmla="*/ 374503 h 374503"/>
                            <a:gd name="connsiteX0" fmla="*/ 785220 w 2351522"/>
                            <a:gd name="connsiteY0" fmla="*/ 438302 h 438302"/>
                            <a:gd name="connsiteX1" fmla="*/ 0 w 2351522"/>
                            <a:gd name="connsiteY1" fmla="*/ 241928 h 438302"/>
                            <a:gd name="connsiteX2" fmla="*/ 2351522 w 2351522"/>
                            <a:gd name="connsiteY2" fmla="*/ 0 h 438302"/>
                            <a:gd name="connsiteX3" fmla="*/ 785220 w 2351522"/>
                            <a:gd name="connsiteY3" fmla="*/ 438302 h 438302"/>
                            <a:gd name="connsiteX0" fmla="*/ 851239 w 2351522"/>
                            <a:gd name="connsiteY0" fmla="*/ 430327 h 430327"/>
                            <a:gd name="connsiteX1" fmla="*/ 0 w 2351522"/>
                            <a:gd name="connsiteY1" fmla="*/ 241928 h 430327"/>
                            <a:gd name="connsiteX2" fmla="*/ 2351522 w 2351522"/>
                            <a:gd name="connsiteY2" fmla="*/ 0 h 430327"/>
                            <a:gd name="connsiteX3" fmla="*/ 851239 w 2351522"/>
                            <a:gd name="connsiteY3" fmla="*/ 430327 h 430327"/>
                            <a:gd name="connsiteX0" fmla="*/ 1049285 w 2549568"/>
                            <a:gd name="connsiteY0" fmla="*/ 430327 h 430327"/>
                            <a:gd name="connsiteX1" fmla="*/ 0 w 2549568"/>
                            <a:gd name="connsiteY1" fmla="*/ 261866 h 430327"/>
                            <a:gd name="connsiteX2" fmla="*/ 2549568 w 2549568"/>
                            <a:gd name="connsiteY2" fmla="*/ 0 h 430327"/>
                            <a:gd name="connsiteX3" fmla="*/ 1049285 w 2549568"/>
                            <a:gd name="connsiteY3" fmla="*/ 430327 h 430327"/>
                            <a:gd name="connsiteX0" fmla="*/ 1148303 w 2549568"/>
                            <a:gd name="connsiteY0" fmla="*/ 410390 h 410390"/>
                            <a:gd name="connsiteX1" fmla="*/ 0 w 2549568"/>
                            <a:gd name="connsiteY1" fmla="*/ 261866 h 410390"/>
                            <a:gd name="connsiteX2" fmla="*/ 2549568 w 2549568"/>
                            <a:gd name="connsiteY2" fmla="*/ 0 h 410390"/>
                            <a:gd name="connsiteX3" fmla="*/ 1148303 w 2549568"/>
                            <a:gd name="connsiteY3" fmla="*/ 410390 h 410390"/>
                            <a:gd name="connsiteX0" fmla="*/ 1148303 w 2549568"/>
                            <a:gd name="connsiteY0" fmla="*/ 418365 h 418365"/>
                            <a:gd name="connsiteX1" fmla="*/ 0 w 2549568"/>
                            <a:gd name="connsiteY1" fmla="*/ 261866 h 418365"/>
                            <a:gd name="connsiteX2" fmla="*/ 2549568 w 2549568"/>
                            <a:gd name="connsiteY2" fmla="*/ 0 h 418365"/>
                            <a:gd name="connsiteX3" fmla="*/ 1148303 w 2549568"/>
                            <a:gd name="connsiteY3" fmla="*/ 418365 h 418365"/>
                            <a:gd name="connsiteX0" fmla="*/ 1065784 w 2549568"/>
                            <a:gd name="connsiteY0" fmla="*/ 410390 h 410390"/>
                            <a:gd name="connsiteX1" fmla="*/ 0 w 2549568"/>
                            <a:gd name="connsiteY1" fmla="*/ 261866 h 410390"/>
                            <a:gd name="connsiteX2" fmla="*/ 2549568 w 2549568"/>
                            <a:gd name="connsiteY2" fmla="*/ 0 h 410390"/>
                            <a:gd name="connsiteX3" fmla="*/ 1065784 w 2549568"/>
                            <a:gd name="connsiteY3" fmla="*/ 410390 h 410390"/>
                            <a:gd name="connsiteX0" fmla="*/ 1107002 w 2549568"/>
                            <a:gd name="connsiteY0" fmla="*/ 417028 h 417028"/>
                            <a:gd name="connsiteX1" fmla="*/ 0 w 2549568"/>
                            <a:gd name="connsiteY1" fmla="*/ 261866 h 417028"/>
                            <a:gd name="connsiteX2" fmla="*/ 2549568 w 2549568"/>
                            <a:gd name="connsiteY2" fmla="*/ 0 h 417028"/>
                            <a:gd name="connsiteX3" fmla="*/ 1107002 w 2549568"/>
                            <a:gd name="connsiteY3" fmla="*/ 417028 h 417028"/>
                            <a:gd name="connsiteX0" fmla="*/ 1107002 w 2549568"/>
                            <a:gd name="connsiteY0" fmla="*/ 423666 h 423666"/>
                            <a:gd name="connsiteX1" fmla="*/ 0 w 2549568"/>
                            <a:gd name="connsiteY1" fmla="*/ 261866 h 423666"/>
                            <a:gd name="connsiteX2" fmla="*/ 2549568 w 2549568"/>
                            <a:gd name="connsiteY2" fmla="*/ 0 h 423666"/>
                            <a:gd name="connsiteX3" fmla="*/ 1107002 w 2549568"/>
                            <a:gd name="connsiteY3" fmla="*/ 423666 h 423666"/>
                            <a:gd name="connsiteX0" fmla="*/ 2875522 w 2875522"/>
                            <a:gd name="connsiteY0" fmla="*/ 674147 h 674147"/>
                            <a:gd name="connsiteX1" fmla="*/ 0 w 2875522"/>
                            <a:gd name="connsiteY1" fmla="*/ 261866 h 674147"/>
                            <a:gd name="connsiteX2" fmla="*/ 2549568 w 2875522"/>
                            <a:gd name="connsiteY2" fmla="*/ 0 h 674147"/>
                            <a:gd name="connsiteX3" fmla="*/ 2875522 w 2875522"/>
                            <a:gd name="connsiteY3" fmla="*/ 674147 h 674147"/>
                            <a:gd name="connsiteX0" fmla="*/ 2875522 w 3220382"/>
                            <a:gd name="connsiteY0" fmla="*/ 733084 h 733084"/>
                            <a:gd name="connsiteX1" fmla="*/ 0 w 3220382"/>
                            <a:gd name="connsiteY1" fmla="*/ 320803 h 733084"/>
                            <a:gd name="connsiteX2" fmla="*/ 3220382 w 3220382"/>
                            <a:gd name="connsiteY2" fmla="*/ 0 h 733084"/>
                            <a:gd name="connsiteX3" fmla="*/ 2875522 w 3220382"/>
                            <a:gd name="connsiteY3" fmla="*/ 733084 h 733084"/>
                            <a:gd name="connsiteX0" fmla="*/ 3363390 w 3363390"/>
                            <a:gd name="connsiteY0" fmla="*/ 806756 h 806756"/>
                            <a:gd name="connsiteX1" fmla="*/ 0 w 3363390"/>
                            <a:gd name="connsiteY1" fmla="*/ 320803 h 806756"/>
                            <a:gd name="connsiteX2" fmla="*/ 3220382 w 3363390"/>
                            <a:gd name="connsiteY2" fmla="*/ 0 h 806756"/>
                            <a:gd name="connsiteX3" fmla="*/ 3363390 w 3363390"/>
                            <a:gd name="connsiteY3" fmla="*/ 806756 h 806756"/>
                            <a:gd name="connsiteX0" fmla="*/ 3485354 w 3485354"/>
                            <a:gd name="connsiteY0" fmla="*/ 806756 h 806756"/>
                            <a:gd name="connsiteX1" fmla="*/ 0 w 3485354"/>
                            <a:gd name="connsiteY1" fmla="*/ 320802 h 806756"/>
                            <a:gd name="connsiteX2" fmla="*/ 3342346 w 3485354"/>
                            <a:gd name="connsiteY2" fmla="*/ 0 h 806756"/>
                            <a:gd name="connsiteX3" fmla="*/ 3485354 w 3485354"/>
                            <a:gd name="connsiteY3" fmla="*/ 806756 h 806756"/>
                            <a:gd name="connsiteX0" fmla="*/ 3387780 w 3387780"/>
                            <a:gd name="connsiteY0" fmla="*/ 789074 h 789074"/>
                            <a:gd name="connsiteX1" fmla="*/ 0 w 3387780"/>
                            <a:gd name="connsiteY1" fmla="*/ 320802 h 789074"/>
                            <a:gd name="connsiteX2" fmla="*/ 3342346 w 3387780"/>
                            <a:gd name="connsiteY2" fmla="*/ 0 h 789074"/>
                            <a:gd name="connsiteX3" fmla="*/ 3387780 w 3387780"/>
                            <a:gd name="connsiteY3" fmla="*/ 789074 h 789074"/>
                          </a:gdLst>
                          <a:ahLst/>
                          <a:cxnLst>
                            <a:cxn ang="0">
                              <a:pos x="connsiteX0" y="connsiteY0"/>
                            </a:cxn>
                            <a:cxn ang="0">
                              <a:pos x="connsiteX1" y="connsiteY1"/>
                            </a:cxn>
                            <a:cxn ang="0">
                              <a:pos x="connsiteX2" y="connsiteY2"/>
                            </a:cxn>
                            <a:cxn ang="0">
                              <a:pos x="connsiteX3" y="connsiteY3"/>
                            </a:cxn>
                          </a:cxnLst>
                          <a:rect l="l" t="t" r="r" b="b"/>
                          <a:pathLst>
                            <a:path w="3387780" h="789074">
                              <a:moveTo>
                                <a:pt x="3387780" y="789074"/>
                              </a:moveTo>
                              <a:lnTo>
                                <a:pt x="0" y="320802"/>
                              </a:lnTo>
                              <a:lnTo>
                                <a:pt x="3342346" y="0"/>
                              </a:lnTo>
                              <a:lnTo>
                                <a:pt x="3387780" y="789074"/>
                              </a:lnTo>
                              <a:close/>
                            </a:path>
                          </a:pathLst>
                        </a:custGeom>
                        <a:solidFill>
                          <a:srgbClr val="3494BA">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rot="10800000">
                          <a:off x="4830425" y="1525174"/>
                          <a:ext cx="25828377" cy="218202"/>
                        </a:xfrm>
                        <a:prstGeom prst="rect">
                          <a:avLst/>
                        </a:prstGeom>
                        <a:solidFill>
                          <a:srgbClr val="3494B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887355" id="Group 35" o:spid="_x0000_s1026" style="position:absolute;margin-left:-98.2pt;margin-top:-9pt;width:580.85pt;height:34.75pt;flip:y;z-index:-251652096;mso-width-relative:margin;mso-height-relative:margin" coordsize="306588,18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">
              <v:shape id="Isosceles Triangle 3" o:spid="_x0000_s1027" style="position:absolute;left:4572;top:86;width:48539;height:17335;visibility:visible;mso-wrap-style:square;v-text-anchor:middle" coordsize="3359908,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" path="m,1190625l1021521,,3359908,1200150,,1190625xe" fillcolor="#3494ba" stroked="f" strokeweight="1pt">
                <v:stroke joinstyle="miter"/>
                <v:path arrowok="t" o:connecttype="custom" o:connectlocs="0,1719792;1475755,0;4853940,1733550;0,1719792" o:connectangles="0,0,0,0"/>
              </v:shape>
              <v:shape id="Isosceles Triangle 3" o:spid="_x0000_s1028" style="position:absolute;left:4399;top:2674;width:43878;height:14973;visibility:visible;mso-wrap-style:square;v-text-anchor:middle" coordsize="3608886,123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" path="m,1210995l1229758,,3608886,1231838,,1210995xe" fillcolor="#cedbe6" stroked="f" strokeweight="1pt">
                <v:fill r:id="rId1" o:title="" color2="window" type="pattern"/>
                <v:stroke joinstyle="miter"/>
                <v:path arrowok="t" o:connecttype="custom" o:connectlocs="0,1471995;1495196,0;4387850,1497330;0,1471995" o:connectangles="0,0,0,0"/>
              </v:shape>
              <v:shape id="Isosceles Triangle 4" o:spid="_x0000_s1029" style="position:absolute;top:3105;width:16859;height:15253;rotation:-150;visibility:visible;mso-wrap-style:square;v-text-anchor:middle" coordsize="1167344,105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" path="m,1056059l587010,r580334,1039321l,1056059xe" fillcolor="#3494ba" stroked="f" strokeweight="1pt">
                <v:stroke joinstyle="miter"/>
                <v:path arrowok="t" o:connecttype="custom" o:connectlocs="0,1525270;847783,0;1685925,1501095;0,1525270" o:connectangles="0,0,0,0"/>
              </v:shape>
              <v:shape id="Isosceles Triangle 3" o:spid="_x0000_s1030" style="position:absolute;left:10610;width:8947;height:8623;visibility:visible;mso-wrap-style:square;v-text-anchor:middle" coordsize="3387780,78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" path="m3387780,789074l,320802,3342346,r45434,789074xe" fillcolor="#276f8b" stroked="f" strokeweight="1pt">
                <v:stroke joinstyle="miter"/>
                <v:path arrowok="t" o:connecttype="custom" o:connectlocs="894715,862330;0,350585;882716,0;894715,862330" o:connectangles="0,0,0,0"/>
              </v:shape>
              <v:rect id="Rectangle 42" o:spid="_x0000_s1031" style="position:absolute;left:48304;top:15251;width:258284;height:218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" fillcolor="#3494ba" stroked="f" strokeweight="1pt"/>
            </v:group>
          </w:pict>
        </mc:Fallback>
      </mc:AlternateContent>
    </w:r>
    <w:r w:rsidRPr="00CD0F7D">
      <w:rPr>
        <w:i/>
        <w:color w:val="0070C0"/>
        <w:lang w:eastAsia="ar-SA" w:bidi="ar-SA"/>
      </w:rPr>
      <w:t>http://</w:t>
    </w:r>
    <w:r w:rsidRPr="00AE4A84">
      <w:rPr>
        <w:rFonts w:ascii="Segoe UI Symbol" w:eastAsia="Times New Roman" w:hAnsi="Segoe UI Symbol"/>
        <w:noProof/>
        <w:color w:val="1F497D" w:themeColor="text2"/>
      </w:rPr>
      <w:t xml:space="preserve"> </w:t>
    </w:r>
    <w:r w:rsidRPr="00CD0F7D">
      <w:rPr>
        <w:i/>
        <w:color w:val="0070C0"/>
        <w:lang w:eastAsia="ar-SA" w:bidi="ar-SA"/>
      </w:rPr>
      <w:t>sinno.soict.hust.edu.vn</w:t>
    </w:r>
    <w:r w:rsidRPr="00CD0F7D">
      <w:rPr>
        <w:i/>
        <w:color w:val="0070C0"/>
        <w:lang w:eastAsia="ar-SA" w:bidi="ar-SA"/>
      </w:rPr>
      <w:tab/>
    </w:r>
    <w:r w:rsidRPr="00CD0F7D">
      <w:rPr>
        <w:i/>
        <w:color w:val="0070C0"/>
        <w:lang w:eastAsia="ar-SA" w:bidi="ar-SA"/>
      </w:rPr>
      <w:fldChar w:fldCharType="begin"/>
    </w:r>
    <w:r w:rsidRPr="00CD0F7D">
      <w:rPr>
        <w:i/>
        <w:color w:val="0070C0"/>
        <w:lang w:eastAsia="ar-SA" w:bidi="ar-SA"/>
      </w:rPr>
      <w:instrText xml:space="preserve"> PAGE </w:instrText>
    </w:r>
    <w:r w:rsidRPr="00CD0F7D">
      <w:rPr>
        <w:i/>
        <w:color w:val="0070C0"/>
        <w:lang w:eastAsia="ar-SA" w:bidi="ar-SA"/>
      </w:rPr>
      <w:fldChar w:fldCharType="separate"/>
    </w:r>
    <w:r w:rsidRPr="00CD0F7D">
      <w:rPr>
        <w:i/>
        <w:noProof/>
        <w:color w:val="0070C0"/>
        <w:lang w:eastAsia="ar-SA" w:bidi="ar-SA"/>
      </w:rPr>
      <w:t>31</w:t>
    </w:r>
    <w:r w:rsidRPr="00CD0F7D">
      <w:rPr>
        <w:i/>
        <w:color w:val="0070C0"/>
        <w:lang w:eastAsia="ar-SA" w:bidi="ar-SA"/>
      </w:rPr>
      <w:fldChar w:fldCharType="end"/>
    </w:r>
    <w:r w:rsidRPr="00CD0F7D">
      <w:rPr>
        <w:i/>
        <w:color w:val="0070C0"/>
        <w:lang w:eastAsia="ar-SA" w:bidi="ar-SA"/>
      </w:rPr>
      <w:t>/</w:t>
    </w:r>
    <w:r w:rsidRPr="00CD0F7D">
      <w:rPr>
        <w:i/>
        <w:color w:val="0070C0"/>
        <w:lang w:eastAsia="ar-SA" w:bidi="ar-SA"/>
      </w:rPr>
      <w:fldChar w:fldCharType="begin"/>
    </w:r>
    <w:r w:rsidRPr="00CD0F7D">
      <w:rPr>
        <w:i/>
        <w:color w:val="0070C0"/>
        <w:lang w:eastAsia="ar-SA" w:bidi="ar-SA"/>
      </w:rPr>
      <w:instrText xml:space="preserve"> NUMPAGES \*Arabic </w:instrText>
    </w:r>
    <w:r w:rsidRPr="00CD0F7D">
      <w:rPr>
        <w:i/>
        <w:color w:val="0070C0"/>
        <w:lang w:eastAsia="ar-SA" w:bidi="ar-SA"/>
      </w:rPr>
      <w:fldChar w:fldCharType="separate"/>
    </w:r>
    <w:r w:rsidRPr="00CD0F7D">
      <w:rPr>
        <w:i/>
        <w:noProof/>
        <w:color w:val="0070C0"/>
        <w:lang w:eastAsia="ar-SA" w:bidi="ar-SA"/>
      </w:rPr>
      <w:t>31</w:t>
    </w:r>
    <w:r w:rsidRPr="00CD0F7D">
      <w:rPr>
        <w:i/>
        <w:color w:val="0070C0"/>
        <w:lang w:eastAsia="ar-SA" w:bidi="ar-S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2746E" w14:textId="77777777" w:rsidR="006E436A" w:rsidRDefault="006E43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4A097" w14:textId="77777777" w:rsidR="00071CF1" w:rsidRDefault="00071CF1">
      <w:r>
        <w:separator/>
      </w:r>
    </w:p>
    <w:p w14:paraId="68F16378" w14:textId="77777777" w:rsidR="00071CF1" w:rsidRDefault="00071CF1"/>
  </w:footnote>
  <w:footnote w:type="continuationSeparator" w:id="0">
    <w:p w14:paraId="06D39337" w14:textId="77777777" w:rsidR="00071CF1" w:rsidRDefault="00071CF1">
      <w:r>
        <w:continuationSeparator/>
      </w:r>
    </w:p>
    <w:p w14:paraId="7DC36BA2" w14:textId="77777777" w:rsidR="00071CF1" w:rsidRDefault="00071C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6DF50" w14:textId="316DE1B9" w:rsidR="006E436A" w:rsidRPr="009A57EC" w:rsidRDefault="00C234EA" w:rsidP="006E436A">
    <w:pPr>
      <w:pStyle w:val="Header"/>
      <w:tabs>
        <w:tab w:val="right" w:pos="7470"/>
      </w:tabs>
      <w:ind w:right="27"/>
      <w:rPr>
        <w:i/>
        <w:color w:val="951B13"/>
        <w:lang w:eastAsia="ar-SA" w:bidi="ar-SA"/>
      </w:rPr>
    </w:pPr>
    <w:r w:rsidRPr="00E77C29">
      <w:rPr>
        <w:i/>
        <w:noProof/>
        <w:color w:val="17365D" w:themeColor="text2" w:themeShade="BF"/>
        <w:lang w:eastAsia="ar-SA" w:bidi="ar-SA"/>
      </w:rPr>
      <w:drawing>
        <wp:anchor distT="0" distB="0" distL="114300" distR="114300" simplePos="0" relativeHeight="251666432" behindDoc="1" locked="0" layoutInCell="1" allowOverlap="1" wp14:anchorId="19E9F674" wp14:editId="46ABDA3D">
          <wp:simplePos x="0" y="0"/>
          <wp:positionH relativeFrom="column">
            <wp:posOffset>-882015</wp:posOffset>
          </wp:positionH>
          <wp:positionV relativeFrom="paragraph">
            <wp:posOffset>269432</wp:posOffset>
          </wp:positionV>
          <wp:extent cx="528320" cy="528320"/>
          <wp:effectExtent l="0" t="0" r="0" b="5080"/>
          <wp:wrapTight wrapText="bothSides">
            <wp:wrapPolygon edited="0">
              <wp:start x="12462" y="0"/>
              <wp:lineTo x="3894" y="4673"/>
              <wp:lineTo x="0" y="10904"/>
              <wp:lineTo x="3115" y="21029"/>
              <wp:lineTo x="14798" y="21029"/>
              <wp:lineTo x="18692" y="13240"/>
              <wp:lineTo x="18692" y="4673"/>
              <wp:lineTo x="15577" y="0"/>
              <wp:lineTo x="12462" y="0"/>
            </wp:wrapPolygon>
          </wp:wrapTight>
          <wp:docPr id="130" name="Picture 13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Shap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28320" cy="528320"/>
                  </a:xfrm>
                  <a:prstGeom prst="rect">
                    <a:avLst/>
                  </a:prstGeom>
                </pic:spPr>
              </pic:pic>
            </a:graphicData>
          </a:graphic>
          <wp14:sizeRelH relativeFrom="margin">
            <wp14:pctWidth>0</wp14:pctWidth>
          </wp14:sizeRelH>
          <wp14:sizeRelV relativeFrom="margin">
            <wp14:pctHeight>0</wp14:pctHeight>
          </wp14:sizeRelV>
        </wp:anchor>
      </w:drawing>
    </w:r>
    <w:r w:rsidR="006E436A">
      <w:rPr>
        <w:b/>
        <w:i/>
        <w:noProof/>
        <w:color w:val="2A62A6"/>
        <w:sz w:val="32"/>
        <w:szCs w:val="32"/>
      </w:rPr>
      <mc:AlternateContent>
        <mc:Choice Requires="wpg">
          <w:drawing>
            <wp:anchor distT="0" distB="0" distL="114300" distR="114300" simplePos="0" relativeHeight="251662336" behindDoc="1" locked="0" layoutInCell="1" allowOverlap="1" wp14:anchorId="7D80BF39" wp14:editId="38BE2F14">
              <wp:simplePos x="0" y="0"/>
              <wp:positionH relativeFrom="column">
                <wp:posOffset>-1078865</wp:posOffset>
              </wp:positionH>
              <wp:positionV relativeFrom="paragraph">
                <wp:posOffset>-267639</wp:posOffset>
              </wp:positionV>
              <wp:extent cx="7359015" cy="556895"/>
              <wp:effectExtent l="0" t="19050" r="0" b="0"/>
              <wp:wrapTight wrapText="bothSides">
                <wp:wrapPolygon edited="0">
                  <wp:start x="19626" y="0"/>
                  <wp:lineTo x="17893" y="11822"/>
                  <wp:lineTo x="0" y="16994"/>
                  <wp:lineTo x="0" y="19950"/>
                  <wp:lineTo x="21136" y="19950"/>
                  <wp:lineTo x="21136" y="0"/>
                  <wp:lineTo x="19626" y="0"/>
                </wp:wrapPolygon>
              </wp:wrapTight>
              <wp:docPr id="27" name="Group 27"/>
              <wp:cNvGraphicFramePr/>
              <a:graphic xmlns:a="http://schemas.openxmlformats.org/drawingml/2006/main">
                <a:graphicData uri="http://schemas.microsoft.com/office/word/2010/wordprocessingGroup">
                  <wpg:wgp>
                    <wpg:cNvGrpSpPr/>
                    <wpg:grpSpPr>
                      <a:xfrm flipV="1">
                        <a:off x="0" y="0"/>
                        <a:ext cx="7359015" cy="556895"/>
                        <a:chOff x="-16358770" y="0"/>
                        <a:chExt cx="24153094" cy="1830686"/>
                      </a:xfrm>
                    </wpg:grpSpPr>
                    <wps:wsp>
                      <wps:cNvPr id="28" name="Isosceles Triangle 3"/>
                      <wps:cNvSpPr/>
                      <wps:spPr>
                        <a:xfrm rot="10800000">
                          <a:off x="5841242" y="968991"/>
                          <a:ext cx="894080" cy="861695"/>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1045670 w 2347913"/>
                            <a:gd name="connsiteY0" fmla="*/ 1555603 h 1555603"/>
                            <a:gd name="connsiteX1" fmla="*/ 1 w 2347913"/>
                            <a:gd name="connsiteY1" fmla="*/ 0 h 1555603"/>
                            <a:gd name="connsiteX2" fmla="*/ 2347913 w 2347913"/>
                            <a:gd name="connsiteY2" fmla="*/ 1181100 h 1555603"/>
                            <a:gd name="connsiteX3" fmla="*/ 1045670 w 2347913"/>
                            <a:gd name="connsiteY3" fmla="*/ 1555603 h 1555603"/>
                            <a:gd name="connsiteX0" fmla="*/ 785220 w 2087463"/>
                            <a:gd name="connsiteY0" fmla="*/ 374503 h 374503"/>
                            <a:gd name="connsiteX1" fmla="*/ 0 w 2087463"/>
                            <a:gd name="connsiteY1" fmla="*/ 178129 h 374503"/>
                            <a:gd name="connsiteX2" fmla="*/ 2087463 w 2087463"/>
                            <a:gd name="connsiteY2" fmla="*/ 0 h 374503"/>
                            <a:gd name="connsiteX3" fmla="*/ 785220 w 2087463"/>
                            <a:gd name="connsiteY3" fmla="*/ 374503 h 374503"/>
                            <a:gd name="connsiteX0" fmla="*/ 785220 w 2351522"/>
                            <a:gd name="connsiteY0" fmla="*/ 438302 h 438302"/>
                            <a:gd name="connsiteX1" fmla="*/ 0 w 2351522"/>
                            <a:gd name="connsiteY1" fmla="*/ 241928 h 438302"/>
                            <a:gd name="connsiteX2" fmla="*/ 2351522 w 2351522"/>
                            <a:gd name="connsiteY2" fmla="*/ 0 h 438302"/>
                            <a:gd name="connsiteX3" fmla="*/ 785220 w 2351522"/>
                            <a:gd name="connsiteY3" fmla="*/ 438302 h 438302"/>
                            <a:gd name="connsiteX0" fmla="*/ 851239 w 2351522"/>
                            <a:gd name="connsiteY0" fmla="*/ 430327 h 430327"/>
                            <a:gd name="connsiteX1" fmla="*/ 0 w 2351522"/>
                            <a:gd name="connsiteY1" fmla="*/ 241928 h 430327"/>
                            <a:gd name="connsiteX2" fmla="*/ 2351522 w 2351522"/>
                            <a:gd name="connsiteY2" fmla="*/ 0 h 430327"/>
                            <a:gd name="connsiteX3" fmla="*/ 851239 w 2351522"/>
                            <a:gd name="connsiteY3" fmla="*/ 430327 h 430327"/>
                            <a:gd name="connsiteX0" fmla="*/ 1049285 w 2549568"/>
                            <a:gd name="connsiteY0" fmla="*/ 430327 h 430327"/>
                            <a:gd name="connsiteX1" fmla="*/ 0 w 2549568"/>
                            <a:gd name="connsiteY1" fmla="*/ 261866 h 430327"/>
                            <a:gd name="connsiteX2" fmla="*/ 2549568 w 2549568"/>
                            <a:gd name="connsiteY2" fmla="*/ 0 h 430327"/>
                            <a:gd name="connsiteX3" fmla="*/ 1049285 w 2549568"/>
                            <a:gd name="connsiteY3" fmla="*/ 430327 h 430327"/>
                            <a:gd name="connsiteX0" fmla="*/ 1148303 w 2549568"/>
                            <a:gd name="connsiteY0" fmla="*/ 410390 h 410390"/>
                            <a:gd name="connsiteX1" fmla="*/ 0 w 2549568"/>
                            <a:gd name="connsiteY1" fmla="*/ 261866 h 410390"/>
                            <a:gd name="connsiteX2" fmla="*/ 2549568 w 2549568"/>
                            <a:gd name="connsiteY2" fmla="*/ 0 h 410390"/>
                            <a:gd name="connsiteX3" fmla="*/ 1148303 w 2549568"/>
                            <a:gd name="connsiteY3" fmla="*/ 410390 h 410390"/>
                            <a:gd name="connsiteX0" fmla="*/ 1148303 w 2549568"/>
                            <a:gd name="connsiteY0" fmla="*/ 418365 h 418365"/>
                            <a:gd name="connsiteX1" fmla="*/ 0 w 2549568"/>
                            <a:gd name="connsiteY1" fmla="*/ 261866 h 418365"/>
                            <a:gd name="connsiteX2" fmla="*/ 2549568 w 2549568"/>
                            <a:gd name="connsiteY2" fmla="*/ 0 h 418365"/>
                            <a:gd name="connsiteX3" fmla="*/ 1148303 w 2549568"/>
                            <a:gd name="connsiteY3" fmla="*/ 418365 h 418365"/>
                            <a:gd name="connsiteX0" fmla="*/ 1065784 w 2549568"/>
                            <a:gd name="connsiteY0" fmla="*/ 410390 h 410390"/>
                            <a:gd name="connsiteX1" fmla="*/ 0 w 2549568"/>
                            <a:gd name="connsiteY1" fmla="*/ 261866 h 410390"/>
                            <a:gd name="connsiteX2" fmla="*/ 2549568 w 2549568"/>
                            <a:gd name="connsiteY2" fmla="*/ 0 h 410390"/>
                            <a:gd name="connsiteX3" fmla="*/ 1065784 w 2549568"/>
                            <a:gd name="connsiteY3" fmla="*/ 410390 h 410390"/>
                            <a:gd name="connsiteX0" fmla="*/ 1107002 w 2549568"/>
                            <a:gd name="connsiteY0" fmla="*/ 417028 h 417028"/>
                            <a:gd name="connsiteX1" fmla="*/ 0 w 2549568"/>
                            <a:gd name="connsiteY1" fmla="*/ 261866 h 417028"/>
                            <a:gd name="connsiteX2" fmla="*/ 2549568 w 2549568"/>
                            <a:gd name="connsiteY2" fmla="*/ 0 h 417028"/>
                            <a:gd name="connsiteX3" fmla="*/ 1107002 w 2549568"/>
                            <a:gd name="connsiteY3" fmla="*/ 417028 h 417028"/>
                            <a:gd name="connsiteX0" fmla="*/ 1107002 w 2549568"/>
                            <a:gd name="connsiteY0" fmla="*/ 423666 h 423666"/>
                            <a:gd name="connsiteX1" fmla="*/ 0 w 2549568"/>
                            <a:gd name="connsiteY1" fmla="*/ 261866 h 423666"/>
                            <a:gd name="connsiteX2" fmla="*/ 2549568 w 2549568"/>
                            <a:gd name="connsiteY2" fmla="*/ 0 h 423666"/>
                            <a:gd name="connsiteX3" fmla="*/ 1107002 w 2549568"/>
                            <a:gd name="connsiteY3" fmla="*/ 423666 h 423666"/>
                            <a:gd name="connsiteX0" fmla="*/ 2875522 w 2875522"/>
                            <a:gd name="connsiteY0" fmla="*/ 674147 h 674147"/>
                            <a:gd name="connsiteX1" fmla="*/ 0 w 2875522"/>
                            <a:gd name="connsiteY1" fmla="*/ 261866 h 674147"/>
                            <a:gd name="connsiteX2" fmla="*/ 2549568 w 2875522"/>
                            <a:gd name="connsiteY2" fmla="*/ 0 h 674147"/>
                            <a:gd name="connsiteX3" fmla="*/ 2875522 w 2875522"/>
                            <a:gd name="connsiteY3" fmla="*/ 674147 h 674147"/>
                            <a:gd name="connsiteX0" fmla="*/ 2875522 w 3220382"/>
                            <a:gd name="connsiteY0" fmla="*/ 733084 h 733084"/>
                            <a:gd name="connsiteX1" fmla="*/ 0 w 3220382"/>
                            <a:gd name="connsiteY1" fmla="*/ 320803 h 733084"/>
                            <a:gd name="connsiteX2" fmla="*/ 3220382 w 3220382"/>
                            <a:gd name="connsiteY2" fmla="*/ 0 h 733084"/>
                            <a:gd name="connsiteX3" fmla="*/ 2875522 w 3220382"/>
                            <a:gd name="connsiteY3" fmla="*/ 733084 h 733084"/>
                            <a:gd name="connsiteX0" fmla="*/ 3363390 w 3363390"/>
                            <a:gd name="connsiteY0" fmla="*/ 806756 h 806756"/>
                            <a:gd name="connsiteX1" fmla="*/ 0 w 3363390"/>
                            <a:gd name="connsiteY1" fmla="*/ 320803 h 806756"/>
                            <a:gd name="connsiteX2" fmla="*/ 3220382 w 3363390"/>
                            <a:gd name="connsiteY2" fmla="*/ 0 h 806756"/>
                            <a:gd name="connsiteX3" fmla="*/ 3363390 w 3363390"/>
                            <a:gd name="connsiteY3" fmla="*/ 806756 h 806756"/>
                            <a:gd name="connsiteX0" fmla="*/ 3485354 w 3485354"/>
                            <a:gd name="connsiteY0" fmla="*/ 806756 h 806756"/>
                            <a:gd name="connsiteX1" fmla="*/ 0 w 3485354"/>
                            <a:gd name="connsiteY1" fmla="*/ 320802 h 806756"/>
                            <a:gd name="connsiteX2" fmla="*/ 3342346 w 3485354"/>
                            <a:gd name="connsiteY2" fmla="*/ 0 h 806756"/>
                            <a:gd name="connsiteX3" fmla="*/ 3485354 w 3485354"/>
                            <a:gd name="connsiteY3" fmla="*/ 806756 h 806756"/>
                            <a:gd name="connsiteX0" fmla="*/ 3387780 w 3387780"/>
                            <a:gd name="connsiteY0" fmla="*/ 789074 h 789074"/>
                            <a:gd name="connsiteX1" fmla="*/ 0 w 3387780"/>
                            <a:gd name="connsiteY1" fmla="*/ 320802 h 789074"/>
                            <a:gd name="connsiteX2" fmla="*/ 3342346 w 3387780"/>
                            <a:gd name="connsiteY2" fmla="*/ 0 h 789074"/>
                            <a:gd name="connsiteX3" fmla="*/ 3387780 w 3387780"/>
                            <a:gd name="connsiteY3" fmla="*/ 789074 h 789074"/>
                          </a:gdLst>
                          <a:ahLst/>
                          <a:cxnLst>
                            <a:cxn ang="0">
                              <a:pos x="connsiteX0" y="connsiteY0"/>
                            </a:cxn>
                            <a:cxn ang="0">
                              <a:pos x="connsiteX1" y="connsiteY1"/>
                            </a:cxn>
                            <a:cxn ang="0">
                              <a:pos x="connsiteX2" y="connsiteY2"/>
                            </a:cxn>
                            <a:cxn ang="0">
                              <a:pos x="connsiteX3" y="connsiteY3"/>
                            </a:cxn>
                          </a:cxnLst>
                          <a:rect l="l" t="t" r="r" b="b"/>
                          <a:pathLst>
                            <a:path w="3387780" h="789074">
                              <a:moveTo>
                                <a:pt x="3387780" y="789074"/>
                              </a:moveTo>
                              <a:lnTo>
                                <a:pt x="0" y="320802"/>
                              </a:lnTo>
                              <a:lnTo>
                                <a:pt x="3342346" y="0"/>
                              </a:lnTo>
                              <a:lnTo>
                                <a:pt x="3387780" y="789074"/>
                              </a:lnTo>
                              <a:close/>
                            </a:path>
                          </a:pathLst>
                        </a:custGeom>
                        <a:solidFill>
                          <a:srgbClr val="3494BA">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29" name="Group 29"/>
                      <wpg:cNvGrpSpPr/>
                      <wpg:grpSpPr>
                        <a:xfrm>
                          <a:off x="-16358770" y="0"/>
                          <a:ext cx="24153094" cy="1829706"/>
                          <a:chOff x="-16358770" y="0"/>
                          <a:chExt cx="24153094" cy="1829706"/>
                        </a:xfrm>
                      </wpg:grpSpPr>
                      <wps:wsp>
                        <wps:cNvPr id="30" name="Isosceles Triangle 3"/>
                        <wps:cNvSpPr/>
                        <wps:spPr>
                          <a:xfrm rot="10800000">
                            <a:off x="2478505" y="96252"/>
                            <a:ext cx="4853656" cy="1733454"/>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Lst>
                            <a:ahLst/>
                            <a:cxnLst>
                              <a:cxn ang="0">
                                <a:pos x="connsiteX0" y="connsiteY0"/>
                              </a:cxn>
                              <a:cxn ang="0">
                                <a:pos x="connsiteX1" y="connsiteY1"/>
                              </a:cxn>
                              <a:cxn ang="0">
                                <a:pos x="connsiteX2" y="connsiteY2"/>
                              </a:cxn>
                              <a:cxn ang="0">
                                <a:pos x="connsiteX3" y="connsiteY3"/>
                              </a:cxn>
                            </a:cxnLst>
                            <a:rect l="l" t="t" r="r" b="b"/>
                            <a:pathLst>
                              <a:path w="3359908" h="1200150">
                                <a:moveTo>
                                  <a:pt x="0" y="1190625"/>
                                </a:moveTo>
                                <a:lnTo>
                                  <a:pt x="1021521" y="0"/>
                                </a:lnTo>
                                <a:lnTo>
                                  <a:pt x="3359908" y="1200150"/>
                                </a:lnTo>
                                <a:lnTo>
                                  <a:pt x="0" y="1190625"/>
                                </a:lnTo>
                                <a:close/>
                              </a:path>
                            </a:pathLst>
                          </a:custGeom>
                          <a:solidFill>
                            <a:srgbClr val="3494B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Isosceles Triangle 3"/>
                        <wps:cNvSpPr/>
                        <wps:spPr>
                          <a:xfrm rot="10800000">
                            <a:off x="2959768" y="72189"/>
                            <a:ext cx="4387593" cy="1497247"/>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 name="connsiteX0" fmla="*/ 0 w 3608886"/>
                              <a:gd name="connsiteY0" fmla="*/ 1179307 h 1200150"/>
                              <a:gd name="connsiteX1" fmla="*/ 1270499 w 3608886"/>
                              <a:gd name="connsiteY1" fmla="*/ 0 h 1200150"/>
                              <a:gd name="connsiteX2" fmla="*/ 3608886 w 3608886"/>
                              <a:gd name="connsiteY2" fmla="*/ 1200150 h 1200150"/>
                              <a:gd name="connsiteX3" fmla="*/ 0 w 3608886"/>
                              <a:gd name="connsiteY3" fmla="*/ 1179307 h 1200150"/>
                              <a:gd name="connsiteX0" fmla="*/ 0 w 3608886"/>
                              <a:gd name="connsiteY0" fmla="*/ 1224576 h 1245419"/>
                              <a:gd name="connsiteX1" fmla="*/ 1229758 w 3608886"/>
                              <a:gd name="connsiteY1" fmla="*/ 0 h 1245419"/>
                              <a:gd name="connsiteX2" fmla="*/ 3608886 w 3608886"/>
                              <a:gd name="connsiteY2" fmla="*/ 1245419 h 1245419"/>
                              <a:gd name="connsiteX3" fmla="*/ 0 w 3608886"/>
                              <a:gd name="connsiteY3" fmla="*/ 1224576 h 1245419"/>
                              <a:gd name="connsiteX0" fmla="*/ 0 w 3608886"/>
                              <a:gd name="connsiteY0" fmla="*/ 1210995 h 1231838"/>
                              <a:gd name="connsiteX1" fmla="*/ 1229758 w 3608886"/>
                              <a:gd name="connsiteY1" fmla="*/ 0 h 1231838"/>
                              <a:gd name="connsiteX2" fmla="*/ 3608886 w 3608886"/>
                              <a:gd name="connsiteY2" fmla="*/ 1231838 h 1231838"/>
                              <a:gd name="connsiteX3" fmla="*/ 0 w 3608886"/>
                              <a:gd name="connsiteY3" fmla="*/ 1210995 h 1231838"/>
                            </a:gdLst>
                            <a:ahLst/>
                            <a:cxnLst>
                              <a:cxn ang="0">
                                <a:pos x="connsiteX0" y="connsiteY0"/>
                              </a:cxn>
                              <a:cxn ang="0">
                                <a:pos x="connsiteX1" y="connsiteY1"/>
                              </a:cxn>
                              <a:cxn ang="0">
                                <a:pos x="connsiteX2" y="connsiteY2"/>
                              </a:cxn>
                              <a:cxn ang="0">
                                <a:pos x="connsiteX3" y="connsiteY3"/>
                              </a:cxn>
                            </a:cxnLst>
                            <a:rect l="l" t="t" r="r" b="b"/>
                            <a:pathLst>
                              <a:path w="3608886" h="1231838">
                                <a:moveTo>
                                  <a:pt x="0" y="1210995"/>
                                </a:moveTo>
                                <a:lnTo>
                                  <a:pt x="1229758" y="0"/>
                                </a:lnTo>
                                <a:lnTo>
                                  <a:pt x="3608886" y="1231838"/>
                                </a:lnTo>
                                <a:lnTo>
                                  <a:pt x="0" y="1210995"/>
                                </a:lnTo>
                                <a:close/>
                              </a:path>
                            </a:pathLst>
                          </a:custGeom>
                          <a:pattFill prst="wdUpDiag">
                            <a:fgClr>
                              <a:schemeClr val="bg2"/>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Isosceles Triangle 4"/>
                        <wps:cNvSpPr/>
                        <wps:spPr>
                          <a:xfrm rot="1800000">
                            <a:off x="6109034" y="0"/>
                            <a:ext cx="1685290" cy="1524635"/>
                          </a:xfrm>
                          <a:custGeom>
                            <a:avLst/>
                            <a:gdLst>
                              <a:gd name="connsiteX0" fmla="*/ 0 w 838200"/>
                              <a:gd name="connsiteY0" fmla="*/ 483228 h 483228"/>
                              <a:gd name="connsiteX1" fmla="*/ 419100 w 838200"/>
                              <a:gd name="connsiteY1" fmla="*/ 0 h 483228"/>
                              <a:gd name="connsiteX2" fmla="*/ 838200 w 838200"/>
                              <a:gd name="connsiteY2" fmla="*/ 483228 h 483228"/>
                              <a:gd name="connsiteX3" fmla="*/ 0 w 838200"/>
                              <a:gd name="connsiteY3" fmla="*/ 483228 h 483228"/>
                              <a:gd name="connsiteX0" fmla="*/ 0 w 838200"/>
                              <a:gd name="connsiteY0" fmla="*/ 983608 h 983608"/>
                              <a:gd name="connsiteX1" fmla="*/ 295183 w 838200"/>
                              <a:gd name="connsiteY1" fmla="*/ 0 h 983608"/>
                              <a:gd name="connsiteX2" fmla="*/ 838200 w 838200"/>
                              <a:gd name="connsiteY2" fmla="*/ 983608 h 983608"/>
                              <a:gd name="connsiteX3" fmla="*/ 0 w 838200"/>
                              <a:gd name="connsiteY3" fmla="*/ 983608 h 983608"/>
                              <a:gd name="connsiteX0" fmla="*/ 0 w 647792"/>
                              <a:gd name="connsiteY0" fmla="*/ 1027656 h 1027656"/>
                              <a:gd name="connsiteX1" fmla="*/ 104775 w 647792"/>
                              <a:gd name="connsiteY1" fmla="*/ 0 h 1027656"/>
                              <a:gd name="connsiteX2" fmla="*/ 647792 w 647792"/>
                              <a:gd name="connsiteY2" fmla="*/ 983608 h 1027656"/>
                              <a:gd name="connsiteX3" fmla="*/ 0 w 647792"/>
                              <a:gd name="connsiteY3" fmla="*/ 1027656 h 1027656"/>
                              <a:gd name="connsiteX0" fmla="*/ 0 w 716335"/>
                              <a:gd name="connsiteY0" fmla="*/ 1023235 h 1023235"/>
                              <a:gd name="connsiteX1" fmla="*/ 173318 w 716335"/>
                              <a:gd name="connsiteY1" fmla="*/ 0 h 1023235"/>
                              <a:gd name="connsiteX2" fmla="*/ 716335 w 716335"/>
                              <a:gd name="connsiteY2" fmla="*/ 983608 h 1023235"/>
                              <a:gd name="connsiteX3" fmla="*/ 0 w 716335"/>
                              <a:gd name="connsiteY3" fmla="*/ 1023235 h 1023235"/>
                              <a:gd name="connsiteX0" fmla="*/ 0 w 1167344"/>
                              <a:gd name="connsiteY0" fmla="*/ 1000346 h 1000346"/>
                              <a:gd name="connsiteX1" fmla="*/ 624327 w 1167344"/>
                              <a:gd name="connsiteY1" fmla="*/ 0 h 1000346"/>
                              <a:gd name="connsiteX2" fmla="*/ 1167344 w 1167344"/>
                              <a:gd name="connsiteY2" fmla="*/ 983608 h 1000346"/>
                              <a:gd name="connsiteX3" fmla="*/ 0 w 1167344"/>
                              <a:gd name="connsiteY3" fmla="*/ 1000346 h 1000346"/>
                              <a:gd name="connsiteX0" fmla="*/ 0 w 1167344"/>
                              <a:gd name="connsiteY0" fmla="*/ 1056059 h 1056059"/>
                              <a:gd name="connsiteX1" fmla="*/ 587010 w 1167344"/>
                              <a:gd name="connsiteY1" fmla="*/ 0 h 1056059"/>
                              <a:gd name="connsiteX2" fmla="*/ 1167344 w 1167344"/>
                              <a:gd name="connsiteY2" fmla="*/ 1039321 h 1056059"/>
                              <a:gd name="connsiteX3" fmla="*/ 0 w 1167344"/>
                              <a:gd name="connsiteY3" fmla="*/ 1056059 h 1056059"/>
                            </a:gdLst>
                            <a:ahLst/>
                            <a:cxnLst>
                              <a:cxn ang="0">
                                <a:pos x="connsiteX0" y="connsiteY0"/>
                              </a:cxn>
                              <a:cxn ang="0">
                                <a:pos x="connsiteX1" y="connsiteY1"/>
                              </a:cxn>
                              <a:cxn ang="0">
                                <a:pos x="connsiteX2" y="connsiteY2"/>
                              </a:cxn>
                              <a:cxn ang="0">
                                <a:pos x="connsiteX3" y="connsiteY3"/>
                              </a:cxn>
                            </a:cxnLst>
                            <a:rect l="l" t="t" r="r" b="b"/>
                            <a:pathLst>
                              <a:path w="1167344" h="1056059">
                                <a:moveTo>
                                  <a:pt x="0" y="1056059"/>
                                </a:moveTo>
                                <a:lnTo>
                                  <a:pt x="587010" y="0"/>
                                </a:lnTo>
                                <a:lnTo>
                                  <a:pt x="1167344" y="1039321"/>
                                </a:lnTo>
                                <a:lnTo>
                                  <a:pt x="0" y="1056059"/>
                                </a:lnTo>
                                <a:close/>
                              </a:path>
                            </a:pathLst>
                          </a:custGeom>
                          <a:solidFill>
                            <a:srgbClr val="3494B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6358770" y="97147"/>
                            <a:ext cx="19326206" cy="217807"/>
                          </a:xfrm>
                          <a:prstGeom prst="rect">
                            <a:avLst/>
                          </a:prstGeom>
                          <a:solidFill>
                            <a:srgbClr val="3494B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738F8CD" id="Group 27" o:spid="_x0000_s1026" style="position:absolute;margin-left:-84.95pt;margin-top:-21.05pt;width:579.45pt;height:43.85pt;flip:y;z-index:-251654144;mso-width-relative:margin;mso-height-relative:margin" coordorigin="-163587" coordsize="241530,18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">
              <v:shape id="Isosceles Triangle 3" o:spid="_x0000_s1027" style="position:absolute;left:58412;top:9689;width:8941;height:8617;rotation:180;visibility:visible;mso-wrap-style:square;v-text-anchor:middle" coordsize="3387780,78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" path="m3387780,789074l,320802,3342346,r45434,789074xe" fillcolor="#276f8b" stroked="f" strokeweight="1pt">
                <v:stroke joinstyle="miter"/>
                <v:path arrowok="t" o:connecttype="custom" o:connectlocs="894080,861695;0,350326;882089,0;894080,861695" o:connectangles="0,0,0,0"/>
              </v:shape>
              <v:group id="Group 29" o:spid="_x0000_s1028" style="position:absolute;left:-163587;width:241530;height:18297" coordorigin="-163587" coordsize="241530,1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sosceles Triangle 3" o:spid="_x0000_s1029" style="position:absolute;left:24785;top:962;width:48536;height:17335;rotation:180;visibility:visible;mso-wrap-style:square;v-text-anchor:middle" coordsize="3359908,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" path="m,1190625l1021521,,3359908,1200150,,1190625xe" fillcolor="#3494ba" stroked="f" strokeweight="1pt">
                  <v:stroke joinstyle="miter"/>
                  <v:path arrowok="t" o:connecttype="custom" o:connectlocs="0,1719696;1475669,0;4853656,1733454;0,1719696" o:connectangles="0,0,0,0"/>
                </v:shape>
                <v:shape id="Isosceles Triangle 3" o:spid="_x0000_s1030" style="position:absolute;left:29597;top:721;width:43876;height:14973;rotation:180;visibility:visible;mso-wrap-style:square;v-text-anchor:middle" coordsize="3608886,123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" path="m,1210995l1229758,,3608886,1231838,,1210995xe" fillcolor="#eeece1 [3214]" stroked="f" strokeweight="2pt">
                  <v:fill r:id="rId2" o:title="" color2="white [3212]" type="pattern"/>
                  <v:path arrowok="t" o:connecttype="custom" o:connectlocs="0,1471913;1495109,0;4387593,1497247;0,1471913" o:connectangles="0,0,0,0"/>
                </v:shape>
                <v:shape id="Isosceles Triangle 4" o:spid="_x0000_s1031" style="position:absolute;left:61090;width:16853;height:15246;rotation:30;visibility:visible;mso-wrap-style:square;v-text-anchor:middle" coordsize="1167344,105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" path="m,1056059l587010,r580334,1039321l,1056059xe" fillcolor="#3494ba" stroked="f" strokeweight="1pt">
                  <v:stroke joinstyle="miter"/>
                  <v:path arrowok="t" o:connecttype="custom" o:connectlocs="0,1524635;847464,0;1685290,1500470;0,1524635" o:connectangles="0,0,0,0"/>
                </v:shape>
                <v:rect id="Rectangle 34" o:spid="_x0000_s1032" style="position:absolute;left:-163587;top:971;width:193261;height:2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" fillcolor="#3494ba" stroked="f" strokeweight="1pt"/>
              </v:group>
              <w10:wrap type="tight"/>
            </v:group>
          </w:pict>
        </mc:Fallback>
      </mc:AlternateContent>
    </w:r>
    <w:proofErr w:type="spellStart"/>
    <w:r w:rsidR="006E436A">
      <w:rPr>
        <w:i/>
        <w:color w:val="17365D" w:themeColor="text2" w:themeShade="BF"/>
        <w:lang w:eastAsia="ar-SA" w:bidi="ar-SA"/>
      </w:rPr>
      <w:t>P</w:t>
    </w:r>
    <w:r w:rsidR="006E436A" w:rsidRPr="00E77C29">
      <w:rPr>
        <w:i/>
        <w:color w:val="17365D" w:themeColor="text2" w:themeShade="BF"/>
        <w:lang w:eastAsia="ar-SA" w:bidi="ar-SA"/>
      </w:rPr>
      <w:t>hần</w:t>
    </w:r>
    <w:proofErr w:type="spellEnd"/>
    <w:r w:rsidR="006E436A" w:rsidRPr="00E77C29">
      <w:rPr>
        <w:i/>
        <w:color w:val="17365D" w:themeColor="text2" w:themeShade="BF"/>
        <w:lang w:eastAsia="ar-SA" w:bidi="ar-SA"/>
      </w:rPr>
      <w:t xml:space="preserve"> </w:t>
    </w:r>
    <w:proofErr w:type="spellStart"/>
    <w:r w:rsidR="006E436A" w:rsidRPr="00E77C29">
      <w:rPr>
        <w:i/>
        <w:color w:val="17365D" w:themeColor="text2" w:themeShade="BF"/>
        <w:lang w:eastAsia="ar-SA" w:bidi="ar-SA"/>
      </w:rPr>
      <w:t>mềm</w:t>
    </w:r>
    <w:proofErr w:type="spellEnd"/>
    <w:r w:rsidR="006E436A">
      <w:rPr>
        <w:i/>
        <w:color w:val="17365D" w:themeColor="text2" w:themeShade="BF"/>
        <w:lang w:eastAsia="ar-SA" w:bidi="ar-SA"/>
      </w:rPr>
      <w:tab/>
    </w:r>
    <w:r w:rsidR="006E436A" w:rsidRPr="00E77C29">
      <w:rPr>
        <w:i/>
        <w:color w:val="17365D" w:themeColor="text2" w:themeShade="BF"/>
        <w:lang w:eastAsia="ar-SA" w:bidi="ar-SA"/>
      </w:rPr>
      <w:fldChar w:fldCharType="begin"/>
    </w:r>
    <w:r w:rsidR="006E436A" w:rsidRPr="00E77C29">
      <w:rPr>
        <w:i/>
        <w:color w:val="17365D" w:themeColor="text2" w:themeShade="BF"/>
        <w:lang w:eastAsia="ar-SA" w:bidi="ar-SA"/>
      </w:rPr>
      <w:instrText xml:space="preserve"> TITLE   \* MERGEFORMAT </w:instrText>
    </w:r>
    <w:r w:rsidR="006E436A" w:rsidRPr="00E77C29">
      <w:rPr>
        <w:i/>
        <w:color w:val="17365D" w:themeColor="text2" w:themeShade="BF"/>
        <w:lang w:eastAsia="ar-SA" w:bidi="ar-SA"/>
      </w:rPr>
      <w:fldChar w:fldCharType="end"/>
    </w:r>
    <w:r w:rsidR="006E436A" w:rsidRPr="00E77C29">
      <w:rPr>
        <w:i/>
        <w:color w:val="17365D" w:themeColor="text2" w:themeShade="BF"/>
        <w:lang w:eastAsia="ar-SA" w:bidi="ar-SA"/>
      </w:rPr>
      <w:fldChar w:fldCharType="begin"/>
    </w:r>
    <w:r w:rsidR="006E436A" w:rsidRPr="00E77C29">
      <w:rPr>
        <w:i/>
        <w:color w:val="17365D" w:themeColor="text2" w:themeShade="BF"/>
        <w:lang w:eastAsia="ar-SA" w:bidi="ar-SA"/>
      </w:rPr>
      <w:instrText xml:space="preserve"> SUBJECT   \* MERGEFORMAT </w:instrText>
    </w:r>
    <w:r w:rsidR="006E436A" w:rsidRPr="00E77C29">
      <w:rPr>
        <w:i/>
        <w:color w:val="17365D" w:themeColor="text2" w:themeShade="BF"/>
        <w:lang w:eastAsia="ar-SA" w:bidi="ar-SA"/>
      </w:rPr>
      <w:fldChar w:fldCharType="separate"/>
    </w:r>
    <w:proofErr w:type="spellStart"/>
    <w:r w:rsidR="006E436A" w:rsidRPr="00E77C29">
      <w:rPr>
        <w:i/>
        <w:color w:val="17365D" w:themeColor="text2" w:themeShade="BF"/>
        <w:lang w:eastAsia="ar-SA" w:bidi="ar-SA"/>
      </w:rPr>
      <w:t>Hướng</w:t>
    </w:r>
    <w:proofErr w:type="spellEnd"/>
    <w:r w:rsidR="006E436A" w:rsidRPr="00E77C29">
      <w:rPr>
        <w:i/>
        <w:color w:val="17365D" w:themeColor="text2" w:themeShade="BF"/>
        <w:lang w:eastAsia="ar-SA" w:bidi="ar-SA"/>
      </w:rPr>
      <w:t xml:space="preserve"> </w:t>
    </w:r>
    <w:proofErr w:type="spellStart"/>
    <w:r w:rsidR="006E436A" w:rsidRPr="00E77C29">
      <w:rPr>
        <w:i/>
        <w:color w:val="17365D" w:themeColor="text2" w:themeShade="BF"/>
        <w:lang w:eastAsia="ar-SA" w:bidi="ar-SA"/>
      </w:rPr>
      <w:t>dẫn</w:t>
    </w:r>
    <w:proofErr w:type="spellEnd"/>
    <w:r w:rsidR="006E436A" w:rsidRPr="00E77C29">
      <w:rPr>
        <w:i/>
        <w:color w:val="17365D" w:themeColor="text2" w:themeShade="BF"/>
        <w:lang w:eastAsia="ar-SA" w:bidi="ar-SA"/>
      </w:rPr>
      <w:t xml:space="preserve"> </w:t>
    </w:r>
    <w:proofErr w:type="spellStart"/>
    <w:r w:rsidR="006E436A" w:rsidRPr="00E77C29">
      <w:rPr>
        <w:i/>
        <w:color w:val="17365D" w:themeColor="text2" w:themeShade="BF"/>
        <w:lang w:eastAsia="ar-SA" w:bidi="ar-SA"/>
      </w:rPr>
      <w:t>sử</w:t>
    </w:r>
    <w:proofErr w:type="spellEnd"/>
    <w:r w:rsidR="006E436A" w:rsidRPr="00E77C29">
      <w:rPr>
        <w:i/>
        <w:color w:val="17365D" w:themeColor="text2" w:themeShade="BF"/>
        <w:lang w:eastAsia="ar-SA" w:bidi="ar-SA"/>
      </w:rPr>
      <w:t xml:space="preserve"> </w:t>
    </w:r>
    <w:proofErr w:type="spellStart"/>
    <w:r w:rsidR="006E436A" w:rsidRPr="00E77C29">
      <w:rPr>
        <w:i/>
        <w:color w:val="17365D" w:themeColor="text2" w:themeShade="BF"/>
        <w:lang w:eastAsia="ar-SA" w:bidi="ar-SA"/>
      </w:rPr>
      <w:t>dụng</w:t>
    </w:r>
    <w:proofErr w:type="spellEnd"/>
    <w:r w:rsidR="006E436A" w:rsidRPr="00E77C29">
      <w:rPr>
        <w:i/>
        <w:color w:val="17365D" w:themeColor="text2" w:themeShade="BF"/>
        <w:lang w:eastAsia="ar-SA" w:bidi="ar-S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FC202" w14:textId="77777777" w:rsidR="006E436A" w:rsidRDefault="006E436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B1809" w14:textId="77777777" w:rsidR="006E436A" w:rsidRDefault="006E43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alt="Shape&#10;&#10;Description automatically generated" style="width:15.05pt;height:15.05pt;visibility:visible;mso-wrap-style:square" o:bullet="t">
        <v:imagedata r:id="rId1" o:title="Shape&#10;&#10;Description automatically generated"/>
      </v:shape>
    </w:pict>
  </w:numPicBullet>
  <w:numPicBullet w:numPicBulletId="1">
    <w:pict>
      <v:shape id="_x0000_i1195" type="#_x0000_t75" alt="Home" style="width:13.75pt;height:13.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" o:bullet="t">
        <v:imagedata r:id="rId2" o:title="" croptop="-2632f" cropbottom="-1842f"/>
      </v:shape>
    </w:pict>
  </w:numPicBullet>
  <w:abstractNum w:abstractNumId="0" w15:restartNumberingAfterBreak="0">
    <w:nsid w:val="FFFFFF89"/>
    <w:multiLevelType w:val="singleLevel"/>
    <w:tmpl w:val="4CBAC9D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7" w15:restartNumberingAfterBreak="0">
    <w:nsid w:val="017A5ED1"/>
    <w:multiLevelType w:val="hybridMultilevel"/>
    <w:tmpl w:val="86DC35E4"/>
    <w:lvl w:ilvl="0" w:tplc="F9860E3C">
      <w:start w:val="1"/>
      <w:numFmt w:val="bullet"/>
      <w:lvlText w:val="-"/>
      <w:lvlJc w:val="left"/>
      <w:pPr>
        <w:ind w:left="420" w:hanging="360"/>
      </w:pPr>
      <w:rPr>
        <w:rFonts w:ascii="Times New Roman" w:eastAsia="Times New Roman" w:hAnsi="Times New Roman" w:cs="Times New Roman" w:hint="default"/>
        <w:color w:val="000000"/>
        <w:sz w:val="22"/>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06761FE6"/>
    <w:multiLevelType w:val="hybridMultilevel"/>
    <w:tmpl w:val="05165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7853754"/>
    <w:multiLevelType w:val="hybridMultilevel"/>
    <w:tmpl w:val="B3E2879E"/>
    <w:lvl w:ilvl="0" w:tplc="00006AB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A657962"/>
    <w:multiLevelType w:val="hybridMultilevel"/>
    <w:tmpl w:val="6018D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FB6FF2"/>
    <w:multiLevelType w:val="hybridMultilevel"/>
    <w:tmpl w:val="FBD81C78"/>
    <w:lvl w:ilvl="0" w:tplc="00006AB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8E3E34"/>
    <w:multiLevelType w:val="hybridMultilevel"/>
    <w:tmpl w:val="E6C0F8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37C0E30"/>
    <w:multiLevelType w:val="hybridMultilevel"/>
    <w:tmpl w:val="2A1E1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34406C"/>
    <w:multiLevelType w:val="hybridMultilevel"/>
    <w:tmpl w:val="048E1E1A"/>
    <w:lvl w:ilvl="0" w:tplc="12F6D2A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5" w15:restartNumberingAfterBreak="0">
    <w:nsid w:val="27800B34"/>
    <w:multiLevelType w:val="hybridMultilevel"/>
    <w:tmpl w:val="88C46374"/>
    <w:lvl w:ilvl="0" w:tplc="00006AB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265087"/>
    <w:multiLevelType w:val="hybridMultilevel"/>
    <w:tmpl w:val="345E5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830C57"/>
    <w:multiLevelType w:val="hybridMultilevel"/>
    <w:tmpl w:val="2A1E1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AF5E29"/>
    <w:multiLevelType w:val="hybridMultilevel"/>
    <w:tmpl w:val="7C96E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193BD3"/>
    <w:multiLevelType w:val="hybridMultilevel"/>
    <w:tmpl w:val="89784108"/>
    <w:lvl w:ilvl="0" w:tplc="00006AB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B44B07"/>
    <w:multiLevelType w:val="hybridMultilevel"/>
    <w:tmpl w:val="08749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E44F20"/>
    <w:multiLevelType w:val="hybridMultilevel"/>
    <w:tmpl w:val="3DF64FCC"/>
    <w:lvl w:ilvl="0" w:tplc="00006AB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FE084F"/>
    <w:multiLevelType w:val="hybridMultilevel"/>
    <w:tmpl w:val="7B7E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1A5C27"/>
    <w:multiLevelType w:val="hybridMultilevel"/>
    <w:tmpl w:val="F7E81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2B6AD1"/>
    <w:multiLevelType w:val="hybridMultilevel"/>
    <w:tmpl w:val="A32A12D8"/>
    <w:lvl w:ilvl="0" w:tplc="00006AB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EC5A53"/>
    <w:multiLevelType w:val="hybridMultilevel"/>
    <w:tmpl w:val="88C46374"/>
    <w:lvl w:ilvl="0" w:tplc="00006AB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610333"/>
    <w:multiLevelType w:val="hybridMultilevel"/>
    <w:tmpl w:val="08749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190949"/>
    <w:multiLevelType w:val="hybridMultilevel"/>
    <w:tmpl w:val="EBC0D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A67F5C"/>
    <w:multiLevelType w:val="hybridMultilevel"/>
    <w:tmpl w:val="C8F05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AE3702"/>
    <w:multiLevelType w:val="hybridMultilevel"/>
    <w:tmpl w:val="A32A12D8"/>
    <w:lvl w:ilvl="0" w:tplc="00006AB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E65619"/>
    <w:multiLevelType w:val="hybridMultilevel"/>
    <w:tmpl w:val="97B69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9A1483"/>
    <w:multiLevelType w:val="hybridMultilevel"/>
    <w:tmpl w:val="7B7E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CA4221"/>
    <w:multiLevelType w:val="hybridMultilevel"/>
    <w:tmpl w:val="DF30E9D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B48A8828">
      <w:numFmt w:val="bullet"/>
      <w:lvlText w:val="-"/>
      <w:lvlJc w:val="left"/>
      <w:pPr>
        <w:ind w:left="2880" w:hanging="360"/>
      </w:pPr>
      <w:rPr>
        <w:rFonts w:ascii="Tahoma" w:eastAsia="MS Mincho" w:hAnsi="Tahoma" w:cs="Tahoma"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7667E7"/>
    <w:multiLevelType w:val="hybridMultilevel"/>
    <w:tmpl w:val="88C46374"/>
    <w:lvl w:ilvl="0" w:tplc="00006AB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B21611"/>
    <w:multiLevelType w:val="hybridMultilevel"/>
    <w:tmpl w:val="A32A12D8"/>
    <w:lvl w:ilvl="0" w:tplc="00006AB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365F91" w:themeColor="accent1" w:themeShade="BF"/>
      </w:rPr>
    </w:lvl>
    <w:lvl w:ilvl="1">
      <w:start w:val="1"/>
      <w:numFmt w:val="bullet"/>
      <w:lvlText w:val="o"/>
      <w:lvlJc w:val="left"/>
      <w:pPr>
        <w:ind w:left="1440" w:hanging="360"/>
      </w:pPr>
      <w:rPr>
        <w:rFonts w:ascii="Courier New" w:hAnsi="Courier New" w:hint="default"/>
        <w:color w:val="365F91" w:themeColor="accent1" w:themeShade="BF"/>
      </w:rPr>
    </w:lvl>
    <w:lvl w:ilvl="2">
      <w:start w:val="1"/>
      <w:numFmt w:val="bullet"/>
      <w:lvlText w:val=""/>
      <w:lvlJc w:val="left"/>
      <w:pPr>
        <w:ind w:left="2160" w:hanging="360"/>
      </w:pPr>
      <w:rPr>
        <w:rFonts w:ascii="Wingdings" w:hAnsi="Wingdings" w:hint="default"/>
        <w:color w:val="365F91" w:themeColor="accent1" w:themeShade="BF"/>
      </w:rPr>
    </w:lvl>
    <w:lvl w:ilvl="3">
      <w:start w:val="1"/>
      <w:numFmt w:val="bullet"/>
      <w:lvlText w:val=""/>
      <w:lvlJc w:val="left"/>
      <w:pPr>
        <w:ind w:left="2880" w:hanging="360"/>
      </w:pPr>
      <w:rPr>
        <w:rFonts w:ascii="Symbol" w:hAnsi="Symbol" w:hint="default"/>
        <w:color w:val="365F91" w:themeColor="accent1" w:themeShade="BF"/>
      </w:rPr>
    </w:lvl>
    <w:lvl w:ilvl="4">
      <w:start w:val="1"/>
      <w:numFmt w:val="bullet"/>
      <w:lvlText w:val="o"/>
      <w:lvlJc w:val="left"/>
      <w:pPr>
        <w:ind w:left="3600" w:hanging="360"/>
      </w:pPr>
      <w:rPr>
        <w:rFonts w:ascii="Courier New" w:hAnsi="Courier New" w:hint="default"/>
        <w:color w:val="365F91" w:themeColor="accent1" w:themeShade="BF"/>
      </w:rPr>
    </w:lvl>
    <w:lvl w:ilvl="5">
      <w:start w:val="1"/>
      <w:numFmt w:val="bullet"/>
      <w:lvlText w:val=""/>
      <w:lvlJc w:val="left"/>
      <w:pPr>
        <w:ind w:left="4320" w:hanging="360"/>
      </w:pPr>
      <w:rPr>
        <w:rFonts w:ascii="Wingdings" w:hAnsi="Wingdings" w:hint="default"/>
        <w:color w:val="365F91" w:themeColor="accent1" w:themeShade="BF"/>
      </w:rPr>
    </w:lvl>
    <w:lvl w:ilvl="6">
      <w:start w:val="1"/>
      <w:numFmt w:val="bullet"/>
      <w:lvlText w:val=""/>
      <w:lvlJc w:val="left"/>
      <w:pPr>
        <w:ind w:left="5040" w:hanging="360"/>
      </w:pPr>
      <w:rPr>
        <w:rFonts w:ascii="Symbol" w:hAnsi="Symbol" w:hint="default"/>
        <w:color w:val="365F91" w:themeColor="accent1" w:themeShade="BF"/>
      </w:rPr>
    </w:lvl>
    <w:lvl w:ilvl="7">
      <w:start w:val="1"/>
      <w:numFmt w:val="bullet"/>
      <w:lvlText w:val="o"/>
      <w:lvlJc w:val="left"/>
      <w:pPr>
        <w:ind w:left="5760" w:hanging="360"/>
      </w:pPr>
      <w:rPr>
        <w:rFonts w:ascii="Courier New" w:hAnsi="Courier New" w:hint="default"/>
        <w:color w:val="365F91" w:themeColor="accent1" w:themeShade="BF"/>
      </w:rPr>
    </w:lvl>
    <w:lvl w:ilvl="8">
      <w:start w:val="1"/>
      <w:numFmt w:val="bullet"/>
      <w:lvlText w:val=""/>
      <w:lvlJc w:val="left"/>
      <w:pPr>
        <w:ind w:left="6480" w:hanging="360"/>
      </w:pPr>
      <w:rPr>
        <w:rFonts w:ascii="Wingdings" w:hAnsi="Wingdings" w:hint="default"/>
        <w:color w:val="365F91" w:themeColor="accent1" w:themeShade="BF"/>
      </w:rPr>
    </w:lvl>
  </w:abstractNum>
  <w:abstractNum w:abstractNumId="46" w15:restartNumberingAfterBreak="0">
    <w:nsid w:val="69A2419B"/>
    <w:multiLevelType w:val="hybridMultilevel"/>
    <w:tmpl w:val="20EC4A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09668E"/>
    <w:multiLevelType w:val="hybridMultilevel"/>
    <w:tmpl w:val="3E20B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EA1C2C"/>
    <w:multiLevelType w:val="hybridMultilevel"/>
    <w:tmpl w:val="345E5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C57568"/>
    <w:multiLevelType w:val="hybridMultilevel"/>
    <w:tmpl w:val="416E9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111DBA"/>
    <w:multiLevelType w:val="hybridMultilevel"/>
    <w:tmpl w:val="B0D69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951EB9"/>
    <w:multiLevelType w:val="hybridMultilevel"/>
    <w:tmpl w:val="B48C0F06"/>
    <w:lvl w:ilvl="0" w:tplc="00006AB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7125A3"/>
    <w:multiLevelType w:val="hybridMultilevel"/>
    <w:tmpl w:val="9B184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1938CC"/>
    <w:multiLevelType w:val="hybridMultilevel"/>
    <w:tmpl w:val="3012A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270EEC"/>
    <w:multiLevelType w:val="hybridMultilevel"/>
    <w:tmpl w:val="ED22F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4"/>
  </w:num>
  <w:num w:numId="3">
    <w:abstractNumId w:val="43"/>
  </w:num>
  <w:num w:numId="4">
    <w:abstractNumId w:val="47"/>
  </w:num>
  <w:num w:numId="5">
    <w:abstractNumId w:val="40"/>
  </w:num>
  <w:num w:numId="6">
    <w:abstractNumId w:val="21"/>
  </w:num>
  <w:num w:numId="7">
    <w:abstractNumId w:val="53"/>
  </w:num>
  <w:num w:numId="8">
    <w:abstractNumId w:val="20"/>
  </w:num>
  <w:num w:numId="9">
    <w:abstractNumId w:val="42"/>
  </w:num>
  <w:num w:numId="10">
    <w:abstractNumId w:val="31"/>
  </w:num>
  <w:num w:numId="11">
    <w:abstractNumId w:val="22"/>
  </w:num>
  <w:num w:numId="12">
    <w:abstractNumId w:val="18"/>
  </w:num>
  <w:num w:numId="13">
    <w:abstractNumId w:val="38"/>
  </w:num>
  <w:num w:numId="14">
    <w:abstractNumId w:val="27"/>
  </w:num>
  <w:num w:numId="15">
    <w:abstractNumId w:val="51"/>
  </w:num>
  <w:num w:numId="16">
    <w:abstractNumId w:val="25"/>
  </w:num>
  <w:num w:numId="17">
    <w:abstractNumId w:val="23"/>
  </w:num>
  <w:num w:numId="18">
    <w:abstractNumId w:val="48"/>
  </w:num>
  <w:num w:numId="19">
    <w:abstractNumId w:val="28"/>
  </w:num>
  <w:num w:numId="20">
    <w:abstractNumId w:val="46"/>
  </w:num>
  <w:num w:numId="21">
    <w:abstractNumId w:val="17"/>
  </w:num>
  <w:num w:numId="22">
    <w:abstractNumId w:val="1"/>
  </w:num>
  <w:num w:numId="23">
    <w:abstractNumId w:val="50"/>
  </w:num>
  <w:num w:numId="24">
    <w:abstractNumId w:val="36"/>
  </w:num>
  <w:num w:numId="25">
    <w:abstractNumId w:val="26"/>
  </w:num>
  <w:num w:numId="26">
    <w:abstractNumId w:val="30"/>
  </w:num>
  <w:num w:numId="27">
    <w:abstractNumId w:val="52"/>
  </w:num>
  <w:num w:numId="28">
    <w:abstractNumId w:val="24"/>
  </w:num>
  <w:num w:numId="29">
    <w:abstractNumId w:val="32"/>
  </w:num>
  <w:num w:numId="30">
    <w:abstractNumId w:val="49"/>
  </w:num>
  <w:num w:numId="31">
    <w:abstractNumId w:val="41"/>
  </w:num>
  <w:num w:numId="32">
    <w:abstractNumId w:val="33"/>
  </w:num>
  <w:num w:numId="33">
    <w:abstractNumId w:val="35"/>
  </w:num>
  <w:num w:numId="34">
    <w:abstractNumId w:val="39"/>
  </w:num>
  <w:num w:numId="35">
    <w:abstractNumId w:val="29"/>
  </w:num>
  <w:num w:numId="36">
    <w:abstractNumId w:val="19"/>
  </w:num>
  <w:num w:numId="37">
    <w:abstractNumId w:val="34"/>
  </w:num>
  <w:num w:numId="38">
    <w:abstractNumId w:val="44"/>
  </w:num>
  <w:num w:numId="39">
    <w:abstractNumId w:val="0"/>
  </w:num>
  <w:num w:numId="40">
    <w:abstractNumId w:val="45"/>
  </w:num>
  <w:num w:numId="41">
    <w:abstractNumId w:val="3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56D"/>
    <w:rsid w:val="000011BB"/>
    <w:rsid w:val="00001D7C"/>
    <w:rsid w:val="000063C2"/>
    <w:rsid w:val="000077B8"/>
    <w:rsid w:val="00011B84"/>
    <w:rsid w:val="00011D15"/>
    <w:rsid w:val="0001730E"/>
    <w:rsid w:val="00020115"/>
    <w:rsid w:val="00020BF8"/>
    <w:rsid w:val="00026C87"/>
    <w:rsid w:val="00027B22"/>
    <w:rsid w:val="00030EB1"/>
    <w:rsid w:val="00032543"/>
    <w:rsid w:val="00033D8B"/>
    <w:rsid w:val="0003691C"/>
    <w:rsid w:val="000428CA"/>
    <w:rsid w:val="00044EE2"/>
    <w:rsid w:val="000465BE"/>
    <w:rsid w:val="00050CBF"/>
    <w:rsid w:val="00054E47"/>
    <w:rsid w:val="00054F0C"/>
    <w:rsid w:val="00063221"/>
    <w:rsid w:val="000633EC"/>
    <w:rsid w:val="00066F29"/>
    <w:rsid w:val="000705DC"/>
    <w:rsid w:val="00071CF1"/>
    <w:rsid w:val="000744AD"/>
    <w:rsid w:val="000805C1"/>
    <w:rsid w:val="00081ADE"/>
    <w:rsid w:val="000855D1"/>
    <w:rsid w:val="00091D37"/>
    <w:rsid w:val="00095542"/>
    <w:rsid w:val="00097E16"/>
    <w:rsid w:val="000A09A5"/>
    <w:rsid w:val="000A2C3E"/>
    <w:rsid w:val="000A3881"/>
    <w:rsid w:val="000A4065"/>
    <w:rsid w:val="000A4EB8"/>
    <w:rsid w:val="000A639E"/>
    <w:rsid w:val="000A6729"/>
    <w:rsid w:val="000C0ED1"/>
    <w:rsid w:val="000C1116"/>
    <w:rsid w:val="000C2E2B"/>
    <w:rsid w:val="000C4959"/>
    <w:rsid w:val="000C4B0B"/>
    <w:rsid w:val="000C515B"/>
    <w:rsid w:val="000D0B3F"/>
    <w:rsid w:val="000D487F"/>
    <w:rsid w:val="000D65BE"/>
    <w:rsid w:val="000E161A"/>
    <w:rsid w:val="000E34A3"/>
    <w:rsid w:val="000E7FA6"/>
    <w:rsid w:val="000F18EA"/>
    <w:rsid w:val="000F6BC7"/>
    <w:rsid w:val="000F785C"/>
    <w:rsid w:val="00100A68"/>
    <w:rsid w:val="00100EBA"/>
    <w:rsid w:val="0010127E"/>
    <w:rsid w:val="00101A71"/>
    <w:rsid w:val="001022FF"/>
    <w:rsid w:val="00103C0B"/>
    <w:rsid w:val="001045B7"/>
    <w:rsid w:val="0010634F"/>
    <w:rsid w:val="00107002"/>
    <w:rsid w:val="001073BC"/>
    <w:rsid w:val="001074E3"/>
    <w:rsid w:val="001103DE"/>
    <w:rsid w:val="001115C5"/>
    <w:rsid w:val="001115D0"/>
    <w:rsid w:val="00113883"/>
    <w:rsid w:val="001156B4"/>
    <w:rsid w:val="00116C10"/>
    <w:rsid w:val="00124DD7"/>
    <w:rsid w:val="00125AE5"/>
    <w:rsid w:val="00130FEA"/>
    <w:rsid w:val="001330EB"/>
    <w:rsid w:val="0013326D"/>
    <w:rsid w:val="00140157"/>
    <w:rsid w:val="001417E6"/>
    <w:rsid w:val="00141B15"/>
    <w:rsid w:val="00151478"/>
    <w:rsid w:val="00151675"/>
    <w:rsid w:val="00161FF6"/>
    <w:rsid w:val="001674DD"/>
    <w:rsid w:val="001706A0"/>
    <w:rsid w:val="00170971"/>
    <w:rsid w:val="0017102C"/>
    <w:rsid w:val="00175BC5"/>
    <w:rsid w:val="00180183"/>
    <w:rsid w:val="00191F37"/>
    <w:rsid w:val="00192437"/>
    <w:rsid w:val="0019592D"/>
    <w:rsid w:val="001A04B9"/>
    <w:rsid w:val="001A1FF1"/>
    <w:rsid w:val="001A71E4"/>
    <w:rsid w:val="001A777C"/>
    <w:rsid w:val="001A7B00"/>
    <w:rsid w:val="001B3ACB"/>
    <w:rsid w:val="001B7048"/>
    <w:rsid w:val="001C16A8"/>
    <w:rsid w:val="001D0D5E"/>
    <w:rsid w:val="001D0E15"/>
    <w:rsid w:val="001D0F85"/>
    <w:rsid w:val="001D3B5F"/>
    <w:rsid w:val="001D61A7"/>
    <w:rsid w:val="001E052D"/>
    <w:rsid w:val="001E09B7"/>
    <w:rsid w:val="001E1B83"/>
    <w:rsid w:val="001E7B31"/>
    <w:rsid w:val="001F04E8"/>
    <w:rsid w:val="001F20AA"/>
    <w:rsid w:val="001F489F"/>
    <w:rsid w:val="001F6140"/>
    <w:rsid w:val="001F6143"/>
    <w:rsid w:val="001F6716"/>
    <w:rsid w:val="00201E3C"/>
    <w:rsid w:val="00203A2E"/>
    <w:rsid w:val="00205D74"/>
    <w:rsid w:val="00216B0F"/>
    <w:rsid w:val="0022086A"/>
    <w:rsid w:val="00220FAA"/>
    <w:rsid w:val="00221AC0"/>
    <w:rsid w:val="00222F9F"/>
    <w:rsid w:val="00223F28"/>
    <w:rsid w:val="0022600D"/>
    <w:rsid w:val="00227C6E"/>
    <w:rsid w:val="002304A3"/>
    <w:rsid w:val="002331B0"/>
    <w:rsid w:val="00234C1D"/>
    <w:rsid w:val="002402B9"/>
    <w:rsid w:val="00240BE2"/>
    <w:rsid w:val="00240F96"/>
    <w:rsid w:val="00244263"/>
    <w:rsid w:val="00244556"/>
    <w:rsid w:val="0025160B"/>
    <w:rsid w:val="00252DCE"/>
    <w:rsid w:val="002540ED"/>
    <w:rsid w:val="00255E85"/>
    <w:rsid w:val="00256EBF"/>
    <w:rsid w:val="0025703B"/>
    <w:rsid w:val="00257458"/>
    <w:rsid w:val="00265A0F"/>
    <w:rsid w:val="0027119C"/>
    <w:rsid w:val="0027238F"/>
    <w:rsid w:val="00274F9B"/>
    <w:rsid w:val="0027590A"/>
    <w:rsid w:val="00280184"/>
    <w:rsid w:val="00283AE8"/>
    <w:rsid w:val="00294F92"/>
    <w:rsid w:val="00294FE5"/>
    <w:rsid w:val="0029753F"/>
    <w:rsid w:val="00297AAA"/>
    <w:rsid w:val="002A00AB"/>
    <w:rsid w:val="002B16C3"/>
    <w:rsid w:val="002B22D9"/>
    <w:rsid w:val="002B25C0"/>
    <w:rsid w:val="002B2A6D"/>
    <w:rsid w:val="002B35EE"/>
    <w:rsid w:val="002B4D9A"/>
    <w:rsid w:val="002B6881"/>
    <w:rsid w:val="002B69EE"/>
    <w:rsid w:val="002B6CB3"/>
    <w:rsid w:val="002B77E4"/>
    <w:rsid w:val="002C0E22"/>
    <w:rsid w:val="002C3C23"/>
    <w:rsid w:val="002C656A"/>
    <w:rsid w:val="002C68FD"/>
    <w:rsid w:val="002C7775"/>
    <w:rsid w:val="002D07CA"/>
    <w:rsid w:val="002D0AD0"/>
    <w:rsid w:val="002D111B"/>
    <w:rsid w:val="002D2BB9"/>
    <w:rsid w:val="002D3937"/>
    <w:rsid w:val="002D400C"/>
    <w:rsid w:val="002D60CC"/>
    <w:rsid w:val="002D658D"/>
    <w:rsid w:val="002E0BF2"/>
    <w:rsid w:val="002E11E0"/>
    <w:rsid w:val="002E32A6"/>
    <w:rsid w:val="002E40B5"/>
    <w:rsid w:val="002E4B10"/>
    <w:rsid w:val="002F08C6"/>
    <w:rsid w:val="002F295C"/>
    <w:rsid w:val="002F34E6"/>
    <w:rsid w:val="002F48CB"/>
    <w:rsid w:val="002F5F42"/>
    <w:rsid w:val="002F5F61"/>
    <w:rsid w:val="0030240A"/>
    <w:rsid w:val="00307EAA"/>
    <w:rsid w:val="003108E6"/>
    <w:rsid w:val="00311645"/>
    <w:rsid w:val="00312DEE"/>
    <w:rsid w:val="00314148"/>
    <w:rsid w:val="003157A5"/>
    <w:rsid w:val="00321C72"/>
    <w:rsid w:val="00323787"/>
    <w:rsid w:val="003245D6"/>
    <w:rsid w:val="00324E3D"/>
    <w:rsid w:val="003258A5"/>
    <w:rsid w:val="003266D8"/>
    <w:rsid w:val="003273A0"/>
    <w:rsid w:val="00332244"/>
    <w:rsid w:val="00335716"/>
    <w:rsid w:val="003358FC"/>
    <w:rsid w:val="00341172"/>
    <w:rsid w:val="003432F3"/>
    <w:rsid w:val="00343B69"/>
    <w:rsid w:val="0034479C"/>
    <w:rsid w:val="00345BEA"/>
    <w:rsid w:val="0034776F"/>
    <w:rsid w:val="00352285"/>
    <w:rsid w:val="00356257"/>
    <w:rsid w:val="003569B7"/>
    <w:rsid w:val="003574D5"/>
    <w:rsid w:val="003604BD"/>
    <w:rsid w:val="0036635F"/>
    <w:rsid w:val="00372858"/>
    <w:rsid w:val="003748EC"/>
    <w:rsid w:val="003752E0"/>
    <w:rsid w:val="0038105F"/>
    <w:rsid w:val="00382369"/>
    <w:rsid w:val="00384E4F"/>
    <w:rsid w:val="003851C1"/>
    <w:rsid w:val="003851CC"/>
    <w:rsid w:val="00385A65"/>
    <w:rsid w:val="00385C4B"/>
    <w:rsid w:val="0038643E"/>
    <w:rsid w:val="003917E6"/>
    <w:rsid w:val="00393ECF"/>
    <w:rsid w:val="0039657F"/>
    <w:rsid w:val="003A07F2"/>
    <w:rsid w:val="003A6C1A"/>
    <w:rsid w:val="003A78EA"/>
    <w:rsid w:val="003B1213"/>
    <w:rsid w:val="003B1D09"/>
    <w:rsid w:val="003B27D7"/>
    <w:rsid w:val="003B34F0"/>
    <w:rsid w:val="003B4CE6"/>
    <w:rsid w:val="003B6B8D"/>
    <w:rsid w:val="003C026C"/>
    <w:rsid w:val="003C05D3"/>
    <w:rsid w:val="003C4C8F"/>
    <w:rsid w:val="003C7422"/>
    <w:rsid w:val="003D1032"/>
    <w:rsid w:val="003D417B"/>
    <w:rsid w:val="003E022F"/>
    <w:rsid w:val="003E1AFB"/>
    <w:rsid w:val="003E27B5"/>
    <w:rsid w:val="003E575B"/>
    <w:rsid w:val="003E71F4"/>
    <w:rsid w:val="003F1E86"/>
    <w:rsid w:val="003F6B9E"/>
    <w:rsid w:val="00400952"/>
    <w:rsid w:val="00401B28"/>
    <w:rsid w:val="004052B6"/>
    <w:rsid w:val="00405F48"/>
    <w:rsid w:val="0040623D"/>
    <w:rsid w:val="00407494"/>
    <w:rsid w:val="00407AC0"/>
    <w:rsid w:val="00411497"/>
    <w:rsid w:val="00423B9A"/>
    <w:rsid w:val="00427BEE"/>
    <w:rsid w:val="00432A26"/>
    <w:rsid w:val="00434AEE"/>
    <w:rsid w:val="0044155F"/>
    <w:rsid w:val="004422CF"/>
    <w:rsid w:val="0044296C"/>
    <w:rsid w:val="004454EE"/>
    <w:rsid w:val="00445936"/>
    <w:rsid w:val="00456D7A"/>
    <w:rsid w:val="0045792D"/>
    <w:rsid w:val="0046550C"/>
    <w:rsid w:val="00465776"/>
    <w:rsid w:val="0047634D"/>
    <w:rsid w:val="00484ABD"/>
    <w:rsid w:val="0049365C"/>
    <w:rsid w:val="004938A3"/>
    <w:rsid w:val="004954BA"/>
    <w:rsid w:val="00495E5D"/>
    <w:rsid w:val="004A1280"/>
    <w:rsid w:val="004A1B61"/>
    <w:rsid w:val="004A26FD"/>
    <w:rsid w:val="004A422B"/>
    <w:rsid w:val="004A4234"/>
    <w:rsid w:val="004A61CF"/>
    <w:rsid w:val="004A6BD7"/>
    <w:rsid w:val="004A6C7A"/>
    <w:rsid w:val="004A7046"/>
    <w:rsid w:val="004A7F93"/>
    <w:rsid w:val="004B0D98"/>
    <w:rsid w:val="004B1258"/>
    <w:rsid w:val="004B3762"/>
    <w:rsid w:val="004B6C3C"/>
    <w:rsid w:val="004C059D"/>
    <w:rsid w:val="004C06C0"/>
    <w:rsid w:val="004C51B5"/>
    <w:rsid w:val="004D0D2D"/>
    <w:rsid w:val="004D36AD"/>
    <w:rsid w:val="004D572B"/>
    <w:rsid w:val="004D7309"/>
    <w:rsid w:val="004E3C1E"/>
    <w:rsid w:val="004E4171"/>
    <w:rsid w:val="004E525A"/>
    <w:rsid w:val="004E6DF7"/>
    <w:rsid w:val="004F0C06"/>
    <w:rsid w:val="004F23DA"/>
    <w:rsid w:val="004F3E43"/>
    <w:rsid w:val="004F630F"/>
    <w:rsid w:val="004F6387"/>
    <w:rsid w:val="004F6F0C"/>
    <w:rsid w:val="005008A3"/>
    <w:rsid w:val="00501304"/>
    <w:rsid w:val="0050497F"/>
    <w:rsid w:val="0050543E"/>
    <w:rsid w:val="00506F90"/>
    <w:rsid w:val="0051319F"/>
    <w:rsid w:val="00517604"/>
    <w:rsid w:val="005223DF"/>
    <w:rsid w:val="00522C14"/>
    <w:rsid w:val="005306F1"/>
    <w:rsid w:val="00532A9C"/>
    <w:rsid w:val="005355C2"/>
    <w:rsid w:val="00535FEC"/>
    <w:rsid w:val="00536FE8"/>
    <w:rsid w:val="005402E5"/>
    <w:rsid w:val="00541F0F"/>
    <w:rsid w:val="00543831"/>
    <w:rsid w:val="005444C6"/>
    <w:rsid w:val="00544750"/>
    <w:rsid w:val="0054514B"/>
    <w:rsid w:val="00546773"/>
    <w:rsid w:val="00551F94"/>
    <w:rsid w:val="00554621"/>
    <w:rsid w:val="005575D6"/>
    <w:rsid w:val="00560F5D"/>
    <w:rsid w:val="0056207E"/>
    <w:rsid w:val="00564F32"/>
    <w:rsid w:val="00572987"/>
    <w:rsid w:val="005774E1"/>
    <w:rsid w:val="00581E2C"/>
    <w:rsid w:val="0059161C"/>
    <w:rsid w:val="0059556A"/>
    <w:rsid w:val="005955A9"/>
    <w:rsid w:val="005971FC"/>
    <w:rsid w:val="005B0D65"/>
    <w:rsid w:val="005C0628"/>
    <w:rsid w:val="005C0A6A"/>
    <w:rsid w:val="005C1F98"/>
    <w:rsid w:val="005C2386"/>
    <w:rsid w:val="005C397A"/>
    <w:rsid w:val="005C4625"/>
    <w:rsid w:val="005C68D1"/>
    <w:rsid w:val="005C7168"/>
    <w:rsid w:val="005D1F9A"/>
    <w:rsid w:val="005D2E76"/>
    <w:rsid w:val="005D4316"/>
    <w:rsid w:val="005D7AFD"/>
    <w:rsid w:val="005E076F"/>
    <w:rsid w:val="005E1B31"/>
    <w:rsid w:val="005E21E5"/>
    <w:rsid w:val="005E3008"/>
    <w:rsid w:val="005E3146"/>
    <w:rsid w:val="005E7758"/>
    <w:rsid w:val="005F0C07"/>
    <w:rsid w:val="005F37E7"/>
    <w:rsid w:val="005F38A1"/>
    <w:rsid w:val="005F4078"/>
    <w:rsid w:val="00601960"/>
    <w:rsid w:val="006042D8"/>
    <w:rsid w:val="00605636"/>
    <w:rsid w:val="00611CB5"/>
    <w:rsid w:val="00612C3F"/>
    <w:rsid w:val="006209C0"/>
    <w:rsid w:val="00620CC5"/>
    <w:rsid w:val="00621FE9"/>
    <w:rsid w:val="006220CE"/>
    <w:rsid w:val="00625AEF"/>
    <w:rsid w:val="00633797"/>
    <w:rsid w:val="00635B9F"/>
    <w:rsid w:val="00642F63"/>
    <w:rsid w:val="00645808"/>
    <w:rsid w:val="00651187"/>
    <w:rsid w:val="006526C5"/>
    <w:rsid w:val="0065274B"/>
    <w:rsid w:val="00654A5B"/>
    <w:rsid w:val="00656CA0"/>
    <w:rsid w:val="00656D4A"/>
    <w:rsid w:val="00666945"/>
    <w:rsid w:val="00666F0F"/>
    <w:rsid w:val="006677AA"/>
    <w:rsid w:val="00672C60"/>
    <w:rsid w:val="00672D48"/>
    <w:rsid w:val="0067312C"/>
    <w:rsid w:val="0067351F"/>
    <w:rsid w:val="00676795"/>
    <w:rsid w:val="006808E1"/>
    <w:rsid w:val="00681D32"/>
    <w:rsid w:val="00682351"/>
    <w:rsid w:val="00682E63"/>
    <w:rsid w:val="0068390E"/>
    <w:rsid w:val="00683B52"/>
    <w:rsid w:val="00686B20"/>
    <w:rsid w:val="00691AE4"/>
    <w:rsid w:val="00691E7B"/>
    <w:rsid w:val="00692B99"/>
    <w:rsid w:val="0069381A"/>
    <w:rsid w:val="0069459D"/>
    <w:rsid w:val="00695D18"/>
    <w:rsid w:val="00696841"/>
    <w:rsid w:val="006A53E0"/>
    <w:rsid w:val="006A6031"/>
    <w:rsid w:val="006A70E9"/>
    <w:rsid w:val="006B1F88"/>
    <w:rsid w:val="006B326B"/>
    <w:rsid w:val="006B4E36"/>
    <w:rsid w:val="006B716D"/>
    <w:rsid w:val="006D07D3"/>
    <w:rsid w:val="006D1C2D"/>
    <w:rsid w:val="006D1D32"/>
    <w:rsid w:val="006E1B96"/>
    <w:rsid w:val="006E1FFE"/>
    <w:rsid w:val="006E436A"/>
    <w:rsid w:val="006F1552"/>
    <w:rsid w:val="00700187"/>
    <w:rsid w:val="007014B4"/>
    <w:rsid w:val="00701B4F"/>
    <w:rsid w:val="00702A59"/>
    <w:rsid w:val="00702D09"/>
    <w:rsid w:val="0070561C"/>
    <w:rsid w:val="00713171"/>
    <w:rsid w:val="00713B0C"/>
    <w:rsid w:val="00715679"/>
    <w:rsid w:val="00717F20"/>
    <w:rsid w:val="007214EF"/>
    <w:rsid w:val="0072499D"/>
    <w:rsid w:val="00724A5C"/>
    <w:rsid w:val="00725870"/>
    <w:rsid w:val="00725933"/>
    <w:rsid w:val="0072620A"/>
    <w:rsid w:val="00727810"/>
    <w:rsid w:val="00741AE9"/>
    <w:rsid w:val="00742F9B"/>
    <w:rsid w:val="00744D78"/>
    <w:rsid w:val="00746E65"/>
    <w:rsid w:val="00747A56"/>
    <w:rsid w:val="00750750"/>
    <w:rsid w:val="007524FE"/>
    <w:rsid w:val="0076218E"/>
    <w:rsid w:val="007627E0"/>
    <w:rsid w:val="00765C79"/>
    <w:rsid w:val="00765FAE"/>
    <w:rsid w:val="00766319"/>
    <w:rsid w:val="00766BF4"/>
    <w:rsid w:val="007703F5"/>
    <w:rsid w:val="0077221A"/>
    <w:rsid w:val="007820AB"/>
    <w:rsid w:val="00783AF4"/>
    <w:rsid w:val="0078665F"/>
    <w:rsid w:val="00787BC6"/>
    <w:rsid w:val="00790978"/>
    <w:rsid w:val="00791779"/>
    <w:rsid w:val="00795F1C"/>
    <w:rsid w:val="00796375"/>
    <w:rsid w:val="007A346C"/>
    <w:rsid w:val="007A4A5B"/>
    <w:rsid w:val="007A5049"/>
    <w:rsid w:val="007A680E"/>
    <w:rsid w:val="007A6D1B"/>
    <w:rsid w:val="007B3292"/>
    <w:rsid w:val="007B6213"/>
    <w:rsid w:val="007B73BB"/>
    <w:rsid w:val="007C74D2"/>
    <w:rsid w:val="007D0753"/>
    <w:rsid w:val="007D2948"/>
    <w:rsid w:val="007D2F93"/>
    <w:rsid w:val="007D6D88"/>
    <w:rsid w:val="007E07C7"/>
    <w:rsid w:val="007E3AA3"/>
    <w:rsid w:val="007E4D30"/>
    <w:rsid w:val="007E52BD"/>
    <w:rsid w:val="007E54BB"/>
    <w:rsid w:val="007E57D6"/>
    <w:rsid w:val="007E5D96"/>
    <w:rsid w:val="007E759E"/>
    <w:rsid w:val="007F01B0"/>
    <w:rsid w:val="007F2FAD"/>
    <w:rsid w:val="007F5E63"/>
    <w:rsid w:val="00801B73"/>
    <w:rsid w:val="00805A58"/>
    <w:rsid w:val="0080648F"/>
    <w:rsid w:val="00810ADC"/>
    <w:rsid w:val="008158CE"/>
    <w:rsid w:val="0081618B"/>
    <w:rsid w:val="00820850"/>
    <w:rsid w:val="00821D54"/>
    <w:rsid w:val="00823FF5"/>
    <w:rsid w:val="00830223"/>
    <w:rsid w:val="00830D6C"/>
    <w:rsid w:val="008339E2"/>
    <w:rsid w:val="008343A4"/>
    <w:rsid w:val="0083628A"/>
    <w:rsid w:val="0084073F"/>
    <w:rsid w:val="008410A0"/>
    <w:rsid w:val="0084286F"/>
    <w:rsid w:val="0084358E"/>
    <w:rsid w:val="008443B7"/>
    <w:rsid w:val="008445BE"/>
    <w:rsid w:val="008453B8"/>
    <w:rsid w:val="0084706A"/>
    <w:rsid w:val="008549E0"/>
    <w:rsid w:val="00855EFD"/>
    <w:rsid w:val="008606E4"/>
    <w:rsid w:val="00860F98"/>
    <w:rsid w:val="00864822"/>
    <w:rsid w:val="00864945"/>
    <w:rsid w:val="00864AAE"/>
    <w:rsid w:val="00865CE6"/>
    <w:rsid w:val="008665AB"/>
    <w:rsid w:val="00867024"/>
    <w:rsid w:val="00873C03"/>
    <w:rsid w:val="00873F35"/>
    <w:rsid w:val="0087449E"/>
    <w:rsid w:val="0087686B"/>
    <w:rsid w:val="00882F81"/>
    <w:rsid w:val="008868E0"/>
    <w:rsid w:val="00890016"/>
    <w:rsid w:val="00894FEC"/>
    <w:rsid w:val="00895F6E"/>
    <w:rsid w:val="00896C23"/>
    <w:rsid w:val="008A01F8"/>
    <w:rsid w:val="008A4F46"/>
    <w:rsid w:val="008A7E5C"/>
    <w:rsid w:val="008B0148"/>
    <w:rsid w:val="008B0D9E"/>
    <w:rsid w:val="008B1CFE"/>
    <w:rsid w:val="008B315B"/>
    <w:rsid w:val="008B3A19"/>
    <w:rsid w:val="008B5267"/>
    <w:rsid w:val="008B68D0"/>
    <w:rsid w:val="008C0E63"/>
    <w:rsid w:val="008C1710"/>
    <w:rsid w:val="008C456D"/>
    <w:rsid w:val="008C7774"/>
    <w:rsid w:val="008D0992"/>
    <w:rsid w:val="008D1ED2"/>
    <w:rsid w:val="008E0605"/>
    <w:rsid w:val="008E62EE"/>
    <w:rsid w:val="008F2A74"/>
    <w:rsid w:val="008F3836"/>
    <w:rsid w:val="008F3873"/>
    <w:rsid w:val="008F3ED7"/>
    <w:rsid w:val="008F5E3F"/>
    <w:rsid w:val="008F7A6D"/>
    <w:rsid w:val="008F7C39"/>
    <w:rsid w:val="00900B52"/>
    <w:rsid w:val="0090121D"/>
    <w:rsid w:val="00903E43"/>
    <w:rsid w:val="009102CB"/>
    <w:rsid w:val="0091115A"/>
    <w:rsid w:val="0091397B"/>
    <w:rsid w:val="0091528E"/>
    <w:rsid w:val="009164D1"/>
    <w:rsid w:val="00916DFB"/>
    <w:rsid w:val="00920D49"/>
    <w:rsid w:val="009227BC"/>
    <w:rsid w:val="00924FAD"/>
    <w:rsid w:val="009266C4"/>
    <w:rsid w:val="00932976"/>
    <w:rsid w:val="009371CA"/>
    <w:rsid w:val="00940E19"/>
    <w:rsid w:val="00941B49"/>
    <w:rsid w:val="009434B0"/>
    <w:rsid w:val="009453D6"/>
    <w:rsid w:val="00947134"/>
    <w:rsid w:val="00947503"/>
    <w:rsid w:val="009500D0"/>
    <w:rsid w:val="00952DA5"/>
    <w:rsid w:val="00953D5D"/>
    <w:rsid w:val="0096261C"/>
    <w:rsid w:val="009626D5"/>
    <w:rsid w:val="009642B8"/>
    <w:rsid w:val="00964D64"/>
    <w:rsid w:val="0096686E"/>
    <w:rsid w:val="009716BD"/>
    <w:rsid w:val="00974A72"/>
    <w:rsid w:val="00974CC8"/>
    <w:rsid w:val="0098177E"/>
    <w:rsid w:val="00982E88"/>
    <w:rsid w:val="009859C7"/>
    <w:rsid w:val="009910F6"/>
    <w:rsid w:val="009932DC"/>
    <w:rsid w:val="00995E6C"/>
    <w:rsid w:val="009A012B"/>
    <w:rsid w:val="009A0AED"/>
    <w:rsid w:val="009A0D8C"/>
    <w:rsid w:val="009A3E97"/>
    <w:rsid w:val="009A4B4D"/>
    <w:rsid w:val="009A4FB0"/>
    <w:rsid w:val="009A57EC"/>
    <w:rsid w:val="009A7949"/>
    <w:rsid w:val="009B0A7E"/>
    <w:rsid w:val="009B7852"/>
    <w:rsid w:val="009C2B33"/>
    <w:rsid w:val="009C3A2A"/>
    <w:rsid w:val="009C4E7F"/>
    <w:rsid w:val="009C5BCC"/>
    <w:rsid w:val="009D4075"/>
    <w:rsid w:val="009D79F6"/>
    <w:rsid w:val="009E39D3"/>
    <w:rsid w:val="009E4DA9"/>
    <w:rsid w:val="009E7506"/>
    <w:rsid w:val="009F1174"/>
    <w:rsid w:val="009F16BF"/>
    <w:rsid w:val="009F4AAD"/>
    <w:rsid w:val="00A052A7"/>
    <w:rsid w:val="00A06DC4"/>
    <w:rsid w:val="00A10816"/>
    <w:rsid w:val="00A14C1B"/>
    <w:rsid w:val="00A151A2"/>
    <w:rsid w:val="00A1567B"/>
    <w:rsid w:val="00A1588F"/>
    <w:rsid w:val="00A206EB"/>
    <w:rsid w:val="00A216F4"/>
    <w:rsid w:val="00A23C6C"/>
    <w:rsid w:val="00A2412B"/>
    <w:rsid w:val="00A26304"/>
    <w:rsid w:val="00A30ABB"/>
    <w:rsid w:val="00A3290F"/>
    <w:rsid w:val="00A34A99"/>
    <w:rsid w:val="00A3643E"/>
    <w:rsid w:val="00A367CF"/>
    <w:rsid w:val="00A428A2"/>
    <w:rsid w:val="00A42E2B"/>
    <w:rsid w:val="00A455DC"/>
    <w:rsid w:val="00A46170"/>
    <w:rsid w:val="00A50893"/>
    <w:rsid w:val="00A50C52"/>
    <w:rsid w:val="00A5136E"/>
    <w:rsid w:val="00A516FF"/>
    <w:rsid w:val="00A5435A"/>
    <w:rsid w:val="00A54F06"/>
    <w:rsid w:val="00A55218"/>
    <w:rsid w:val="00A62290"/>
    <w:rsid w:val="00A66123"/>
    <w:rsid w:val="00A6687C"/>
    <w:rsid w:val="00A702BA"/>
    <w:rsid w:val="00A73A29"/>
    <w:rsid w:val="00A75FB7"/>
    <w:rsid w:val="00A77408"/>
    <w:rsid w:val="00A81931"/>
    <w:rsid w:val="00A85EF0"/>
    <w:rsid w:val="00A86FD7"/>
    <w:rsid w:val="00A87113"/>
    <w:rsid w:val="00A87CD2"/>
    <w:rsid w:val="00A910E3"/>
    <w:rsid w:val="00A92B91"/>
    <w:rsid w:val="00A95BC3"/>
    <w:rsid w:val="00A9663F"/>
    <w:rsid w:val="00A97F32"/>
    <w:rsid w:val="00AA28CA"/>
    <w:rsid w:val="00AA305F"/>
    <w:rsid w:val="00AA4100"/>
    <w:rsid w:val="00AA6323"/>
    <w:rsid w:val="00AA7B5D"/>
    <w:rsid w:val="00AB0417"/>
    <w:rsid w:val="00AB15C8"/>
    <w:rsid w:val="00AB1674"/>
    <w:rsid w:val="00AB1C3B"/>
    <w:rsid w:val="00AB2FC5"/>
    <w:rsid w:val="00AB3769"/>
    <w:rsid w:val="00AB3ADE"/>
    <w:rsid w:val="00AB3E85"/>
    <w:rsid w:val="00AB4985"/>
    <w:rsid w:val="00AB5A77"/>
    <w:rsid w:val="00AB7FDD"/>
    <w:rsid w:val="00AC44E7"/>
    <w:rsid w:val="00AC79F2"/>
    <w:rsid w:val="00AD0E6C"/>
    <w:rsid w:val="00AD742F"/>
    <w:rsid w:val="00AE0042"/>
    <w:rsid w:val="00AE0415"/>
    <w:rsid w:val="00AE1EFD"/>
    <w:rsid w:val="00AE4A84"/>
    <w:rsid w:val="00AE79CD"/>
    <w:rsid w:val="00B02EEF"/>
    <w:rsid w:val="00B03F4F"/>
    <w:rsid w:val="00B05CF6"/>
    <w:rsid w:val="00B0670B"/>
    <w:rsid w:val="00B13B97"/>
    <w:rsid w:val="00B14510"/>
    <w:rsid w:val="00B150AB"/>
    <w:rsid w:val="00B15216"/>
    <w:rsid w:val="00B17FB5"/>
    <w:rsid w:val="00B2142D"/>
    <w:rsid w:val="00B23E24"/>
    <w:rsid w:val="00B30563"/>
    <w:rsid w:val="00B3126E"/>
    <w:rsid w:val="00B31F6E"/>
    <w:rsid w:val="00B32970"/>
    <w:rsid w:val="00B34893"/>
    <w:rsid w:val="00B413AF"/>
    <w:rsid w:val="00B42D4F"/>
    <w:rsid w:val="00B4379D"/>
    <w:rsid w:val="00B44EEE"/>
    <w:rsid w:val="00B51097"/>
    <w:rsid w:val="00B5217B"/>
    <w:rsid w:val="00B55631"/>
    <w:rsid w:val="00B57A68"/>
    <w:rsid w:val="00B57F42"/>
    <w:rsid w:val="00B6094A"/>
    <w:rsid w:val="00B63678"/>
    <w:rsid w:val="00B65478"/>
    <w:rsid w:val="00B722E2"/>
    <w:rsid w:val="00B7683B"/>
    <w:rsid w:val="00B768C0"/>
    <w:rsid w:val="00B77464"/>
    <w:rsid w:val="00B77488"/>
    <w:rsid w:val="00B7752F"/>
    <w:rsid w:val="00B80C20"/>
    <w:rsid w:val="00B8222D"/>
    <w:rsid w:val="00B82B15"/>
    <w:rsid w:val="00B83AD3"/>
    <w:rsid w:val="00B8632C"/>
    <w:rsid w:val="00B87E33"/>
    <w:rsid w:val="00B90DCD"/>
    <w:rsid w:val="00B913D4"/>
    <w:rsid w:val="00B934B7"/>
    <w:rsid w:val="00BA2CF4"/>
    <w:rsid w:val="00BA34F7"/>
    <w:rsid w:val="00BA4059"/>
    <w:rsid w:val="00BA4519"/>
    <w:rsid w:val="00BB04F8"/>
    <w:rsid w:val="00BB05A2"/>
    <w:rsid w:val="00BB0DB3"/>
    <w:rsid w:val="00BB1006"/>
    <w:rsid w:val="00BC3148"/>
    <w:rsid w:val="00BC3C7B"/>
    <w:rsid w:val="00BC5981"/>
    <w:rsid w:val="00BC7792"/>
    <w:rsid w:val="00BD1CF0"/>
    <w:rsid w:val="00BD1F66"/>
    <w:rsid w:val="00BD2F74"/>
    <w:rsid w:val="00BD62EA"/>
    <w:rsid w:val="00BE4AB9"/>
    <w:rsid w:val="00BE4C2D"/>
    <w:rsid w:val="00BE4D55"/>
    <w:rsid w:val="00BE78F9"/>
    <w:rsid w:val="00BE7D7A"/>
    <w:rsid w:val="00BF16FE"/>
    <w:rsid w:val="00BF637B"/>
    <w:rsid w:val="00BF7699"/>
    <w:rsid w:val="00BF7A3F"/>
    <w:rsid w:val="00C003B0"/>
    <w:rsid w:val="00C00A8F"/>
    <w:rsid w:val="00C00B23"/>
    <w:rsid w:val="00C00EFE"/>
    <w:rsid w:val="00C02F0A"/>
    <w:rsid w:val="00C03807"/>
    <w:rsid w:val="00C10F42"/>
    <w:rsid w:val="00C12726"/>
    <w:rsid w:val="00C13B4C"/>
    <w:rsid w:val="00C14092"/>
    <w:rsid w:val="00C20C6A"/>
    <w:rsid w:val="00C234EA"/>
    <w:rsid w:val="00C23E28"/>
    <w:rsid w:val="00C25018"/>
    <w:rsid w:val="00C26C98"/>
    <w:rsid w:val="00C350D5"/>
    <w:rsid w:val="00C37CE2"/>
    <w:rsid w:val="00C41D17"/>
    <w:rsid w:val="00C42D4B"/>
    <w:rsid w:val="00C4424A"/>
    <w:rsid w:val="00C44EA2"/>
    <w:rsid w:val="00C45408"/>
    <w:rsid w:val="00C45552"/>
    <w:rsid w:val="00C465FD"/>
    <w:rsid w:val="00C5136B"/>
    <w:rsid w:val="00C52A75"/>
    <w:rsid w:val="00C659C5"/>
    <w:rsid w:val="00C722EE"/>
    <w:rsid w:val="00C72E8B"/>
    <w:rsid w:val="00C73484"/>
    <w:rsid w:val="00C75F15"/>
    <w:rsid w:val="00C77385"/>
    <w:rsid w:val="00C77825"/>
    <w:rsid w:val="00C80449"/>
    <w:rsid w:val="00C849E9"/>
    <w:rsid w:val="00C86F3D"/>
    <w:rsid w:val="00C9399B"/>
    <w:rsid w:val="00C93AFA"/>
    <w:rsid w:val="00CA2483"/>
    <w:rsid w:val="00CA4B97"/>
    <w:rsid w:val="00CA5380"/>
    <w:rsid w:val="00CB05D6"/>
    <w:rsid w:val="00CB3E7C"/>
    <w:rsid w:val="00CB4C67"/>
    <w:rsid w:val="00CC00AB"/>
    <w:rsid w:val="00CC1CD0"/>
    <w:rsid w:val="00CC24F7"/>
    <w:rsid w:val="00CC2A76"/>
    <w:rsid w:val="00CC5376"/>
    <w:rsid w:val="00CC7BA7"/>
    <w:rsid w:val="00CD000B"/>
    <w:rsid w:val="00CD0F7D"/>
    <w:rsid w:val="00CD17A9"/>
    <w:rsid w:val="00CD1D67"/>
    <w:rsid w:val="00CD3084"/>
    <w:rsid w:val="00CD43BD"/>
    <w:rsid w:val="00CD4B9E"/>
    <w:rsid w:val="00CD6F81"/>
    <w:rsid w:val="00CE0B65"/>
    <w:rsid w:val="00CE19E1"/>
    <w:rsid w:val="00CE5923"/>
    <w:rsid w:val="00CE61D5"/>
    <w:rsid w:val="00CF2B7E"/>
    <w:rsid w:val="00CF53E4"/>
    <w:rsid w:val="00D0134B"/>
    <w:rsid w:val="00D06C03"/>
    <w:rsid w:val="00D1198D"/>
    <w:rsid w:val="00D14AA0"/>
    <w:rsid w:val="00D157EC"/>
    <w:rsid w:val="00D23585"/>
    <w:rsid w:val="00D26094"/>
    <w:rsid w:val="00D31474"/>
    <w:rsid w:val="00D35504"/>
    <w:rsid w:val="00D43208"/>
    <w:rsid w:val="00D50570"/>
    <w:rsid w:val="00D51001"/>
    <w:rsid w:val="00D62DF7"/>
    <w:rsid w:val="00D650B4"/>
    <w:rsid w:val="00D6525B"/>
    <w:rsid w:val="00D70855"/>
    <w:rsid w:val="00D7293B"/>
    <w:rsid w:val="00D72C0E"/>
    <w:rsid w:val="00D756C3"/>
    <w:rsid w:val="00D7727B"/>
    <w:rsid w:val="00D819FD"/>
    <w:rsid w:val="00D83703"/>
    <w:rsid w:val="00D83A9D"/>
    <w:rsid w:val="00D848DE"/>
    <w:rsid w:val="00D8660E"/>
    <w:rsid w:val="00D86787"/>
    <w:rsid w:val="00D8793C"/>
    <w:rsid w:val="00D9442F"/>
    <w:rsid w:val="00D950AC"/>
    <w:rsid w:val="00D97D6C"/>
    <w:rsid w:val="00DA0A61"/>
    <w:rsid w:val="00DA0C78"/>
    <w:rsid w:val="00DA17CA"/>
    <w:rsid w:val="00DA1E11"/>
    <w:rsid w:val="00DA3770"/>
    <w:rsid w:val="00DA4E0A"/>
    <w:rsid w:val="00DA53F2"/>
    <w:rsid w:val="00DB0353"/>
    <w:rsid w:val="00DB18CC"/>
    <w:rsid w:val="00DB3F37"/>
    <w:rsid w:val="00DB48C3"/>
    <w:rsid w:val="00DB595E"/>
    <w:rsid w:val="00DB68EF"/>
    <w:rsid w:val="00DB6ACC"/>
    <w:rsid w:val="00DB6F02"/>
    <w:rsid w:val="00DC0CD6"/>
    <w:rsid w:val="00DC204F"/>
    <w:rsid w:val="00DC42E3"/>
    <w:rsid w:val="00DC4B66"/>
    <w:rsid w:val="00DD1EE1"/>
    <w:rsid w:val="00DD223B"/>
    <w:rsid w:val="00DD2E8E"/>
    <w:rsid w:val="00DD5442"/>
    <w:rsid w:val="00DD5BC7"/>
    <w:rsid w:val="00DE2C3B"/>
    <w:rsid w:val="00DF2576"/>
    <w:rsid w:val="00DF59D6"/>
    <w:rsid w:val="00E02806"/>
    <w:rsid w:val="00E0360C"/>
    <w:rsid w:val="00E066B1"/>
    <w:rsid w:val="00E07F07"/>
    <w:rsid w:val="00E10D4C"/>
    <w:rsid w:val="00E11667"/>
    <w:rsid w:val="00E11CC7"/>
    <w:rsid w:val="00E173CE"/>
    <w:rsid w:val="00E202DA"/>
    <w:rsid w:val="00E22133"/>
    <w:rsid w:val="00E23DC3"/>
    <w:rsid w:val="00E259AB"/>
    <w:rsid w:val="00E26FB7"/>
    <w:rsid w:val="00E33096"/>
    <w:rsid w:val="00E33724"/>
    <w:rsid w:val="00E37452"/>
    <w:rsid w:val="00E40117"/>
    <w:rsid w:val="00E4013C"/>
    <w:rsid w:val="00E428F4"/>
    <w:rsid w:val="00E53E91"/>
    <w:rsid w:val="00E56C85"/>
    <w:rsid w:val="00E63EE8"/>
    <w:rsid w:val="00E648D6"/>
    <w:rsid w:val="00E71A11"/>
    <w:rsid w:val="00E71B07"/>
    <w:rsid w:val="00E73AE8"/>
    <w:rsid w:val="00E74BA4"/>
    <w:rsid w:val="00E75365"/>
    <w:rsid w:val="00E77C29"/>
    <w:rsid w:val="00E81635"/>
    <w:rsid w:val="00E819A2"/>
    <w:rsid w:val="00E819CB"/>
    <w:rsid w:val="00E82259"/>
    <w:rsid w:val="00E83396"/>
    <w:rsid w:val="00E867D6"/>
    <w:rsid w:val="00E86DFC"/>
    <w:rsid w:val="00E87748"/>
    <w:rsid w:val="00E92314"/>
    <w:rsid w:val="00E926C3"/>
    <w:rsid w:val="00EA7DC5"/>
    <w:rsid w:val="00EB1F24"/>
    <w:rsid w:val="00EB6D44"/>
    <w:rsid w:val="00EB7A6A"/>
    <w:rsid w:val="00EC32DC"/>
    <w:rsid w:val="00ED59D9"/>
    <w:rsid w:val="00ED5C1F"/>
    <w:rsid w:val="00EE0924"/>
    <w:rsid w:val="00EE1C50"/>
    <w:rsid w:val="00EE79DB"/>
    <w:rsid w:val="00EF20A3"/>
    <w:rsid w:val="00EF2426"/>
    <w:rsid w:val="00EF44A5"/>
    <w:rsid w:val="00EF6659"/>
    <w:rsid w:val="00EF7093"/>
    <w:rsid w:val="00EF70EA"/>
    <w:rsid w:val="00EF7954"/>
    <w:rsid w:val="00F00F92"/>
    <w:rsid w:val="00F068C8"/>
    <w:rsid w:val="00F105E2"/>
    <w:rsid w:val="00F13370"/>
    <w:rsid w:val="00F14AFD"/>
    <w:rsid w:val="00F16F4E"/>
    <w:rsid w:val="00F2136B"/>
    <w:rsid w:val="00F2424B"/>
    <w:rsid w:val="00F247F1"/>
    <w:rsid w:val="00F24B3D"/>
    <w:rsid w:val="00F26C21"/>
    <w:rsid w:val="00F3107B"/>
    <w:rsid w:val="00F34A9B"/>
    <w:rsid w:val="00F40202"/>
    <w:rsid w:val="00F425CF"/>
    <w:rsid w:val="00F42990"/>
    <w:rsid w:val="00F429CC"/>
    <w:rsid w:val="00F42F8E"/>
    <w:rsid w:val="00F44EAE"/>
    <w:rsid w:val="00F45BDE"/>
    <w:rsid w:val="00F45EBA"/>
    <w:rsid w:val="00F475C5"/>
    <w:rsid w:val="00F52C60"/>
    <w:rsid w:val="00F616AE"/>
    <w:rsid w:val="00F63575"/>
    <w:rsid w:val="00F81895"/>
    <w:rsid w:val="00F85ED9"/>
    <w:rsid w:val="00F95EA1"/>
    <w:rsid w:val="00FA032B"/>
    <w:rsid w:val="00FA3D73"/>
    <w:rsid w:val="00FA5449"/>
    <w:rsid w:val="00FA6329"/>
    <w:rsid w:val="00FB0165"/>
    <w:rsid w:val="00FB117F"/>
    <w:rsid w:val="00FB1B65"/>
    <w:rsid w:val="00FB2EAB"/>
    <w:rsid w:val="00FB6059"/>
    <w:rsid w:val="00FB6EAC"/>
    <w:rsid w:val="00FC1529"/>
    <w:rsid w:val="00FD2284"/>
    <w:rsid w:val="00FE1382"/>
    <w:rsid w:val="00FE35B6"/>
    <w:rsid w:val="00FE57E1"/>
    <w:rsid w:val="00FE5A3F"/>
    <w:rsid w:val="00FF2D7B"/>
    <w:rsid w:val="00FF2FE9"/>
    <w:rsid w:val="00FF7138"/>
    <w:rsid w:val="00FF7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FF093"/>
  <w15:docId w15:val="{71951ED7-DC5C-4BD8-B0AA-433CAA5E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4A4234"/>
    <w:pPr>
      <w:keepNext/>
      <w:numPr>
        <w:numId w:val="1"/>
      </w:numPr>
      <w:pBdr>
        <w:bottom w:val="single" w:sz="4" w:space="1" w:color="auto"/>
      </w:pBdr>
      <w:spacing w:before="240"/>
      <w:jc w:val="left"/>
      <w:outlineLvl w:val="0"/>
    </w:pPr>
    <w:rPr>
      <w:rFonts w:eastAsia="MS Gothic" w:cs="Mangal"/>
      <w:b/>
      <w:color w:val="17365D" w:themeColor="text2" w:themeShade="BF"/>
      <w:sz w:val="36"/>
      <w:szCs w:val="36"/>
    </w:rPr>
  </w:style>
  <w:style w:type="paragraph" w:styleId="Heading2">
    <w:name w:val="heading 2"/>
    <w:basedOn w:val="Normal"/>
    <w:next w:val="Normal"/>
    <w:qFormat/>
    <w:rsid w:val="00CD0F7D"/>
    <w:pPr>
      <w:keepNext/>
      <w:numPr>
        <w:ilvl w:val="1"/>
        <w:numId w:val="1"/>
      </w:numPr>
      <w:spacing w:before="240"/>
      <w:jc w:val="left"/>
      <w:outlineLvl w:val="1"/>
    </w:pPr>
    <w:rPr>
      <w:rFonts w:eastAsia="MS Gothic" w:cs="Mangal"/>
      <w:b/>
      <w:color w:val="17365D" w:themeColor="text2" w:themeShade="BF"/>
      <w:sz w:val="26"/>
      <w:szCs w:val="26"/>
    </w:rPr>
  </w:style>
  <w:style w:type="paragraph" w:styleId="Heading3">
    <w:name w:val="heading 3"/>
    <w:basedOn w:val="Normal"/>
    <w:next w:val="Normal"/>
    <w:qFormat/>
    <w:rsid w:val="00CD0F7D"/>
    <w:pPr>
      <w:keepNext/>
      <w:tabs>
        <w:tab w:val="num" w:pos="720"/>
      </w:tabs>
      <w:spacing w:before="240"/>
      <w:jc w:val="left"/>
      <w:outlineLvl w:val="2"/>
    </w:pPr>
    <w:rPr>
      <w:rFonts w:eastAsia="MS Gothic" w:cs="Times New Roman"/>
      <w:b/>
      <w:color w:val="365F91" w:themeColor="accent1" w:themeShade="BF"/>
      <w:sz w:val="24"/>
      <w:szCs w:val="24"/>
    </w:rPr>
  </w:style>
  <w:style w:type="paragraph" w:styleId="Heading4">
    <w:name w:val="heading 4"/>
    <w:basedOn w:val="Normal"/>
    <w:next w:val="Normal"/>
    <w:link w:val="Heading4Char"/>
    <w:autoRedefine/>
    <w:qFormat/>
    <w:rsid w:val="00CD0F7D"/>
    <w:pPr>
      <w:keepNext/>
      <w:spacing w:before="180"/>
      <w:outlineLvl w:val="3"/>
    </w:pPr>
    <w:rPr>
      <w:b/>
      <w:bCs/>
      <w:color w:val="0070C0"/>
      <w:spacing w:val="20"/>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uiPriority w:val="36"/>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DB6ACC"/>
    <w:rPr>
      <w:bCs/>
      <w:i/>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tabs>
        <w:tab w:val="clear" w:pos="720"/>
      </w:tabs>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customStyle="1" w:styleId="Heading4Char">
    <w:name w:val="Heading 4 Char"/>
    <w:basedOn w:val="DefaultParagraphFont"/>
    <w:link w:val="Heading4"/>
    <w:rsid w:val="00CD0F7D"/>
    <w:rPr>
      <w:rFonts w:ascii="Tahoma" w:eastAsia="MS Mincho" w:hAnsi="Tahoma" w:cs="Calibri"/>
      <w:b/>
      <w:bCs/>
      <w:color w:val="0070C0"/>
      <w:spacing w:val="20"/>
      <w:szCs w:val="16"/>
      <w:lang w:eastAsia="hi-IN" w:bidi="hi-IN"/>
    </w:rPr>
  </w:style>
  <w:style w:type="paragraph" w:styleId="NormalWeb">
    <w:name w:val="Normal (Web)"/>
    <w:basedOn w:val="Normal"/>
    <w:uiPriority w:val="99"/>
    <w:semiHidden/>
    <w:unhideWhenUsed/>
    <w:rsid w:val="006A70E9"/>
    <w:pPr>
      <w:widowControl/>
      <w:suppressAutoHyphens w:val="0"/>
      <w:spacing w:before="100" w:beforeAutospacing="1" w:after="100" w:afterAutospacing="1" w:line="240" w:lineRule="auto"/>
      <w:jc w:val="left"/>
    </w:pPr>
    <w:rPr>
      <w:rFonts w:ascii="Times New Roman" w:eastAsiaTheme="minorEastAsia" w:hAnsi="Times New Roman" w:cs="Times New Roman"/>
      <w:sz w:val="24"/>
      <w:szCs w:val="24"/>
      <w:lang w:eastAsia="en-US" w:bidi="ar-SA"/>
    </w:rPr>
  </w:style>
  <w:style w:type="character" w:styleId="UnresolvedMention">
    <w:name w:val="Unresolved Mention"/>
    <w:basedOn w:val="DefaultParagraphFont"/>
    <w:uiPriority w:val="99"/>
    <w:semiHidden/>
    <w:unhideWhenUsed/>
    <w:rsid w:val="001F6143"/>
    <w:rPr>
      <w:color w:val="605E5C"/>
      <w:shd w:val="clear" w:color="auto" w:fill="E1DFDD"/>
    </w:rPr>
  </w:style>
  <w:style w:type="character" w:styleId="FollowedHyperlink">
    <w:name w:val="FollowedHyperlink"/>
    <w:basedOn w:val="DefaultParagraphFont"/>
    <w:semiHidden/>
    <w:unhideWhenUsed/>
    <w:rsid w:val="00EE79DB"/>
    <w:rPr>
      <w:color w:val="800080" w:themeColor="followedHyperlink"/>
      <w:u w:val="single"/>
    </w:rPr>
  </w:style>
  <w:style w:type="table" w:customStyle="1" w:styleId="TipTable">
    <w:name w:val="Tip Table"/>
    <w:basedOn w:val="TableNormal"/>
    <w:uiPriority w:val="99"/>
    <w:rsid w:val="00222F9F"/>
    <w:rPr>
      <w:rFonts w:asciiTheme="minorHAnsi" w:eastAsiaTheme="minorHAnsi" w:hAnsiTheme="minorHAnsi" w:cstheme="minorBidi"/>
      <w:color w:val="404040" w:themeColor="text1" w:themeTint="BF"/>
      <w:sz w:val="18"/>
      <w:szCs w:val="18"/>
      <w:lang w:eastAsia="ja-JP"/>
    </w:rPr>
    <w:tblPr>
      <w:tblCellMar>
        <w:top w:w="144" w:type="dxa"/>
        <w:left w:w="0" w:type="dxa"/>
        <w:right w:w="0" w:type="dxa"/>
      </w:tblCellMar>
    </w:tblPr>
    <w:tcPr>
      <w:shd w:val="clear" w:color="auto" w:fill="DBE5F1" w:themeFill="accent1" w:themeFillTint="33"/>
    </w:tcPr>
    <w:tblStylePr w:type="firstCol">
      <w:pPr>
        <w:wordWrap/>
        <w:jc w:val="center"/>
      </w:pPr>
    </w:tblStylePr>
  </w:style>
  <w:style w:type="paragraph" w:customStyle="1" w:styleId="TipText">
    <w:name w:val="Tip Text"/>
    <w:basedOn w:val="Normal"/>
    <w:uiPriority w:val="99"/>
    <w:qFormat/>
    <w:rsid w:val="009164D1"/>
    <w:pPr>
      <w:widowControl/>
      <w:suppressAutoHyphens w:val="0"/>
      <w:spacing w:after="160" w:line="264" w:lineRule="auto"/>
      <w:ind w:right="576"/>
      <w:jc w:val="left"/>
    </w:pPr>
    <w:rPr>
      <w:rFonts w:asciiTheme="minorHAnsi" w:eastAsiaTheme="minorHAnsi" w:hAnsiTheme="minorHAnsi" w:cstheme="minorBidi"/>
      <w:i/>
      <w:iCs/>
      <w:color w:val="595959" w:themeColor="text1" w:themeTint="A6"/>
      <w:sz w:val="24"/>
      <w:szCs w:val="16"/>
      <w:lang w:eastAsia="ja-JP" w:bidi="ar-SA"/>
    </w:rPr>
  </w:style>
  <w:style w:type="paragraph" w:styleId="ListBullet">
    <w:name w:val="List Bullet"/>
    <w:basedOn w:val="Normal"/>
    <w:uiPriority w:val="1"/>
    <w:unhideWhenUsed/>
    <w:qFormat/>
    <w:rsid w:val="00222F9F"/>
    <w:pPr>
      <w:widowControl/>
      <w:numPr>
        <w:numId w:val="40"/>
      </w:numPr>
      <w:suppressAutoHyphens w:val="0"/>
      <w:spacing w:after="60" w:line="288" w:lineRule="auto"/>
      <w:jc w:val="left"/>
    </w:pPr>
    <w:rPr>
      <w:rFonts w:asciiTheme="minorHAnsi" w:eastAsiaTheme="minorHAnsi" w:hAnsiTheme="minorHAnsi" w:cstheme="minorBidi"/>
      <w:color w:val="404040" w:themeColor="text1" w:themeTint="BF"/>
      <w:sz w:val="18"/>
      <w:szCs w:val="18"/>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46104">
      <w:bodyDiv w:val="1"/>
      <w:marLeft w:val="0"/>
      <w:marRight w:val="0"/>
      <w:marTop w:val="0"/>
      <w:marBottom w:val="0"/>
      <w:divBdr>
        <w:top w:val="none" w:sz="0" w:space="0" w:color="auto"/>
        <w:left w:val="none" w:sz="0" w:space="0" w:color="auto"/>
        <w:bottom w:val="none" w:sz="0" w:space="0" w:color="auto"/>
        <w:right w:val="none" w:sz="0" w:space="0" w:color="auto"/>
      </w:divBdr>
    </w:div>
    <w:div w:id="382483914">
      <w:bodyDiv w:val="1"/>
      <w:marLeft w:val="0"/>
      <w:marRight w:val="0"/>
      <w:marTop w:val="0"/>
      <w:marBottom w:val="0"/>
      <w:divBdr>
        <w:top w:val="none" w:sz="0" w:space="0" w:color="auto"/>
        <w:left w:val="none" w:sz="0" w:space="0" w:color="auto"/>
        <w:bottom w:val="none" w:sz="0" w:space="0" w:color="auto"/>
        <w:right w:val="none" w:sz="0" w:space="0" w:color="auto"/>
      </w:divBdr>
    </w:div>
    <w:div w:id="494301450">
      <w:bodyDiv w:val="1"/>
      <w:marLeft w:val="0"/>
      <w:marRight w:val="0"/>
      <w:marTop w:val="0"/>
      <w:marBottom w:val="0"/>
      <w:divBdr>
        <w:top w:val="none" w:sz="0" w:space="0" w:color="auto"/>
        <w:left w:val="none" w:sz="0" w:space="0" w:color="auto"/>
        <w:bottom w:val="none" w:sz="0" w:space="0" w:color="auto"/>
        <w:right w:val="none" w:sz="0" w:space="0" w:color="auto"/>
      </w:divBdr>
    </w:div>
    <w:div w:id="810558809">
      <w:bodyDiv w:val="1"/>
      <w:marLeft w:val="0"/>
      <w:marRight w:val="0"/>
      <w:marTop w:val="0"/>
      <w:marBottom w:val="0"/>
      <w:divBdr>
        <w:top w:val="none" w:sz="0" w:space="0" w:color="auto"/>
        <w:left w:val="none" w:sz="0" w:space="0" w:color="auto"/>
        <w:bottom w:val="none" w:sz="0" w:space="0" w:color="auto"/>
        <w:right w:val="none" w:sz="0" w:space="0" w:color="auto"/>
      </w:divBdr>
    </w:div>
    <w:div w:id="1128545574">
      <w:bodyDiv w:val="1"/>
      <w:marLeft w:val="0"/>
      <w:marRight w:val="0"/>
      <w:marTop w:val="0"/>
      <w:marBottom w:val="0"/>
      <w:divBdr>
        <w:top w:val="none" w:sz="0" w:space="0" w:color="auto"/>
        <w:left w:val="none" w:sz="0" w:space="0" w:color="auto"/>
        <w:bottom w:val="none" w:sz="0" w:space="0" w:color="auto"/>
        <w:right w:val="none" w:sz="0" w:space="0" w:color="auto"/>
      </w:divBdr>
    </w:div>
    <w:div w:id="1377045608">
      <w:bodyDiv w:val="1"/>
      <w:marLeft w:val="0"/>
      <w:marRight w:val="0"/>
      <w:marTop w:val="0"/>
      <w:marBottom w:val="0"/>
      <w:divBdr>
        <w:top w:val="none" w:sz="0" w:space="0" w:color="auto"/>
        <w:left w:val="none" w:sz="0" w:space="0" w:color="auto"/>
        <w:bottom w:val="none" w:sz="0" w:space="0" w:color="auto"/>
        <w:right w:val="none" w:sz="0" w:space="0" w:color="auto"/>
      </w:divBdr>
    </w:div>
    <w:div w:id="1692102419">
      <w:bodyDiv w:val="1"/>
      <w:marLeft w:val="0"/>
      <w:marRight w:val="0"/>
      <w:marTop w:val="0"/>
      <w:marBottom w:val="0"/>
      <w:divBdr>
        <w:top w:val="none" w:sz="0" w:space="0" w:color="auto"/>
        <w:left w:val="none" w:sz="0" w:space="0" w:color="auto"/>
        <w:bottom w:val="none" w:sz="0" w:space="0" w:color="auto"/>
        <w:right w:val="none" w:sz="0" w:space="0" w:color="auto"/>
      </w:divBdr>
    </w:div>
    <w:div w:id="199783057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diagramData" Target="diagrams/data1.xml"/><Relationship Id="rId33" Type="http://schemas.openxmlformats.org/officeDocument/2006/relationships/image" Target="media/image12.png"/><Relationship Id="rId2" Type="http://schemas.openxmlformats.org/officeDocument/2006/relationships/numbering" Target="numbering.xml"/><Relationship Id="rId20" Type="http://schemas.openxmlformats.org/officeDocument/2006/relationships/header" Target="header2.xml"/><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1.png"/><Relationship Id="rId5" Type="http://schemas.openxmlformats.org/officeDocument/2006/relationships/webSettings" Target="webSettings.xml"/><Relationship Id="rId23" Type="http://schemas.openxmlformats.org/officeDocument/2006/relationships/header" Target="header3.xml"/><Relationship Id="rId28" Type="http://schemas.openxmlformats.org/officeDocument/2006/relationships/diagramColors" Target="diagrams/colors1.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diagramQuickStyle" Target="diagrams/quickStyle1.xml"/><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2" Type="http://schemas.openxmlformats.org/officeDocument/2006/relationships/image" Target="media/image4.gif"/><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W:\Techlink\Templates\Techlink_Doc_Templat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41D5FE-E997-46CD-84F0-0069E175F886}" type="doc">
      <dgm:prSet loTypeId="urn:microsoft.com/office/officeart/2005/8/layout/equation1" loCatId="process" qsTypeId="urn:microsoft.com/office/officeart/2005/8/quickstyle/simple1" qsCatId="simple" csTypeId="urn:microsoft.com/office/officeart/2005/8/colors/colorful1" csCatId="colorful" phldr="1"/>
      <dgm:spPr/>
    </dgm:pt>
    <dgm:pt modelId="{BB7D931D-DD07-41CF-9626-90904F7AAF7F}">
      <dgm:prSet phldrT="[Text]"/>
      <dgm:spPr/>
      <dgm:t>
        <a:bodyPr/>
        <a:lstStyle/>
        <a:p>
          <a:r>
            <a:rPr lang="en-US"/>
            <a:t>Tên người dùng</a:t>
          </a:r>
        </a:p>
      </dgm:t>
    </dgm:pt>
    <dgm:pt modelId="{F77BF4AA-B243-48BE-9172-14C302037D09}" type="parTrans" cxnId="{99A0B9F9-CB45-4E79-A46E-C5982D6979C4}">
      <dgm:prSet/>
      <dgm:spPr/>
      <dgm:t>
        <a:bodyPr/>
        <a:lstStyle/>
        <a:p>
          <a:endParaRPr lang="en-US"/>
        </a:p>
      </dgm:t>
    </dgm:pt>
    <dgm:pt modelId="{F5225251-EFA2-435D-AA76-146086DC68E2}" type="sibTrans" cxnId="{99A0B9F9-CB45-4E79-A46E-C5982D6979C4}">
      <dgm:prSet/>
      <dgm:spPr/>
      <dgm:t>
        <a:bodyPr/>
        <a:lstStyle/>
        <a:p>
          <a:endParaRPr lang="en-US"/>
        </a:p>
      </dgm:t>
    </dgm:pt>
    <dgm:pt modelId="{1B3D9296-727C-4144-ABB1-9D5D23D3ABA6}">
      <dgm:prSet phldrT="[Text]"/>
      <dgm:spPr/>
      <dgm:t>
        <a:bodyPr/>
        <a:lstStyle/>
        <a:p>
          <a:r>
            <a:rPr lang="en-US"/>
            <a:t>Production Code</a:t>
          </a:r>
        </a:p>
      </dgm:t>
    </dgm:pt>
    <dgm:pt modelId="{918A3486-B98A-45B9-B104-DFDC611D0A02}" type="parTrans" cxnId="{0494E0B5-CAB3-4E09-BEE2-35EC4FEEED47}">
      <dgm:prSet/>
      <dgm:spPr/>
      <dgm:t>
        <a:bodyPr/>
        <a:lstStyle/>
        <a:p>
          <a:endParaRPr lang="en-US"/>
        </a:p>
      </dgm:t>
    </dgm:pt>
    <dgm:pt modelId="{C16154EF-8F86-4B53-8EDD-2F1E65AF42A0}" type="sibTrans" cxnId="{0494E0B5-CAB3-4E09-BEE2-35EC4FEEED47}">
      <dgm:prSet/>
      <dgm:spPr/>
      <dgm:t>
        <a:bodyPr/>
        <a:lstStyle/>
        <a:p>
          <a:endParaRPr lang="en-US"/>
        </a:p>
      </dgm:t>
    </dgm:pt>
    <dgm:pt modelId="{B1733BF6-9C70-4419-AAE4-A005DF1C198E}">
      <dgm:prSet phldrT="[Text]"/>
      <dgm:spPr/>
      <dgm:t>
        <a:bodyPr/>
        <a:lstStyle/>
        <a:p>
          <a:r>
            <a:rPr lang="en-US"/>
            <a:t>KeyCode</a:t>
          </a:r>
        </a:p>
      </dgm:t>
    </dgm:pt>
    <dgm:pt modelId="{DBC8E84F-E9BF-4FED-B572-CC0D2FDEBBA9}" type="parTrans" cxnId="{AA0A5809-CF62-48DD-A630-09E3620D61EC}">
      <dgm:prSet/>
      <dgm:spPr/>
      <dgm:t>
        <a:bodyPr/>
        <a:lstStyle/>
        <a:p>
          <a:endParaRPr lang="en-US"/>
        </a:p>
      </dgm:t>
    </dgm:pt>
    <dgm:pt modelId="{680FB9E2-17DB-4966-A9EA-121002B55453}" type="sibTrans" cxnId="{AA0A5809-CF62-48DD-A630-09E3620D61EC}">
      <dgm:prSet/>
      <dgm:spPr/>
      <dgm:t>
        <a:bodyPr/>
        <a:lstStyle/>
        <a:p>
          <a:endParaRPr lang="en-US"/>
        </a:p>
      </dgm:t>
    </dgm:pt>
    <dgm:pt modelId="{8A88A452-22CF-43EF-B35B-2406379C457A}" type="pres">
      <dgm:prSet presAssocID="{B441D5FE-E997-46CD-84F0-0069E175F886}" presName="linearFlow" presStyleCnt="0">
        <dgm:presLayoutVars>
          <dgm:dir/>
          <dgm:resizeHandles val="exact"/>
        </dgm:presLayoutVars>
      </dgm:prSet>
      <dgm:spPr/>
    </dgm:pt>
    <dgm:pt modelId="{ACC54107-1E79-4B2C-8FBF-1038E8F80955}" type="pres">
      <dgm:prSet presAssocID="{BB7D931D-DD07-41CF-9626-90904F7AAF7F}" presName="node" presStyleLbl="node1" presStyleIdx="0" presStyleCnt="3">
        <dgm:presLayoutVars>
          <dgm:bulletEnabled val="1"/>
        </dgm:presLayoutVars>
      </dgm:prSet>
      <dgm:spPr/>
    </dgm:pt>
    <dgm:pt modelId="{F6749E12-BFEF-4E18-9725-3DD949B49776}" type="pres">
      <dgm:prSet presAssocID="{F5225251-EFA2-435D-AA76-146086DC68E2}" presName="spacerL" presStyleCnt="0"/>
      <dgm:spPr/>
    </dgm:pt>
    <dgm:pt modelId="{F0CB6E8C-BC3D-4B83-B7EA-D820FA9676F2}" type="pres">
      <dgm:prSet presAssocID="{F5225251-EFA2-435D-AA76-146086DC68E2}" presName="sibTrans" presStyleLbl="sibTrans2D1" presStyleIdx="0" presStyleCnt="2"/>
      <dgm:spPr/>
    </dgm:pt>
    <dgm:pt modelId="{96E9C3D3-E5D4-4DDC-B62B-FCC9238835EC}" type="pres">
      <dgm:prSet presAssocID="{F5225251-EFA2-435D-AA76-146086DC68E2}" presName="spacerR" presStyleCnt="0"/>
      <dgm:spPr/>
    </dgm:pt>
    <dgm:pt modelId="{DE4B367D-3EF9-49F5-ADC9-596E1ED275CE}" type="pres">
      <dgm:prSet presAssocID="{1B3D9296-727C-4144-ABB1-9D5D23D3ABA6}" presName="node" presStyleLbl="node1" presStyleIdx="1" presStyleCnt="3">
        <dgm:presLayoutVars>
          <dgm:bulletEnabled val="1"/>
        </dgm:presLayoutVars>
      </dgm:prSet>
      <dgm:spPr/>
    </dgm:pt>
    <dgm:pt modelId="{7E094616-D2CA-49B0-AE17-55F1FF35A90C}" type="pres">
      <dgm:prSet presAssocID="{C16154EF-8F86-4B53-8EDD-2F1E65AF42A0}" presName="spacerL" presStyleCnt="0"/>
      <dgm:spPr/>
    </dgm:pt>
    <dgm:pt modelId="{3CF205DB-D754-4EAF-BF1E-2AAE753E7526}" type="pres">
      <dgm:prSet presAssocID="{C16154EF-8F86-4B53-8EDD-2F1E65AF42A0}" presName="sibTrans" presStyleLbl="sibTrans2D1" presStyleIdx="1" presStyleCnt="2"/>
      <dgm:spPr/>
    </dgm:pt>
    <dgm:pt modelId="{C172B23F-849F-41F0-A566-119D928FDC66}" type="pres">
      <dgm:prSet presAssocID="{C16154EF-8F86-4B53-8EDD-2F1E65AF42A0}" presName="spacerR" presStyleCnt="0"/>
      <dgm:spPr/>
    </dgm:pt>
    <dgm:pt modelId="{C2FA5BBB-D4FB-49C5-B076-843C4763FDA7}" type="pres">
      <dgm:prSet presAssocID="{B1733BF6-9C70-4419-AAE4-A005DF1C198E}" presName="node" presStyleLbl="node1" presStyleIdx="2" presStyleCnt="3">
        <dgm:presLayoutVars>
          <dgm:bulletEnabled val="1"/>
        </dgm:presLayoutVars>
      </dgm:prSet>
      <dgm:spPr/>
    </dgm:pt>
  </dgm:ptLst>
  <dgm:cxnLst>
    <dgm:cxn modelId="{88DDE705-EE61-4AAB-A061-1EA7C115F82A}" type="presOf" srcId="{BB7D931D-DD07-41CF-9626-90904F7AAF7F}" destId="{ACC54107-1E79-4B2C-8FBF-1038E8F80955}" srcOrd="0" destOrd="0" presId="urn:microsoft.com/office/officeart/2005/8/layout/equation1"/>
    <dgm:cxn modelId="{AA0A5809-CF62-48DD-A630-09E3620D61EC}" srcId="{B441D5FE-E997-46CD-84F0-0069E175F886}" destId="{B1733BF6-9C70-4419-AAE4-A005DF1C198E}" srcOrd="2" destOrd="0" parTransId="{DBC8E84F-E9BF-4FED-B572-CC0D2FDEBBA9}" sibTransId="{680FB9E2-17DB-4966-A9EA-121002B55453}"/>
    <dgm:cxn modelId="{4F442E0C-F9BD-4A8A-AFB1-17C2F5D67A99}" type="presOf" srcId="{B1733BF6-9C70-4419-AAE4-A005DF1C198E}" destId="{C2FA5BBB-D4FB-49C5-B076-843C4763FDA7}" srcOrd="0" destOrd="0" presId="urn:microsoft.com/office/officeart/2005/8/layout/equation1"/>
    <dgm:cxn modelId="{E0D7F933-27D0-4DB7-80DC-DD8D3BD518EA}" type="presOf" srcId="{1B3D9296-727C-4144-ABB1-9D5D23D3ABA6}" destId="{DE4B367D-3EF9-49F5-ADC9-596E1ED275CE}" srcOrd="0" destOrd="0" presId="urn:microsoft.com/office/officeart/2005/8/layout/equation1"/>
    <dgm:cxn modelId="{34D0A667-B876-4DE7-B6D5-F421302E954C}" type="presOf" srcId="{C16154EF-8F86-4B53-8EDD-2F1E65AF42A0}" destId="{3CF205DB-D754-4EAF-BF1E-2AAE753E7526}" srcOrd="0" destOrd="0" presId="urn:microsoft.com/office/officeart/2005/8/layout/equation1"/>
    <dgm:cxn modelId="{0494E0B5-CAB3-4E09-BEE2-35EC4FEEED47}" srcId="{B441D5FE-E997-46CD-84F0-0069E175F886}" destId="{1B3D9296-727C-4144-ABB1-9D5D23D3ABA6}" srcOrd="1" destOrd="0" parTransId="{918A3486-B98A-45B9-B104-DFDC611D0A02}" sibTransId="{C16154EF-8F86-4B53-8EDD-2F1E65AF42A0}"/>
    <dgm:cxn modelId="{1A691BEA-FA09-41CD-9D3F-6E455E6A6429}" type="presOf" srcId="{B441D5FE-E997-46CD-84F0-0069E175F886}" destId="{8A88A452-22CF-43EF-B35B-2406379C457A}" srcOrd="0" destOrd="0" presId="urn:microsoft.com/office/officeart/2005/8/layout/equation1"/>
    <dgm:cxn modelId="{99A0B9F9-CB45-4E79-A46E-C5982D6979C4}" srcId="{B441D5FE-E997-46CD-84F0-0069E175F886}" destId="{BB7D931D-DD07-41CF-9626-90904F7AAF7F}" srcOrd="0" destOrd="0" parTransId="{F77BF4AA-B243-48BE-9172-14C302037D09}" sibTransId="{F5225251-EFA2-435D-AA76-146086DC68E2}"/>
    <dgm:cxn modelId="{147DBAFF-67CA-432C-9DFC-C1D825779E25}" type="presOf" srcId="{F5225251-EFA2-435D-AA76-146086DC68E2}" destId="{F0CB6E8C-BC3D-4B83-B7EA-D820FA9676F2}" srcOrd="0" destOrd="0" presId="urn:microsoft.com/office/officeart/2005/8/layout/equation1"/>
    <dgm:cxn modelId="{9F33C043-D468-4270-BE48-9716738DB945}" type="presParOf" srcId="{8A88A452-22CF-43EF-B35B-2406379C457A}" destId="{ACC54107-1E79-4B2C-8FBF-1038E8F80955}" srcOrd="0" destOrd="0" presId="urn:microsoft.com/office/officeart/2005/8/layout/equation1"/>
    <dgm:cxn modelId="{E0A8B015-9470-4763-A824-FDD4068C5DE7}" type="presParOf" srcId="{8A88A452-22CF-43EF-B35B-2406379C457A}" destId="{F6749E12-BFEF-4E18-9725-3DD949B49776}" srcOrd="1" destOrd="0" presId="urn:microsoft.com/office/officeart/2005/8/layout/equation1"/>
    <dgm:cxn modelId="{EE23396D-9C0E-47A3-9CAE-4B6F29763CDC}" type="presParOf" srcId="{8A88A452-22CF-43EF-B35B-2406379C457A}" destId="{F0CB6E8C-BC3D-4B83-B7EA-D820FA9676F2}" srcOrd="2" destOrd="0" presId="urn:microsoft.com/office/officeart/2005/8/layout/equation1"/>
    <dgm:cxn modelId="{75F35A74-E8F8-4F0E-ACFD-463E20C3346C}" type="presParOf" srcId="{8A88A452-22CF-43EF-B35B-2406379C457A}" destId="{96E9C3D3-E5D4-4DDC-B62B-FCC9238835EC}" srcOrd="3" destOrd="0" presId="urn:microsoft.com/office/officeart/2005/8/layout/equation1"/>
    <dgm:cxn modelId="{A1BD9EF6-BD03-4331-9FD3-A9D3D995611D}" type="presParOf" srcId="{8A88A452-22CF-43EF-B35B-2406379C457A}" destId="{DE4B367D-3EF9-49F5-ADC9-596E1ED275CE}" srcOrd="4" destOrd="0" presId="urn:microsoft.com/office/officeart/2005/8/layout/equation1"/>
    <dgm:cxn modelId="{3B7C4E7A-2907-4CB5-9916-8A81A3C03086}" type="presParOf" srcId="{8A88A452-22CF-43EF-B35B-2406379C457A}" destId="{7E094616-D2CA-49B0-AE17-55F1FF35A90C}" srcOrd="5" destOrd="0" presId="urn:microsoft.com/office/officeart/2005/8/layout/equation1"/>
    <dgm:cxn modelId="{E1565713-8A45-4D84-BBCC-84E7E8A0E362}" type="presParOf" srcId="{8A88A452-22CF-43EF-B35B-2406379C457A}" destId="{3CF205DB-D754-4EAF-BF1E-2AAE753E7526}" srcOrd="6" destOrd="0" presId="urn:microsoft.com/office/officeart/2005/8/layout/equation1"/>
    <dgm:cxn modelId="{868DE9EA-3512-4552-91D7-CC73931A1AD0}" type="presParOf" srcId="{8A88A452-22CF-43EF-B35B-2406379C457A}" destId="{C172B23F-849F-41F0-A566-119D928FDC66}" srcOrd="7" destOrd="0" presId="urn:microsoft.com/office/officeart/2005/8/layout/equation1"/>
    <dgm:cxn modelId="{C7014A9A-B5D5-4203-8993-9F2837C466D9}" type="presParOf" srcId="{8A88A452-22CF-43EF-B35B-2406379C457A}" destId="{C2FA5BBB-D4FB-49C5-B076-843C4763FDA7}" srcOrd="8" destOrd="0" presId="urn:microsoft.com/office/officeart/2005/8/layout/equati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54107-1E79-4B2C-8FBF-1038E8F80955}">
      <dsp:nvSpPr>
        <dsp:cNvPr id="0" name=""/>
        <dsp:cNvSpPr/>
      </dsp:nvSpPr>
      <dsp:spPr>
        <a:xfrm>
          <a:off x="806" y="14276"/>
          <a:ext cx="1068726" cy="1068726"/>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Tên người dùng</a:t>
          </a:r>
        </a:p>
      </dsp:txBody>
      <dsp:txXfrm>
        <a:off x="157317" y="170787"/>
        <a:ext cx="755704" cy="755704"/>
      </dsp:txXfrm>
    </dsp:sp>
    <dsp:sp modelId="{F0CB6E8C-BC3D-4B83-B7EA-D820FA9676F2}">
      <dsp:nvSpPr>
        <dsp:cNvPr id="0" name=""/>
        <dsp:cNvSpPr/>
      </dsp:nvSpPr>
      <dsp:spPr>
        <a:xfrm>
          <a:off x="1156313" y="238709"/>
          <a:ext cx="619861" cy="619861"/>
        </a:xfrm>
        <a:prstGeom prst="mathPlus">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238476" y="475744"/>
        <a:ext cx="455535" cy="145791"/>
      </dsp:txXfrm>
    </dsp:sp>
    <dsp:sp modelId="{DE4B367D-3EF9-49F5-ADC9-596E1ED275CE}">
      <dsp:nvSpPr>
        <dsp:cNvPr id="0" name=""/>
        <dsp:cNvSpPr/>
      </dsp:nvSpPr>
      <dsp:spPr>
        <a:xfrm>
          <a:off x="1862955" y="14276"/>
          <a:ext cx="1068726" cy="1068726"/>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Production Code</a:t>
          </a:r>
        </a:p>
      </dsp:txBody>
      <dsp:txXfrm>
        <a:off x="2019466" y="170787"/>
        <a:ext cx="755704" cy="755704"/>
      </dsp:txXfrm>
    </dsp:sp>
    <dsp:sp modelId="{3CF205DB-D754-4EAF-BF1E-2AAE753E7526}">
      <dsp:nvSpPr>
        <dsp:cNvPr id="0" name=""/>
        <dsp:cNvSpPr/>
      </dsp:nvSpPr>
      <dsp:spPr>
        <a:xfrm>
          <a:off x="3018462" y="238709"/>
          <a:ext cx="619861" cy="619861"/>
        </a:xfrm>
        <a:prstGeom prst="mathEqual">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100625" y="366400"/>
        <a:ext cx="455535" cy="364479"/>
      </dsp:txXfrm>
    </dsp:sp>
    <dsp:sp modelId="{C2FA5BBB-D4FB-49C5-B076-843C4763FDA7}">
      <dsp:nvSpPr>
        <dsp:cNvPr id="0" name=""/>
        <dsp:cNvSpPr/>
      </dsp:nvSpPr>
      <dsp:spPr>
        <a:xfrm>
          <a:off x="3725104" y="14276"/>
          <a:ext cx="1068726" cy="1068726"/>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KeyCode</a:t>
          </a:r>
        </a:p>
      </dsp:txBody>
      <dsp:txXfrm>
        <a:off x="3881615" y="170787"/>
        <a:ext cx="755704" cy="755704"/>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0BC7C06-2066-40C4-83A7-D7B4BCA176C9}">
  <we:reference id="wa104381026" version="1.1.0.0" store="en-US" storeType="OMEX"/>
  <we:alternateReferences>
    <we:reference id="WA104381026" version="1.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67243A2-9526-4C95-AEE3-04C67B8D88BF}">
  <we:reference id="wa104312191" version="1.2.0.0" store="en-US" storeType="OMEX"/>
  <we:alternateReferences>
    <we:reference id="WA10431219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17F0D-E8DC-440C-9F5B-83F408CF0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Techlink_Doc_Template.dotx</Template>
  <TotalTime>182</TotalTime>
  <Pages>13</Pages>
  <Words>2967</Words>
  <Characters>16913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Tên sản phẩm</vt:lpstr>
    </vt:vector>
  </TitlesOfParts>
  <Company>SOICT Innovation Club</Company>
  <LinksUpToDate>false</LinksUpToDate>
  <CharactersWithSpaces>19841</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sản phẩm</dc:title>
  <dc:subject>Hướng dẫn sử dụng</dc:subject>
  <dc:creator>Tien Nguyen Duc</dc:creator>
  <cp:keywords/>
  <dc:description>Version 1.0</dc:description>
  <cp:lastModifiedBy>Tien Nguyen Duc</cp:lastModifiedBy>
  <cp:revision>63</cp:revision>
  <cp:lastPrinted>2017-03-09T07:37:00Z</cp:lastPrinted>
  <dcterms:created xsi:type="dcterms:W3CDTF">2020-12-08T13:25:00Z</dcterms:created>
  <dcterms:modified xsi:type="dcterms:W3CDTF">2020-12-09T04:38:00Z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