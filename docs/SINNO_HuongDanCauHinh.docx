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62D3084E" w14:textId="4B8E4E37" w:rsidR="00F34A9B" w:rsidRPr="005C397A" w:rsidRDefault="00AE0042" w:rsidP="0013326D">
      <w:pPr>
        <w:spacing w:line="240" w:lineRule="auto"/>
        <w:jc w:val="left"/>
        <w:rPr>
          <w:b/>
          <w:i/>
          <w:color w:val="2A62A6"/>
          <w:sz w:val="32"/>
          <w:szCs w:val="32"/>
        </w:rPr>
      </w:pPr>
      <w:r>
        <w:rPr>
          <w:b/>
          <w:i/>
          <w:noProof/>
          <w:color w:val="2A62A6"/>
          <w:sz w:val="32"/>
          <w:szCs w:val="32"/>
        </w:rPr>
        <w:drawing>
          <wp:anchor distT="0" distB="0" distL="114300" distR="114300" simplePos="0" relativeHeight="251670528" behindDoc="1" locked="0" layoutInCell="1" allowOverlap="1" wp14:anchorId="4F844315" wp14:editId="3759B9F4">
            <wp:simplePos x="0" y="0"/>
            <wp:positionH relativeFrom="column">
              <wp:posOffset>-173204</wp:posOffset>
            </wp:positionH>
            <wp:positionV relativeFrom="paragraph">
              <wp:posOffset>0</wp:posOffset>
            </wp:positionV>
            <wp:extent cx="876300" cy="876300"/>
            <wp:effectExtent l="0" t="0" r="0" b="0"/>
            <wp:wrapTight wrapText="bothSides">
              <wp:wrapPolygon edited="0">
                <wp:start x="13148" y="0"/>
                <wp:lineTo x="5635" y="4226"/>
                <wp:lineTo x="5165" y="7513"/>
                <wp:lineTo x="10330" y="8452"/>
                <wp:lineTo x="470" y="11270"/>
                <wp:lineTo x="0" y="11270"/>
                <wp:lineTo x="4696" y="15965"/>
                <wp:lineTo x="3757" y="20661"/>
                <wp:lineTo x="9861" y="20661"/>
                <wp:lineTo x="12678" y="19722"/>
                <wp:lineTo x="17843" y="17374"/>
                <wp:lineTo x="17374" y="9391"/>
                <wp:lineTo x="19252" y="7513"/>
                <wp:lineTo x="18783" y="5165"/>
                <wp:lineTo x="15026" y="0"/>
                <wp:lineTo x="13148" y="0"/>
              </wp:wrapPolygon>
            </wp:wrapTight>
            <wp:docPr id="360" name="Picture 360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" name="Picture 359" descr="Shap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4B9E">
        <w:rPr>
          <w:b/>
          <w:i/>
          <w:noProof/>
          <w:color w:val="2A62A6"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57215" behindDoc="1" locked="0" layoutInCell="1" allowOverlap="1" wp14:anchorId="649A8B7E" wp14:editId="05BB7EE8">
                <wp:simplePos x="0" y="0"/>
                <wp:positionH relativeFrom="column">
                  <wp:posOffset>-1178873</wp:posOffset>
                </wp:positionH>
                <wp:positionV relativeFrom="paragraph">
                  <wp:posOffset>-626745</wp:posOffset>
                </wp:positionV>
                <wp:extent cx="7794324" cy="1830686"/>
                <wp:effectExtent l="0" t="0" r="0" b="0"/>
                <wp:wrapNone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94324" cy="1830686"/>
                          <a:chOff x="0" y="0"/>
                          <a:chExt cx="7794324" cy="1830686"/>
                        </a:xfrm>
                      </wpg:grpSpPr>
                      <wps:wsp>
                        <wps:cNvPr id="17" name="Isosceles Triangle 3"/>
                        <wps:cNvSpPr/>
                        <wps:spPr>
                          <a:xfrm rot="10800000">
                            <a:off x="5841242" y="968991"/>
                            <a:ext cx="894080" cy="861695"/>
                          </a:xfrm>
                          <a:custGeom>
                            <a:avLst/>
                            <a:gdLst>
                              <a:gd name="connsiteX0" fmla="*/ 0 w 2886075"/>
                              <a:gd name="connsiteY0" fmla="*/ 1181100 h 1181100"/>
                              <a:gd name="connsiteX1" fmla="*/ 1443038 w 2886075"/>
                              <a:gd name="connsiteY1" fmla="*/ 0 h 1181100"/>
                              <a:gd name="connsiteX2" fmla="*/ 2886075 w 2886075"/>
                              <a:gd name="connsiteY2" fmla="*/ 1181100 h 1181100"/>
                              <a:gd name="connsiteX3" fmla="*/ 0 w 2886075"/>
                              <a:gd name="connsiteY3" fmla="*/ 1181100 h 1181100"/>
                              <a:gd name="connsiteX0" fmla="*/ 0 w 3333750"/>
                              <a:gd name="connsiteY0" fmla="*/ 1190625 h 1190625"/>
                              <a:gd name="connsiteX1" fmla="*/ 1890713 w 3333750"/>
                              <a:gd name="connsiteY1" fmla="*/ 0 h 1190625"/>
                              <a:gd name="connsiteX2" fmla="*/ 3333750 w 3333750"/>
                              <a:gd name="connsiteY2" fmla="*/ 1181100 h 1190625"/>
                              <a:gd name="connsiteX3" fmla="*/ 0 w 3333750"/>
                              <a:gd name="connsiteY3" fmla="*/ 1190625 h 1190625"/>
                              <a:gd name="connsiteX0" fmla="*/ 0 w 3333750"/>
                              <a:gd name="connsiteY0" fmla="*/ 1190625 h 1190625"/>
                              <a:gd name="connsiteX1" fmla="*/ 985838 w 3333750"/>
                              <a:gd name="connsiteY1" fmla="*/ 0 h 1190625"/>
                              <a:gd name="connsiteX2" fmla="*/ 3333750 w 3333750"/>
                              <a:gd name="connsiteY2" fmla="*/ 1181100 h 1190625"/>
                              <a:gd name="connsiteX3" fmla="*/ 0 w 3333750"/>
                              <a:gd name="connsiteY3" fmla="*/ 1190625 h 1190625"/>
                              <a:gd name="connsiteX0" fmla="*/ 1045670 w 2347913"/>
                              <a:gd name="connsiteY0" fmla="*/ 1555603 h 1555603"/>
                              <a:gd name="connsiteX1" fmla="*/ 1 w 2347913"/>
                              <a:gd name="connsiteY1" fmla="*/ 0 h 1555603"/>
                              <a:gd name="connsiteX2" fmla="*/ 2347913 w 2347913"/>
                              <a:gd name="connsiteY2" fmla="*/ 1181100 h 1555603"/>
                              <a:gd name="connsiteX3" fmla="*/ 1045670 w 2347913"/>
                              <a:gd name="connsiteY3" fmla="*/ 1555603 h 1555603"/>
                              <a:gd name="connsiteX0" fmla="*/ 785220 w 2087463"/>
                              <a:gd name="connsiteY0" fmla="*/ 374503 h 374503"/>
                              <a:gd name="connsiteX1" fmla="*/ 0 w 2087463"/>
                              <a:gd name="connsiteY1" fmla="*/ 178129 h 374503"/>
                              <a:gd name="connsiteX2" fmla="*/ 2087463 w 2087463"/>
                              <a:gd name="connsiteY2" fmla="*/ 0 h 374503"/>
                              <a:gd name="connsiteX3" fmla="*/ 785220 w 2087463"/>
                              <a:gd name="connsiteY3" fmla="*/ 374503 h 374503"/>
                              <a:gd name="connsiteX0" fmla="*/ 785220 w 2351522"/>
                              <a:gd name="connsiteY0" fmla="*/ 438302 h 438302"/>
                              <a:gd name="connsiteX1" fmla="*/ 0 w 2351522"/>
                              <a:gd name="connsiteY1" fmla="*/ 241928 h 438302"/>
                              <a:gd name="connsiteX2" fmla="*/ 2351522 w 2351522"/>
                              <a:gd name="connsiteY2" fmla="*/ 0 h 438302"/>
                              <a:gd name="connsiteX3" fmla="*/ 785220 w 2351522"/>
                              <a:gd name="connsiteY3" fmla="*/ 438302 h 438302"/>
                              <a:gd name="connsiteX0" fmla="*/ 851239 w 2351522"/>
                              <a:gd name="connsiteY0" fmla="*/ 430327 h 430327"/>
                              <a:gd name="connsiteX1" fmla="*/ 0 w 2351522"/>
                              <a:gd name="connsiteY1" fmla="*/ 241928 h 430327"/>
                              <a:gd name="connsiteX2" fmla="*/ 2351522 w 2351522"/>
                              <a:gd name="connsiteY2" fmla="*/ 0 h 430327"/>
                              <a:gd name="connsiteX3" fmla="*/ 851239 w 2351522"/>
                              <a:gd name="connsiteY3" fmla="*/ 430327 h 430327"/>
                              <a:gd name="connsiteX0" fmla="*/ 1049285 w 2549568"/>
                              <a:gd name="connsiteY0" fmla="*/ 430327 h 430327"/>
                              <a:gd name="connsiteX1" fmla="*/ 0 w 2549568"/>
                              <a:gd name="connsiteY1" fmla="*/ 261866 h 430327"/>
                              <a:gd name="connsiteX2" fmla="*/ 2549568 w 2549568"/>
                              <a:gd name="connsiteY2" fmla="*/ 0 h 430327"/>
                              <a:gd name="connsiteX3" fmla="*/ 1049285 w 2549568"/>
                              <a:gd name="connsiteY3" fmla="*/ 430327 h 430327"/>
                              <a:gd name="connsiteX0" fmla="*/ 1148303 w 2549568"/>
                              <a:gd name="connsiteY0" fmla="*/ 410390 h 410390"/>
                              <a:gd name="connsiteX1" fmla="*/ 0 w 2549568"/>
                              <a:gd name="connsiteY1" fmla="*/ 261866 h 410390"/>
                              <a:gd name="connsiteX2" fmla="*/ 2549568 w 2549568"/>
                              <a:gd name="connsiteY2" fmla="*/ 0 h 410390"/>
                              <a:gd name="connsiteX3" fmla="*/ 1148303 w 2549568"/>
                              <a:gd name="connsiteY3" fmla="*/ 410390 h 410390"/>
                              <a:gd name="connsiteX0" fmla="*/ 1148303 w 2549568"/>
                              <a:gd name="connsiteY0" fmla="*/ 418365 h 418365"/>
                              <a:gd name="connsiteX1" fmla="*/ 0 w 2549568"/>
                              <a:gd name="connsiteY1" fmla="*/ 261866 h 418365"/>
                              <a:gd name="connsiteX2" fmla="*/ 2549568 w 2549568"/>
                              <a:gd name="connsiteY2" fmla="*/ 0 h 418365"/>
                              <a:gd name="connsiteX3" fmla="*/ 1148303 w 2549568"/>
                              <a:gd name="connsiteY3" fmla="*/ 418365 h 418365"/>
                              <a:gd name="connsiteX0" fmla="*/ 1065784 w 2549568"/>
                              <a:gd name="connsiteY0" fmla="*/ 410390 h 410390"/>
                              <a:gd name="connsiteX1" fmla="*/ 0 w 2549568"/>
                              <a:gd name="connsiteY1" fmla="*/ 261866 h 410390"/>
                              <a:gd name="connsiteX2" fmla="*/ 2549568 w 2549568"/>
                              <a:gd name="connsiteY2" fmla="*/ 0 h 410390"/>
                              <a:gd name="connsiteX3" fmla="*/ 1065784 w 2549568"/>
                              <a:gd name="connsiteY3" fmla="*/ 410390 h 410390"/>
                              <a:gd name="connsiteX0" fmla="*/ 1107002 w 2549568"/>
                              <a:gd name="connsiteY0" fmla="*/ 417028 h 417028"/>
                              <a:gd name="connsiteX1" fmla="*/ 0 w 2549568"/>
                              <a:gd name="connsiteY1" fmla="*/ 261866 h 417028"/>
                              <a:gd name="connsiteX2" fmla="*/ 2549568 w 2549568"/>
                              <a:gd name="connsiteY2" fmla="*/ 0 h 417028"/>
                              <a:gd name="connsiteX3" fmla="*/ 1107002 w 2549568"/>
                              <a:gd name="connsiteY3" fmla="*/ 417028 h 417028"/>
                              <a:gd name="connsiteX0" fmla="*/ 1107002 w 2549568"/>
                              <a:gd name="connsiteY0" fmla="*/ 423666 h 423666"/>
                              <a:gd name="connsiteX1" fmla="*/ 0 w 2549568"/>
                              <a:gd name="connsiteY1" fmla="*/ 261866 h 423666"/>
                              <a:gd name="connsiteX2" fmla="*/ 2549568 w 2549568"/>
                              <a:gd name="connsiteY2" fmla="*/ 0 h 423666"/>
                              <a:gd name="connsiteX3" fmla="*/ 1107002 w 2549568"/>
                              <a:gd name="connsiteY3" fmla="*/ 423666 h 423666"/>
                              <a:gd name="connsiteX0" fmla="*/ 2875522 w 2875522"/>
                              <a:gd name="connsiteY0" fmla="*/ 674147 h 674147"/>
                              <a:gd name="connsiteX1" fmla="*/ 0 w 2875522"/>
                              <a:gd name="connsiteY1" fmla="*/ 261866 h 674147"/>
                              <a:gd name="connsiteX2" fmla="*/ 2549568 w 2875522"/>
                              <a:gd name="connsiteY2" fmla="*/ 0 h 674147"/>
                              <a:gd name="connsiteX3" fmla="*/ 2875522 w 2875522"/>
                              <a:gd name="connsiteY3" fmla="*/ 674147 h 674147"/>
                              <a:gd name="connsiteX0" fmla="*/ 2875522 w 3220382"/>
                              <a:gd name="connsiteY0" fmla="*/ 733084 h 733084"/>
                              <a:gd name="connsiteX1" fmla="*/ 0 w 3220382"/>
                              <a:gd name="connsiteY1" fmla="*/ 320803 h 733084"/>
                              <a:gd name="connsiteX2" fmla="*/ 3220382 w 3220382"/>
                              <a:gd name="connsiteY2" fmla="*/ 0 h 733084"/>
                              <a:gd name="connsiteX3" fmla="*/ 2875522 w 3220382"/>
                              <a:gd name="connsiteY3" fmla="*/ 733084 h 733084"/>
                              <a:gd name="connsiteX0" fmla="*/ 3363390 w 3363390"/>
                              <a:gd name="connsiteY0" fmla="*/ 806756 h 806756"/>
                              <a:gd name="connsiteX1" fmla="*/ 0 w 3363390"/>
                              <a:gd name="connsiteY1" fmla="*/ 320803 h 806756"/>
                              <a:gd name="connsiteX2" fmla="*/ 3220382 w 3363390"/>
                              <a:gd name="connsiteY2" fmla="*/ 0 h 806756"/>
                              <a:gd name="connsiteX3" fmla="*/ 3363390 w 3363390"/>
                              <a:gd name="connsiteY3" fmla="*/ 806756 h 806756"/>
                              <a:gd name="connsiteX0" fmla="*/ 3485354 w 3485354"/>
                              <a:gd name="connsiteY0" fmla="*/ 806756 h 806756"/>
                              <a:gd name="connsiteX1" fmla="*/ 0 w 3485354"/>
                              <a:gd name="connsiteY1" fmla="*/ 320802 h 806756"/>
                              <a:gd name="connsiteX2" fmla="*/ 3342346 w 3485354"/>
                              <a:gd name="connsiteY2" fmla="*/ 0 h 806756"/>
                              <a:gd name="connsiteX3" fmla="*/ 3485354 w 3485354"/>
                              <a:gd name="connsiteY3" fmla="*/ 806756 h 806756"/>
                              <a:gd name="connsiteX0" fmla="*/ 3387780 w 3387780"/>
                              <a:gd name="connsiteY0" fmla="*/ 789074 h 789074"/>
                              <a:gd name="connsiteX1" fmla="*/ 0 w 3387780"/>
                              <a:gd name="connsiteY1" fmla="*/ 320802 h 789074"/>
                              <a:gd name="connsiteX2" fmla="*/ 3342346 w 3387780"/>
                              <a:gd name="connsiteY2" fmla="*/ 0 h 789074"/>
                              <a:gd name="connsiteX3" fmla="*/ 3387780 w 3387780"/>
                              <a:gd name="connsiteY3" fmla="*/ 789074 h 78907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780" h="789074">
                                <a:moveTo>
                                  <a:pt x="3387780" y="789074"/>
                                </a:moveTo>
                                <a:lnTo>
                                  <a:pt x="0" y="320802"/>
                                </a:lnTo>
                                <a:lnTo>
                                  <a:pt x="3342346" y="0"/>
                                </a:lnTo>
                                <a:lnTo>
                                  <a:pt x="3387780" y="7890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94BA">
                              <a:lumMod val="75000"/>
                            </a:srgb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6" name="Group 16"/>
                        <wpg:cNvGrpSpPr/>
                        <wpg:grpSpPr>
                          <a:xfrm>
                            <a:off x="0" y="0"/>
                            <a:ext cx="7794324" cy="1829706"/>
                            <a:chOff x="0" y="0"/>
                            <a:chExt cx="7794324" cy="1829706"/>
                          </a:xfrm>
                        </wpg:grpSpPr>
                        <wps:wsp>
                          <wps:cNvPr id="9" name="Isosceles Triangle 3"/>
                          <wps:cNvSpPr/>
                          <wps:spPr>
                            <a:xfrm rot="10800000">
                              <a:off x="2478505" y="96252"/>
                              <a:ext cx="4853656" cy="1733454"/>
                            </a:xfrm>
                            <a:custGeom>
                              <a:avLst/>
                              <a:gdLst>
                                <a:gd name="connsiteX0" fmla="*/ 0 w 2886075"/>
                                <a:gd name="connsiteY0" fmla="*/ 1181100 h 1181100"/>
                                <a:gd name="connsiteX1" fmla="*/ 1443038 w 2886075"/>
                                <a:gd name="connsiteY1" fmla="*/ 0 h 1181100"/>
                                <a:gd name="connsiteX2" fmla="*/ 2886075 w 2886075"/>
                                <a:gd name="connsiteY2" fmla="*/ 1181100 h 1181100"/>
                                <a:gd name="connsiteX3" fmla="*/ 0 w 2886075"/>
                                <a:gd name="connsiteY3" fmla="*/ 1181100 h 1181100"/>
                                <a:gd name="connsiteX0" fmla="*/ 0 w 3333750"/>
                                <a:gd name="connsiteY0" fmla="*/ 1190625 h 1190625"/>
                                <a:gd name="connsiteX1" fmla="*/ 1890713 w 3333750"/>
                                <a:gd name="connsiteY1" fmla="*/ 0 h 1190625"/>
                                <a:gd name="connsiteX2" fmla="*/ 3333750 w 3333750"/>
                                <a:gd name="connsiteY2" fmla="*/ 1181100 h 1190625"/>
                                <a:gd name="connsiteX3" fmla="*/ 0 w 3333750"/>
                                <a:gd name="connsiteY3" fmla="*/ 1190625 h 1190625"/>
                                <a:gd name="connsiteX0" fmla="*/ 0 w 3333750"/>
                                <a:gd name="connsiteY0" fmla="*/ 1190625 h 1190625"/>
                                <a:gd name="connsiteX1" fmla="*/ 985838 w 3333750"/>
                                <a:gd name="connsiteY1" fmla="*/ 0 h 1190625"/>
                                <a:gd name="connsiteX2" fmla="*/ 3333750 w 3333750"/>
                                <a:gd name="connsiteY2" fmla="*/ 1181100 h 1190625"/>
                                <a:gd name="connsiteX3" fmla="*/ 0 w 3333750"/>
                                <a:gd name="connsiteY3" fmla="*/ 1190625 h 1190625"/>
                                <a:gd name="connsiteX0" fmla="*/ 0 w 3369433"/>
                                <a:gd name="connsiteY0" fmla="*/ 1190625 h 1190625"/>
                                <a:gd name="connsiteX1" fmla="*/ 1021521 w 3369433"/>
                                <a:gd name="connsiteY1" fmla="*/ 0 h 1190625"/>
                                <a:gd name="connsiteX2" fmla="*/ 3369433 w 3369433"/>
                                <a:gd name="connsiteY2" fmla="*/ 1181100 h 1190625"/>
                                <a:gd name="connsiteX3" fmla="*/ 0 w 3369433"/>
                                <a:gd name="connsiteY3" fmla="*/ 1190625 h 1190625"/>
                                <a:gd name="connsiteX0" fmla="*/ 0 w 3359908"/>
                                <a:gd name="connsiteY0" fmla="*/ 1190625 h 1200150"/>
                                <a:gd name="connsiteX1" fmla="*/ 1021521 w 3359908"/>
                                <a:gd name="connsiteY1" fmla="*/ 0 h 1200150"/>
                                <a:gd name="connsiteX2" fmla="*/ 3359908 w 3359908"/>
                                <a:gd name="connsiteY2" fmla="*/ 1200150 h 1200150"/>
                                <a:gd name="connsiteX3" fmla="*/ 0 w 3359908"/>
                                <a:gd name="connsiteY3" fmla="*/ 1190625 h 12001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359908" h="1200150">
                                  <a:moveTo>
                                    <a:pt x="0" y="1190625"/>
                                  </a:moveTo>
                                  <a:lnTo>
                                    <a:pt x="1021521" y="0"/>
                                  </a:lnTo>
                                  <a:lnTo>
                                    <a:pt x="3359908" y="1200150"/>
                                  </a:lnTo>
                                  <a:lnTo>
                                    <a:pt x="0" y="11906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494BA"/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" name="Isosceles Triangle 3"/>
                          <wps:cNvSpPr/>
                          <wps:spPr>
                            <a:xfrm rot="10800000">
                              <a:off x="2959768" y="72189"/>
                              <a:ext cx="4387593" cy="1497247"/>
                            </a:xfrm>
                            <a:custGeom>
                              <a:avLst/>
                              <a:gdLst>
                                <a:gd name="connsiteX0" fmla="*/ 0 w 2886075"/>
                                <a:gd name="connsiteY0" fmla="*/ 1181100 h 1181100"/>
                                <a:gd name="connsiteX1" fmla="*/ 1443038 w 2886075"/>
                                <a:gd name="connsiteY1" fmla="*/ 0 h 1181100"/>
                                <a:gd name="connsiteX2" fmla="*/ 2886075 w 2886075"/>
                                <a:gd name="connsiteY2" fmla="*/ 1181100 h 1181100"/>
                                <a:gd name="connsiteX3" fmla="*/ 0 w 2886075"/>
                                <a:gd name="connsiteY3" fmla="*/ 1181100 h 1181100"/>
                                <a:gd name="connsiteX0" fmla="*/ 0 w 3333750"/>
                                <a:gd name="connsiteY0" fmla="*/ 1190625 h 1190625"/>
                                <a:gd name="connsiteX1" fmla="*/ 1890713 w 3333750"/>
                                <a:gd name="connsiteY1" fmla="*/ 0 h 1190625"/>
                                <a:gd name="connsiteX2" fmla="*/ 3333750 w 3333750"/>
                                <a:gd name="connsiteY2" fmla="*/ 1181100 h 1190625"/>
                                <a:gd name="connsiteX3" fmla="*/ 0 w 3333750"/>
                                <a:gd name="connsiteY3" fmla="*/ 1190625 h 1190625"/>
                                <a:gd name="connsiteX0" fmla="*/ 0 w 3333750"/>
                                <a:gd name="connsiteY0" fmla="*/ 1190625 h 1190625"/>
                                <a:gd name="connsiteX1" fmla="*/ 985838 w 3333750"/>
                                <a:gd name="connsiteY1" fmla="*/ 0 h 1190625"/>
                                <a:gd name="connsiteX2" fmla="*/ 3333750 w 3333750"/>
                                <a:gd name="connsiteY2" fmla="*/ 1181100 h 1190625"/>
                                <a:gd name="connsiteX3" fmla="*/ 0 w 3333750"/>
                                <a:gd name="connsiteY3" fmla="*/ 1190625 h 1190625"/>
                                <a:gd name="connsiteX0" fmla="*/ 0 w 3369433"/>
                                <a:gd name="connsiteY0" fmla="*/ 1190625 h 1190625"/>
                                <a:gd name="connsiteX1" fmla="*/ 1021521 w 3369433"/>
                                <a:gd name="connsiteY1" fmla="*/ 0 h 1190625"/>
                                <a:gd name="connsiteX2" fmla="*/ 3369433 w 3369433"/>
                                <a:gd name="connsiteY2" fmla="*/ 1181100 h 1190625"/>
                                <a:gd name="connsiteX3" fmla="*/ 0 w 3369433"/>
                                <a:gd name="connsiteY3" fmla="*/ 1190625 h 1190625"/>
                                <a:gd name="connsiteX0" fmla="*/ 0 w 3359908"/>
                                <a:gd name="connsiteY0" fmla="*/ 1190625 h 1200150"/>
                                <a:gd name="connsiteX1" fmla="*/ 1021521 w 3359908"/>
                                <a:gd name="connsiteY1" fmla="*/ 0 h 1200150"/>
                                <a:gd name="connsiteX2" fmla="*/ 3359908 w 3359908"/>
                                <a:gd name="connsiteY2" fmla="*/ 1200150 h 1200150"/>
                                <a:gd name="connsiteX3" fmla="*/ 0 w 3359908"/>
                                <a:gd name="connsiteY3" fmla="*/ 1190625 h 1200150"/>
                                <a:gd name="connsiteX0" fmla="*/ 0 w 3608886"/>
                                <a:gd name="connsiteY0" fmla="*/ 1179307 h 1200150"/>
                                <a:gd name="connsiteX1" fmla="*/ 1270499 w 3608886"/>
                                <a:gd name="connsiteY1" fmla="*/ 0 h 1200150"/>
                                <a:gd name="connsiteX2" fmla="*/ 3608886 w 3608886"/>
                                <a:gd name="connsiteY2" fmla="*/ 1200150 h 1200150"/>
                                <a:gd name="connsiteX3" fmla="*/ 0 w 3608886"/>
                                <a:gd name="connsiteY3" fmla="*/ 1179307 h 1200150"/>
                                <a:gd name="connsiteX0" fmla="*/ 0 w 3608886"/>
                                <a:gd name="connsiteY0" fmla="*/ 1224576 h 1245419"/>
                                <a:gd name="connsiteX1" fmla="*/ 1229758 w 3608886"/>
                                <a:gd name="connsiteY1" fmla="*/ 0 h 1245419"/>
                                <a:gd name="connsiteX2" fmla="*/ 3608886 w 3608886"/>
                                <a:gd name="connsiteY2" fmla="*/ 1245419 h 1245419"/>
                                <a:gd name="connsiteX3" fmla="*/ 0 w 3608886"/>
                                <a:gd name="connsiteY3" fmla="*/ 1224576 h 1245419"/>
                                <a:gd name="connsiteX0" fmla="*/ 0 w 3608886"/>
                                <a:gd name="connsiteY0" fmla="*/ 1210995 h 1231838"/>
                                <a:gd name="connsiteX1" fmla="*/ 1229758 w 3608886"/>
                                <a:gd name="connsiteY1" fmla="*/ 0 h 1231838"/>
                                <a:gd name="connsiteX2" fmla="*/ 3608886 w 3608886"/>
                                <a:gd name="connsiteY2" fmla="*/ 1231838 h 1231838"/>
                                <a:gd name="connsiteX3" fmla="*/ 0 w 3608886"/>
                                <a:gd name="connsiteY3" fmla="*/ 1210995 h 12318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608886" h="1231838">
                                  <a:moveTo>
                                    <a:pt x="0" y="1210995"/>
                                  </a:moveTo>
                                  <a:lnTo>
                                    <a:pt x="1229758" y="0"/>
                                  </a:lnTo>
                                  <a:lnTo>
                                    <a:pt x="3608886" y="1231838"/>
                                  </a:lnTo>
                                  <a:lnTo>
                                    <a:pt x="0" y="1210995"/>
                                  </a:lnTo>
                                  <a:close/>
                                </a:path>
                              </a:pathLst>
                            </a:custGeom>
                            <a:pattFill prst="wdUpDiag">
                              <a:fgClr>
                                <a:schemeClr val="bg2"/>
                              </a:fgClr>
                              <a:bgClr>
                                <a:schemeClr val="bg1"/>
                              </a:bgClr>
                            </a:patt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" name="Isosceles Triangle 4"/>
                          <wps:cNvSpPr/>
                          <wps:spPr>
                            <a:xfrm rot="1800000">
                              <a:off x="6109034" y="0"/>
                              <a:ext cx="1685290" cy="1524635"/>
                            </a:xfrm>
                            <a:custGeom>
                              <a:avLst/>
                              <a:gdLst>
                                <a:gd name="connsiteX0" fmla="*/ 0 w 838200"/>
                                <a:gd name="connsiteY0" fmla="*/ 483228 h 483228"/>
                                <a:gd name="connsiteX1" fmla="*/ 419100 w 838200"/>
                                <a:gd name="connsiteY1" fmla="*/ 0 h 483228"/>
                                <a:gd name="connsiteX2" fmla="*/ 838200 w 838200"/>
                                <a:gd name="connsiteY2" fmla="*/ 483228 h 483228"/>
                                <a:gd name="connsiteX3" fmla="*/ 0 w 838200"/>
                                <a:gd name="connsiteY3" fmla="*/ 483228 h 483228"/>
                                <a:gd name="connsiteX0" fmla="*/ 0 w 838200"/>
                                <a:gd name="connsiteY0" fmla="*/ 983608 h 983608"/>
                                <a:gd name="connsiteX1" fmla="*/ 295183 w 838200"/>
                                <a:gd name="connsiteY1" fmla="*/ 0 h 983608"/>
                                <a:gd name="connsiteX2" fmla="*/ 838200 w 838200"/>
                                <a:gd name="connsiteY2" fmla="*/ 983608 h 983608"/>
                                <a:gd name="connsiteX3" fmla="*/ 0 w 838200"/>
                                <a:gd name="connsiteY3" fmla="*/ 983608 h 983608"/>
                                <a:gd name="connsiteX0" fmla="*/ 0 w 647792"/>
                                <a:gd name="connsiteY0" fmla="*/ 1027656 h 1027656"/>
                                <a:gd name="connsiteX1" fmla="*/ 104775 w 647792"/>
                                <a:gd name="connsiteY1" fmla="*/ 0 h 1027656"/>
                                <a:gd name="connsiteX2" fmla="*/ 647792 w 647792"/>
                                <a:gd name="connsiteY2" fmla="*/ 983608 h 1027656"/>
                                <a:gd name="connsiteX3" fmla="*/ 0 w 647792"/>
                                <a:gd name="connsiteY3" fmla="*/ 1027656 h 1027656"/>
                                <a:gd name="connsiteX0" fmla="*/ 0 w 716335"/>
                                <a:gd name="connsiteY0" fmla="*/ 1023235 h 1023235"/>
                                <a:gd name="connsiteX1" fmla="*/ 173318 w 716335"/>
                                <a:gd name="connsiteY1" fmla="*/ 0 h 1023235"/>
                                <a:gd name="connsiteX2" fmla="*/ 716335 w 716335"/>
                                <a:gd name="connsiteY2" fmla="*/ 983608 h 1023235"/>
                                <a:gd name="connsiteX3" fmla="*/ 0 w 716335"/>
                                <a:gd name="connsiteY3" fmla="*/ 1023235 h 1023235"/>
                                <a:gd name="connsiteX0" fmla="*/ 0 w 1167344"/>
                                <a:gd name="connsiteY0" fmla="*/ 1000346 h 1000346"/>
                                <a:gd name="connsiteX1" fmla="*/ 624327 w 1167344"/>
                                <a:gd name="connsiteY1" fmla="*/ 0 h 1000346"/>
                                <a:gd name="connsiteX2" fmla="*/ 1167344 w 1167344"/>
                                <a:gd name="connsiteY2" fmla="*/ 983608 h 1000346"/>
                                <a:gd name="connsiteX3" fmla="*/ 0 w 1167344"/>
                                <a:gd name="connsiteY3" fmla="*/ 1000346 h 1000346"/>
                                <a:gd name="connsiteX0" fmla="*/ 0 w 1167344"/>
                                <a:gd name="connsiteY0" fmla="*/ 1056059 h 1056059"/>
                                <a:gd name="connsiteX1" fmla="*/ 587010 w 1167344"/>
                                <a:gd name="connsiteY1" fmla="*/ 0 h 1056059"/>
                                <a:gd name="connsiteX2" fmla="*/ 1167344 w 1167344"/>
                                <a:gd name="connsiteY2" fmla="*/ 1039321 h 1056059"/>
                                <a:gd name="connsiteX3" fmla="*/ 0 w 1167344"/>
                                <a:gd name="connsiteY3" fmla="*/ 1056059 h 105605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167344" h="1056059">
                                  <a:moveTo>
                                    <a:pt x="0" y="1056059"/>
                                  </a:moveTo>
                                  <a:lnTo>
                                    <a:pt x="587010" y="0"/>
                                  </a:lnTo>
                                  <a:lnTo>
                                    <a:pt x="1167344" y="1039321"/>
                                  </a:lnTo>
                                  <a:lnTo>
                                    <a:pt x="0" y="10560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494BA"/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" name="Rectangle 33"/>
                          <wps:cNvSpPr/>
                          <wps:spPr>
                            <a:xfrm>
                              <a:off x="0" y="96252"/>
                              <a:ext cx="2967990" cy="217805"/>
                            </a:xfrm>
                            <a:prstGeom prst="rect">
                              <a:avLst/>
                            </a:prstGeom>
                            <a:solidFill>
                              <a:srgbClr val="3494BA"/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9F878DC" id="Group 26" o:spid="_x0000_s1026" style="position:absolute;margin-left:-92.8pt;margin-top:-49.35pt;width:613.75pt;height:144.15pt;z-index:-251659265" coordsize="77943,183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">
                <v:shape id="Isosceles Triangle 3" o:spid="_x0000_s1027" style="position:absolute;left:58412;top:9689;width:8941;height:8617;rotation:180;visibility:visible;mso-wrap-style:square;v-text-anchor:middle" coordsize="3387780,7890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" path="m3387780,789074l,320802,3342346,r45434,789074xe" fillcolor="#276f8b" stroked="f" strokeweight="1pt">
                  <v:stroke joinstyle="miter"/>
                  <v:path arrowok="t" o:connecttype="custom" o:connectlocs="894080,861695;0,350326;882089,0;894080,861695" o:connectangles="0,0,0,0"/>
                </v:shape>
                <v:group id="Group 16" o:spid="_x0000_s1028" style="position:absolute;width:77943;height:18297" coordsize="77943,18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<v:shape id="Isosceles Triangle 3" o:spid="_x0000_s1029" style="position:absolute;left:24785;top:962;width:48536;height:17335;rotation:180;visibility:visible;mso-wrap-style:square;v-text-anchor:middle" coordsize="3359908,1200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" path="m,1190625l1021521,,3359908,1200150,,1190625xe" fillcolor="#3494ba" stroked="f" strokeweight="1pt">
                    <v:stroke joinstyle="miter"/>
                    <v:path arrowok="t" o:connecttype="custom" o:connectlocs="0,1719696;1475669,0;4853656,1733454;0,1719696" o:connectangles="0,0,0,0"/>
                  </v:shape>
                  <v:shape id="Isosceles Triangle 3" o:spid="_x0000_s1030" style="position:absolute;left:29597;top:721;width:43876;height:14973;rotation:180;visibility:visible;mso-wrap-style:square;v-text-anchor:middle" coordsize="3608886,1231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" path="m,1210995l1229758,,3608886,1231838,,1210995xe" fillcolor="#eeece1 [3214]" stroked="f" strokeweight="2pt">
                    <v:fill r:id="rId9" o:title="" color2="white [3212]" type="pattern"/>
                    <v:path arrowok="t" o:connecttype="custom" o:connectlocs="0,1471913;1495109,0;4387593,1497247;0,1471913" o:connectangles="0,0,0,0"/>
                  </v:shape>
                  <v:shape id="Isosceles Triangle 4" o:spid="_x0000_s1031" style="position:absolute;left:61090;width:16853;height:15246;rotation:30;visibility:visible;mso-wrap-style:square;v-text-anchor:middle" coordsize="1167344,105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" path="m,1056059l587010,r580334,1039321l,1056059xe" fillcolor="#3494ba" stroked="f" strokeweight="1pt">
                    <v:stroke joinstyle="miter"/>
                    <v:path arrowok="t" o:connecttype="custom" o:connectlocs="0,1524635;847464,0;1685290,1500470;0,1524635" o:connectangles="0,0,0,0"/>
                  </v:shape>
                  <v:rect id="Rectangle 33" o:spid="_x0000_s1032" style="position:absolute;top:962;width:2967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" fillcolor="#3494ba" stroked="f" strokeweight="1pt"/>
                </v:group>
              </v:group>
            </w:pict>
          </mc:Fallback>
        </mc:AlternateContent>
      </w:r>
    </w:p>
    <w:p w14:paraId="54F27638" w14:textId="4FFC5FD5" w:rsidR="00F34A9B" w:rsidRDefault="00F34A9B">
      <w:pPr>
        <w:rPr>
          <w:i/>
          <w:color w:val="548DD4"/>
          <w:sz w:val="32"/>
          <w:szCs w:val="32"/>
        </w:rPr>
      </w:pPr>
    </w:p>
    <w:p w14:paraId="74AE3308" w14:textId="29FD581B" w:rsidR="00F34A9B" w:rsidRDefault="00F34A9B">
      <w:pPr>
        <w:rPr>
          <w:i/>
          <w:color w:val="548DD4"/>
          <w:sz w:val="32"/>
          <w:szCs w:val="32"/>
        </w:rPr>
      </w:pPr>
    </w:p>
    <w:p w14:paraId="59E8C14D" w14:textId="7D80A6DC" w:rsidR="00A367CF" w:rsidRDefault="00A367CF">
      <w:pPr>
        <w:rPr>
          <w:i/>
          <w:color w:val="548DD4"/>
          <w:sz w:val="32"/>
          <w:szCs w:val="32"/>
        </w:rPr>
      </w:pPr>
    </w:p>
    <w:p w14:paraId="514C8981" w14:textId="463C4920" w:rsidR="00A367CF" w:rsidRDefault="00A367CF">
      <w:pPr>
        <w:rPr>
          <w:i/>
          <w:color w:val="548DD4"/>
          <w:sz w:val="32"/>
          <w:szCs w:val="32"/>
        </w:rPr>
      </w:pPr>
    </w:p>
    <w:p w14:paraId="0043EE3D" w14:textId="0E6C65C1" w:rsidR="00932976" w:rsidRDefault="00932976">
      <w:pPr>
        <w:rPr>
          <w:i/>
          <w:color w:val="548DD4"/>
          <w:sz w:val="32"/>
          <w:szCs w:val="32"/>
        </w:rPr>
      </w:pPr>
    </w:p>
    <w:p w14:paraId="49173B81" w14:textId="6494330F" w:rsidR="00A367CF" w:rsidRDefault="00A367CF">
      <w:pPr>
        <w:rPr>
          <w:i/>
          <w:color w:val="548DD4"/>
          <w:sz w:val="32"/>
          <w:szCs w:val="32"/>
        </w:rPr>
      </w:pPr>
    </w:p>
    <w:p w14:paraId="1B529730" w14:textId="30C14188" w:rsidR="00F34A9B" w:rsidRPr="009A57EC" w:rsidRDefault="00FE5A3F">
      <w:pPr>
        <w:pBdr>
          <w:bottom w:val="single" w:sz="4" w:space="1" w:color="808080"/>
        </w:pBdr>
        <w:rPr>
          <w:rFonts w:cs="Arial"/>
          <w:b/>
          <w:color w:val="951B13"/>
          <w:sz w:val="58"/>
          <w:szCs w:val="48"/>
        </w:rPr>
      </w:pPr>
      <w:r w:rsidRPr="00CD0F7D">
        <w:rPr>
          <w:rFonts w:cs="Arial"/>
          <w:b/>
          <w:color w:val="951B13"/>
          <w:sz w:val="58"/>
          <w:szCs w:val="48"/>
        </w:rPr>
        <w:fldChar w:fldCharType="begin"/>
      </w:r>
      <w:r w:rsidRPr="00C23E28">
        <w:rPr>
          <w:rFonts w:cs="Arial"/>
          <w:b/>
          <w:color w:val="951B13"/>
          <w:sz w:val="58"/>
          <w:szCs w:val="48"/>
        </w:rPr>
        <w:instrText xml:space="preserve"> TITLE   \* MERGEFORMAT </w:instrText>
      </w:r>
      <w:r w:rsidRPr="00CD0F7D">
        <w:rPr>
          <w:rFonts w:cs="Arial"/>
          <w:b/>
          <w:color w:val="951B13"/>
          <w:sz w:val="58"/>
          <w:szCs w:val="48"/>
        </w:rPr>
        <w:fldChar w:fldCharType="separate"/>
      </w:r>
      <w:proofErr w:type="spellStart"/>
      <w:r w:rsidR="00692B99" w:rsidRPr="00CD0F7D">
        <w:rPr>
          <w:rFonts w:cs="Arial"/>
          <w:b/>
          <w:color w:val="17365D" w:themeColor="text2" w:themeShade="BF"/>
          <w:sz w:val="58"/>
          <w:szCs w:val="48"/>
        </w:rPr>
        <w:t>Tên</w:t>
      </w:r>
      <w:proofErr w:type="spellEnd"/>
      <w:r w:rsidR="00692B99" w:rsidRPr="00CD0F7D">
        <w:rPr>
          <w:rFonts w:cs="Arial"/>
          <w:b/>
          <w:color w:val="17365D" w:themeColor="text2" w:themeShade="BF"/>
          <w:sz w:val="58"/>
          <w:szCs w:val="48"/>
        </w:rPr>
        <w:t xml:space="preserve"> </w:t>
      </w:r>
      <w:proofErr w:type="spellStart"/>
      <w:r w:rsidR="00692B99" w:rsidRPr="00CD0F7D">
        <w:rPr>
          <w:rFonts w:cs="Arial"/>
          <w:b/>
          <w:color w:val="17365D" w:themeColor="text2" w:themeShade="BF"/>
          <w:sz w:val="58"/>
          <w:szCs w:val="48"/>
        </w:rPr>
        <w:t>sản</w:t>
      </w:r>
      <w:proofErr w:type="spellEnd"/>
      <w:r w:rsidR="00692B99" w:rsidRPr="00CD0F7D">
        <w:rPr>
          <w:rFonts w:cs="Arial"/>
          <w:b/>
          <w:color w:val="17365D" w:themeColor="text2" w:themeShade="BF"/>
          <w:sz w:val="58"/>
          <w:szCs w:val="48"/>
        </w:rPr>
        <w:t xml:space="preserve"> </w:t>
      </w:r>
      <w:proofErr w:type="spellStart"/>
      <w:r w:rsidR="00692B99" w:rsidRPr="00CD0F7D">
        <w:rPr>
          <w:rFonts w:cs="Arial"/>
          <w:b/>
          <w:color w:val="17365D" w:themeColor="text2" w:themeShade="BF"/>
          <w:sz w:val="58"/>
          <w:szCs w:val="48"/>
        </w:rPr>
        <w:t>phẩm</w:t>
      </w:r>
      <w:proofErr w:type="spellEnd"/>
      <w:r w:rsidRPr="00CD0F7D">
        <w:rPr>
          <w:rFonts w:cs="Arial"/>
          <w:b/>
          <w:color w:val="17365D" w:themeColor="text2" w:themeShade="BF"/>
          <w:sz w:val="58"/>
          <w:szCs w:val="48"/>
        </w:rPr>
        <w:fldChar w:fldCharType="end"/>
      </w:r>
    </w:p>
    <w:p w14:paraId="4A7ECDB3" w14:textId="65243B63" w:rsidR="00F34A9B" w:rsidRDefault="00FE5A3F">
      <w:pPr>
        <w:spacing w:after="80"/>
        <w:rPr>
          <w:b/>
          <w:i/>
          <w:sz w:val="42"/>
        </w:rPr>
      </w:pPr>
      <w:r>
        <w:rPr>
          <w:b/>
          <w:i/>
          <w:sz w:val="42"/>
        </w:rPr>
        <w:fldChar w:fldCharType="begin"/>
      </w:r>
      <w:r w:rsidRPr="0000480C">
        <w:rPr>
          <w:b/>
          <w:i/>
          <w:sz w:val="42"/>
        </w:rPr>
        <w:instrText xml:space="preserve"> SUBJECT   \* MERGEFORMAT </w:instrText>
      </w:r>
      <w:r>
        <w:rPr>
          <w:b/>
          <w:i/>
          <w:sz w:val="42"/>
        </w:rPr>
        <w:fldChar w:fldCharType="separate"/>
      </w:r>
      <w:proofErr w:type="spellStart"/>
      <w:r w:rsidR="002F6AB8" w:rsidRPr="0000480C">
        <w:rPr>
          <w:b/>
          <w:i/>
          <w:sz w:val="42"/>
        </w:rPr>
        <w:t>Hướng</w:t>
      </w:r>
      <w:proofErr w:type="spellEnd"/>
      <w:r w:rsidR="002F6AB8" w:rsidRPr="0000480C">
        <w:rPr>
          <w:b/>
          <w:i/>
          <w:sz w:val="42"/>
        </w:rPr>
        <w:t xml:space="preserve"> </w:t>
      </w:r>
      <w:proofErr w:type="spellStart"/>
      <w:r w:rsidR="002F6AB8" w:rsidRPr="0000480C">
        <w:rPr>
          <w:b/>
          <w:i/>
          <w:sz w:val="42"/>
        </w:rPr>
        <w:t>dẫn</w:t>
      </w:r>
      <w:proofErr w:type="spellEnd"/>
      <w:r w:rsidR="002F6AB8" w:rsidRPr="0000480C">
        <w:rPr>
          <w:b/>
          <w:i/>
          <w:sz w:val="42"/>
        </w:rPr>
        <w:t xml:space="preserve"> </w:t>
      </w:r>
      <w:r>
        <w:rPr>
          <w:b/>
          <w:i/>
          <w:sz w:val="42"/>
        </w:rPr>
        <w:fldChar w:fldCharType="end"/>
      </w:r>
      <w:proofErr w:type="spellStart"/>
      <w:r w:rsidR="0000480C" w:rsidRPr="0000480C">
        <w:rPr>
          <w:b/>
          <w:i/>
          <w:sz w:val="42"/>
        </w:rPr>
        <w:t>cấu</w:t>
      </w:r>
      <w:proofErr w:type="spellEnd"/>
      <w:r w:rsidR="0000480C" w:rsidRPr="0000480C">
        <w:rPr>
          <w:b/>
          <w:i/>
          <w:sz w:val="42"/>
        </w:rPr>
        <w:t xml:space="preserve"> </w:t>
      </w:r>
      <w:proofErr w:type="spellStart"/>
      <w:r w:rsidR="0000480C" w:rsidRPr="0000480C">
        <w:rPr>
          <w:b/>
          <w:i/>
          <w:sz w:val="42"/>
        </w:rPr>
        <w:t>hình</w:t>
      </w:r>
      <w:proofErr w:type="spellEnd"/>
      <w:r w:rsidR="0000480C" w:rsidRPr="0000480C">
        <w:rPr>
          <w:b/>
          <w:i/>
          <w:sz w:val="42"/>
        </w:rPr>
        <w:t xml:space="preserve"> </w:t>
      </w:r>
      <w:proofErr w:type="spellStart"/>
      <w:r w:rsidR="0000480C" w:rsidRPr="0000480C">
        <w:rPr>
          <w:b/>
          <w:i/>
          <w:sz w:val="42"/>
        </w:rPr>
        <w:t>h</w:t>
      </w:r>
      <w:r w:rsidR="0000480C">
        <w:rPr>
          <w:b/>
          <w:i/>
          <w:sz w:val="42"/>
        </w:rPr>
        <w:t>ệ</w:t>
      </w:r>
      <w:proofErr w:type="spellEnd"/>
      <w:r w:rsidR="0000480C">
        <w:rPr>
          <w:b/>
          <w:i/>
          <w:sz w:val="42"/>
        </w:rPr>
        <w:t xml:space="preserve"> thống</w:t>
      </w:r>
    </w:p>
    <w:p w14:paraId="7DA62DE1" w14:textId="76F12120" w:rsidR="00F34A9B" w:rsidRPr="0000480C" w:rsidRDefault="00F34A9B" w:rsidP="00E83396">
      <w:pPr>
        <w:rPr>
          <w:lang w:val="fr-FR"/>
        </w:rPr>
      </w:pPr>
      <w:r w:rsidRPr="0000480C">
        <w:rPr>
          <w:i/>
          <w:lang w:val="fr-FR"/>
        </w:rPr>
        <w:t>[</w:t>
      </w:r>
      <w:proofErr w:type="gramStart"/>
      <w:r w:rsidR="002B6CB3" w:rsidRPr="0000480C">
        <w:rPr>
          <w:i/>
          <w:lang w:val="fr-FR"/>
        </w:rPr>
        <w:t>version</w:t>
      </w:r>
      <w:proofErr w:type="gramEnd"/>
      <w:r w:rsidR="002B6CB3" w:rsidRPr="0000480C">
        <w:rPr>
          <w:i/>
          <w:lang w:val="fr-FR"/>
        </w:rPr>
        <w:t xml:space="preserve"> </w:t>
      </w:r>
      <w:r w:rsidR="00AA324B" w:rsidRPr="0000480C">
        <w:rPr>
          <w:i/>
          <w:lang w:val="fr-FR"/>
        </w:rPr>
        <w:t>0.9</w:t>
      </w:r>
      <w:r w:rsidRPr="0000480C">
        <w:rPr>
          <w:i/>
          <w:lang w:val="fr-FR"/>
        </w:rPr>
        <w:t>]</w:t>
      </w:r>
    </w:p>
    <w:p w14:paraId="6B3B197B" w14:textId="7B1E3817" w:rsidR="00F34A9B" w:rsidRPr="0000480C" w:rsidRDefault="00F34A9B">
      <w:pPr>
        <w:tabs>
          <w:tab w:val="left" w:pos="6415"/>
        </w:tabs>
        <w:rPr>
          <w:lang w:val="fr-FR"/>
        </w:rPr>
      </w:pPr>
    </w:p>
    <w:p w14:paraId="16E3CE95" w14:textId="6F3DFBA0" w:rsidR="00F34A9B" w:rsidRPr="0000480C" w:rsidRDefault="00F34A9B">
      <w:pPr>
        <w:tabs>
          <w:tab w:val="left" w:pos="6415"/>
        </w:tabs>
        <w:rPr>
          <w:lang w:val="fr-FR"/>
        </w:rPr>
      </w:pPr>
    </w:p>
    <w:p w14:paraId="3C78D92F" w14:textId="49AF5720" w:rsidR="00F34A9B" w:rsidRPr="0000480C" w:rsidRDefault="000F3F94">
      <w:pPr>
        <w:rPr>
          <w:lang w:val="fr-FR"/>
        </w:rPr>
      </w:pPr>
      <w:r>
        <w:rPr>
          <w:rFonts w:ascii="Segoe UI Symbol" w:eastAsia="Times New Roman" w:hAnsi="Segoe UI Symbol"/>
          <w:noProof/>
          <w:color w:val="1F497D" w:themeColor="text2"/>
        </w:rPr>
        <mc:AlternateContent>
          <mc:Choice Requires="wpg">
            <w:drawing>
              <wp:anchor distT="0" distB="0" distL="114300" distR="114300" simplePos="0" relativeHeight="251668480" behindDoc="1" locked="0" layoutInCell="1" allowOverlap="1" wp14:anchorId="2259F784" wp14:editId="6BE9A521">
                <wp:simplePos x="0" y="0"/>
                <wp:positionH relativeFrom="column">
                  <wp:posOffset>-1605915</wp:posOffset>
                </wp:positionH>
                <wp:positionV relativeFrom="paragraph">
                  <wp:posOffset>3742690</wp:posOffset>
                </wp:positionV>
                <wp:extent cx="7799070" cy="1835785"/>
                <wp:effectExtent l="0" t="0" r="0" b="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99070" cy="1835785"/>
                          <a:chOff x="0" y="0"/>
                          <a:chExt cx="7799418" cy="1835821"/>
                        </a:xfrm>
                      </wpg:grpSpPr>
                      <wps:wsp>
                        <wps:cNvPr id="57" name="Isosceles Triangle 3"/>
                        <wps:cNvSpPr/>
                        <wps:spPr>
                          <a:xfrm>
                            <a:off x="457200" y="8626"/>
                            <a:ext cx="4853940" cy="1733550"/>
                          </a:xfrm>
                          <a:custGeom>
                            <a:avLst/>
                            <a:gdLst>
                              <a:gd name="connsiteX0" fmla="*/ 0 w 2886075"/>
                              <a:gd name="connsiteY0" fmla="*/ 1181100 h 1181100"/>
                              <a:gd name="connsiteX1" fmla="*/ 1443038 w 2886075"/>
                              <a:gd name="connsiteY1" fmla="*/ 0 h 1181100"/>
                              <a:gd name="connsiteX2" fmla="*/ 2886075 w 2886075"/>
                              <a:gd name="connsiteY2" fmla="*/ 1181100 h 1181100"/>
                              <a:gd name="connsiteX3" fmla="*/ 0 w 2886075"/>
                              <a:gd name="connsiteY3" fmla="*/ 1181100 h 1181100"/>
                              <a:gd name="connsiteX0" fmla="*/ 0 w 3333750"/>
                              <a:gd name="connsiteY0" fmla="*/ 1190625 h 1190625"/>
                              <a:gd name="connsiteX1" fmla="*/ 1890713 w 3333750"/>
                              <a:gd name="connsiteY1" fmla="*/ 0 h 1190625"/>
                              <a:gd name="connsiteX2" fmla="*/ 3333750 w 3333750"/>
                              <a:gd name="connsiteY2" fmla="*/ 1181100 h 1190625"/>
                              <a:gd name="connsiteX3" fmla="*/ 0 w 3333750"/>
                              <a:gd name="connsiteY3" fmla="*/ 1190625 h 1190625"/>
                              <a:gd name="connsiteX0" fmla="*/ 0 w 3333750"/>
                              <a:gd name="connsiteY0" fmla="*/ 1190625 h 1190625"/>
                              <a:gd name="connsiteX1" fmla="*/ 985838 w 3333750"/>
                              <a:gd name="connsiteY1" fmla="*/ 0 h 1190625"/>
                              <a:gd name="connsiteX2" fmla="*/ 3333750 w 3333750"/>
                              <a:gd name="connsiteY2" fmla="*/ 1181100 h 1190625"/>
                              <a:gd name="connsiteX3" fmla="*/ 0 w 3333750"/>
                              <a:gd name="connsiteY3" fmla="*/ 1190625 h 1190625"/>
                              <a:gd name="connsiteX0" fmla="*/ 0 w 3369433"/>
                              <a:gd name="connsiteY0" fmla="*/ 1190625 h 1190625"/>
                              <a:gd name="connsiteX1" fmla="*/ 1021521 w 3369433"/>
                              <a:gd name="connsiteY1" fmla="*/ 0 h 1190625"/>
                              <a:gd name="connsiteX2" fmla="*/ 3369433 w 3369433"/>
                              <a:gd name="connsiteY2" fmla="*/ 1181100 h 1190625"/>
                              <a:gd name="connsiteX3" fmla="*/ 0 w 3369433"/>
                              <a:gd name="connsiteY3" fmla="*/ 1190625 h 1190625"/>
                              <a:gd name="connsiteX0" fmla="*/ 0 w 3359908"/>
                              <a:gd name="connsiteY0" fmla="*/ 1190625 h 1200150"/>
                              <a:gd name="connsiteX1" fmla="*/ 1021521 w 3359908"/>
                              <a:gd name="connsiteY1" fmla="*/ 0 h 1200150"/>
                              <a:gd name="connsiteX2" fmla="*/ 3359908 w 3359908"/>
                              <a:gd name="connsiteY2" fmla="*/ 1200150 h 1200150"/>
                              <a:gd name="connsiteX3" fmla="*/ 0 w 3359908"/>
                              <a:gd name="connsiteY3" fmla="*/ 1190625 h 12001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59908" h="1200150">
                                <a:moveTo>
                                  <a:pt x="0" y="1190625"/>
                                </a:moveTo>
                                <a:lnTo>
                                  <a:pt x="1021521" y="0"/>
                                </a:lnTo>
                                <a:lnTo>
                                  <a:pt x="3359908" y="1200150"/>
                                </a:lnTo>
                                <a:lnTo>
                                  <a:pt x="0" y="11906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94BA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Isosceles Triangle 3"/>
                        <wps:cNvSpPr/>
                        <wps:spPr>
                          <a:xfrm>
                            <a:off x="439947" y="267418"/>
                            <a:ext cx="4387850" cy="1497330"/>
                          </a:xfrm>
                          <a:custGeom>
                            <a:avLst/>
                            <a:gdLst>
                              <a:gd name="connsiteX0" fmla="*/ 0 w 2886075"/>
                              <a:gd name="connsiteY0" fmla="*/ 1181100 h 1181100"/>
                              <a:gd name="connsiteX1" fmla="*/ 1443038 w 2886075"/>
                              <a:gd name="connsiteY1" fmla="*/ 0 h 1181100"/>
                              <a:gd name="connsiteX2" fmla="*/ 2886075 w 2886075"/>
                              <a:gd name="connsiteY2" fmla="*/ 1181100 h 1181100"/>
                              <a:gd name="connsiteX3" fmla="*/ 0 w 2886075"/>
                              <a:gd name="connsiteY3" fmla="*/ 1181100 h 1181100"/>
                              <a:gd name="connsiteX0" fmla="*/ 0 w 3333750"/>
                              <a:gd name="connsiteY0" fmla="*/ 1190625 h 1190625"/>
                              <a:gd name="connsiteX1" fmla="*/ 1890713 w 3333750"/>
                              <a:gd name="connsiteY1" fmla="*/ 0 h 1190625"/>
                              <a:gd name="connsiteX2" fmla="*/ 3333750 w 3333750"/>
                              <a:gd name="connsiteY2" fmla="*/ 1181100 h 1190625"/>
                              <a:gd name="connsiteX3" fmla="*/ 0 w 3333750"/>
                              <a:gd name="connsiteY3" fmla="*/ 1190625 h 1190625"/>
                              <a:gd name="connsiteX0" fmla="*/ 0 w 3333750"/>
                              <a:gd name="connsiteY0" fmla="*/ 1190625 h 1190625"/>
                              <a:gd name="connsiteX1" fmla="*/ 985838 w 3333750"/>
                              <a:gd name="connsiteY1" fmla="*/ 0 h 1190625"/>
                              <a:gd name="connsiteX2" fmla="*/ 3333750 w 3333750"/>
                              <a:gd name="connsiteY2" fmla="*/ 1181100 h 1190625"/>
                              <a:gd name="connsiteX3" fmla="*/ 0 w 3333750"/>
                              <a:gd name="connsiteY3" fmla="*/ 1190625 h 1190625"/>
                              <a:gd name="connsiteX0" fmla="*/ 0 w 3369433"/>
                              <a:gd name="connsiteY0" fmla="*/ 1190625 h 1190625"/>
                              <a:gd name="connsiteX1" fmla="*/ 1021521 w 3369433"/>
                              <a:gd name="connsiteY1" fmla="*/ 0 h 1190625"/>
                              <a:gd name="connsiteX2" fmla="*/ 3369433 w 3369433"/>
                              <a:gd name="connsiteY2" fmla="*/ 1181100 h 1190625"/>
                              <a:gd name="connsiteX3" fmla="*/ 0 w 3369433"/>
                              <a:gd name="connsiteY3" fmla="*/ 1190625 h 1190625"/>
                              <a:gd name="connsiteX0" fmla="*/ 0 w 3359908"/>
                              <a:gd name="connsiteY0" fmla="*/ 1190625 h 1200150"/>
                              <a:gd name="connsiteX1" fmla="*/ 1021521 w 3359908"/>
                              <a:gd name="connsiteY1" fmla="*/ 0 h 1200150"/>
                              <a:gd name="connsiteX2" fmla="*/ 3359908 w 3359908"/>
                              <a:gd name="connsiteY2" fmla="*/ 1200150 h 1200150"/>
                              <a:gd name="connsiteX3" fmla="*/ 0 w 3359908"/>
                              <a:gd name="connsiteY3" fmla="*/ 1190625 h 1200150"/>
                              <a:gd name="connsiteX0" fmla="*/ 0 w 3608886"/>
                              <a:gd name="connsiteY0" fmla="*/ 1179307 h 1200150"/>
                              <a:gd name="connsiteX1" fmla="*/ 1270499 w 3608886"/>
                              <a:gd name="connsiteY1" fmla="*/ 0 h 1200150"/>
                              <a:gd name="connsiteX2" fmla="*/ 3608886 w 3608886"/>
                              <a:gd name="connsiteY2" fmla="*/ 1200150 h 1200150"/>
                              <a:gd name="connsiteX3" fmla="*/ 0 w 3608886"/>
                              <a:gd name="connsiteY3" fmla="*/ 1179307 h 1200150"/>
                              <a:gd name="connsiteX0" fmla="*/ 0 w 3608886"/>
                              <a:gd name="connsiteY0" fmla="*/ 1224576 h 1245419"/>
                              <a:gd name="connsiteX1" fmla="*/ 1229758 w 3608886"/>
                              <a:gd name="connsiteY1" fmla="*/ 0 h 1245419"/>
                              <a:gd name="connsiteX2" fmla="*/ 3608886 w 3608886"/>
                              <a:gd name="connsiteY2" fmla="*/ 1245419 h 1245419"/>
                              <a:gd name="connsiteX3" fmla="*/ 0 w 3608886"/>
                              <a:gd name="connsiteY3" fmla="*/ 1224576 h 1245419"/>
                              <a:gd name="connsiteX0" fmla="*/ 0 w 3608886"/>
                              <a:gd name="connsiteY0" fmla="*/ 1210995 h 1231838"/>
                              <a:gd name="connsiteX1" fmla="*/ 1229758 w 3608886"/>
                              <a:gd name="connsiteY1" fmla="*/ 0 h 1231838"/>
                              <a:gd name="connsiteX2" fmla="*/ 3608886 w 3608886"/>
                              <a:gd name="connsiteY2" fmla="*/ 1231838 h 1231838"/>
                              <a:gd name="connsiteX3" fmla="*/ 0 w 3608886"/>
                              <a:gd name="connsiteY3" fmla="*/ 1210995 h 123183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608886" h="1231838">
                                <a:moveTo>
                                  <a:pt x="0" y="1210995"/>
                                </a:moveTo>
                                <a:lnTo>
                                  <a:pt x="1229758" y="0"/>
                                </a:lnTo>
                                <a:lnTo>
                                  <a:pt x="3608886" y="1231838"/>
                                </a:lnTo>
                                <a:lnTo>
                                  <a:pt x="0" y="1210995"/>
                                </a:lnTo>
                                <a:close/>
                              </a:path>
                            </a:pathLst>
                          </a:custGeom>
                          <a:pattFill prst="wdUpDiag">
                            <a:fgClr>
                              <a:srgbClr val="CEDBE6"/>
                            </a:fgClr>
                            <a:bgClr>
                              <a:sysClr val="window" lastClr="FFFFFF"/>
                            </a:bgClr>
                          </a:patt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Isosceles Triangle 4"/>
                        <wps:cNvSpPr/>
                        <wps:spPr>
                          <a:xfrm rot="12600000">
                            <a:off x="0" y="310551"/>
                            <a:ext cx="1685925" cy="1525270"/>
                          </a:xfrm>
                          <a:custGeom>
                            <a:avLst/>
                            <a:gdLst>
                              <a:gd name="connsiteX0" fmla="*/ 0 w 838200"/>
                              <a:gd name="connsiteY0" fmla="*/ 483228 h 483228"/>
                              <a:gd name="connsiteX1" fmla="*/ 419100 w 838200"/>
                              <a:gd name="connsiteY1" fmla="*/ 0 h 483228"/>
                              <a:gd name="connsiteX2" fmla="*/ 838200 w 838200"/>
                              <a:gd name="connsiteY2" fmla="*/ 483228 h 483228"/>
                              <a:gd name="connsiteX3" fmla="*/ 0 w 838200"/>
                              <a:gd name="connsiteY3" fmla="*/ 483228 h 483228"/>
                              <a:gd name="connsiteX0" fmla="*/ 0 w 838200"/>
                              <a:gd name="connsiteY0" fmla="*/ 983608 h 983608"/>
                              <a:gd name="connsiteX1" fmla="*/ 295183 w 838200"/>
                              <a:gd name="connsiteY1" fmla="*/ 0 h 983608"/>
                              <a:gd name="connsiteX2" fmla="*/ 838200 w 838200"/>
                              <a:gd name="connsiteY2" fmla="*/ 983608 h 983608"/>
                              <a:gd name="connsiteX3" fmla="*/ 0 w 838200"/>
                              <a:gd name="connsiteY3" fmla="*/ 983608 h 983608"/>
                              <a:gd name="connsiteX0" fmla="*/ 0 w 647792"/>
                              <a:gd name="connsiteY0" fmla="*/ 1027656 h 1027656"/>
                              <a:gd name="connsiteX1" fmla="*/ 104775 w 647792"/>
                              <a:gd name="connsiteY1" fmla="*/ 0 h 1027656"/>
                              <a:gd name="connsiteX2" fmla="*/ 647792 w 647792"/>
                              <a:gd name="connsiteY2" fmla="*/ 983608 h 1027656"/>
                              <a:gd name="connsiteX3" fmla="*/ 0 w 647792"/>
                              <a:gd name="connsiteY3" fmla="*/ 1027656 h 1027656"/>
                              <a:gd name="connsiteX0" fmla="*/ 0 w 716335"/>
                              <a:gd name="connsiteY0" fmla="*/ 1023235 h 1023235"/>
                              <a:gd name="connsiteX1" fmla="*/ 173318 w 716335"/>
                              <a:gd name="connsiteY1" fmla="*/ 0 h 1023235"/>
                              <a:gd name="connsiteX2" fmla="*/ 716335 w 716335"/>
                              <a:gd name="connsiteY2" fmla="*/ 983608 h 1023235"/>
                              <a:gd name="connsiteX3" fmla="*/ 0 w 716335"/>
                              <a:gd name="connsiteY3" fmla="*/ 1023235 h 1023235"/>
                              <a:gd name="connsiteX0" fmla="*/ 0 w 1167344"/>
                              <a:gd name="connsiteY0" fmla="*/ 1000346 h 1000346"/>
                              <a:gd name="connsiteX1" fmla="*/ 624327 w 1167344"/>
                              <a:gd name="connsiteY1" fmla="*/ 0 h 1000346"/>
                              <a:gd name="connsiteX2" fmla="*/ 1167344 w 1167344"/>
                              <a:gd name="connsiteY2" fmla="*/ 983608 h 1000346"/>
                              <a:gd name="connsiteX3" fmla="*/ 0 w 1167344"/>
                              <a:gd name="connsiteY3" fmla="*/ 1000346 h 1000346"/>
                              <a:gd name="connsiteX0" fmla="*/ 0 w 1167344"/>
                              <a:gd name="connsiteY0" fmla="*/ 1056059 h 1056059"/>
                              <a:gd name="connsiteX1" fmla="*/ 587010 w 1167344"/>
                              <a:gd name="connsiteY1" fmla="*/ 0 h 1056059"/>
                              <a:gd name="connsiteX2" fmla="*/ 1167344 w 1167344"/>
                              <a:gd name="connsiteY2" fmla="*/ 1039321 h 1056059"/>
                              <a:gd name="connsiteX3" fmla="*/ 0 w 1167344"/>
                              <a:gd name="connsiteY3" fmla="*/ 1056059 h 105605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167344" h="1056059">
                                <a:moveTo>
                                  <a:pt x="0" y="1056059"/>
                                </a:moveTo>
                                <a:lnTo>
                                  <a:pt x="587010" y="0"/>
                                </a:lnTo>
                                <a:lnTo>
                                  <a:pt x="1167344" y="1039321"/>
                                </a:lnTo>
                                <a:lnTo>
                                  <a:pt x="0" y="10560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94BA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Isosceles Triangle 3"/>
                        <wps:cNvSpPr/>
                        <wps:spPr>
                          <a:xfrm>
                            <a:off x="1061049" y="0"/>
                            <a:ext cx="894715" cy="862330"/>
                          </a:xfrm>
                          <a:custGeom>
                            <a:avLst/>
                            <a:gdLst>
                              <a:gd name="connsiteX0" fmla="*/ 0 w 2886075"/>
                              <a:gd name="connsiteY0" fmla="*/ 1181100 h 1181100"/>
                              <a:gd name="connsiteX1" fmla="*/ 1443038 w 2886075"/>
                              <a:gd name="connsiteY1" fmla="*/ 0 h 1181100"/>
                              <a:gd name="connsiteX2" fmla="*/ 2886075 w 2886075"/>
                              <a:gd name="connsiteY2" fmla="*/ 1181100 h 1181100"/>
                              <a:gd name="connsiteX3" fmla="*/ 0 w 2886075"/>
                              <a:gd name="connsiteY3" fmla="*/ 1181100 h 1181100"/>
                              <a:gd name="connsiteX0" fmla="*/ 0 w 3333750"/>
                              <a:gd name="connsiteY0" fmla="*/ 1190625 h 1190625"/>
                              <a:gd name="connsiteX1" fmla="*/ 1890713 w 3333750"/>
                              <a:gd name="connsiteY1" fmla="*/ 0 h 1190625"/>
                              <a:gd name="connsiteX2" fmla="*/ 3333750 w 3333750"/>
                              <a:gd name="connsiteY2" fmla="*/ 1181100 h 1190625"/>
                              <a:gd name="connsiteX3" fmla="*/ 0 w 3333750"/>
                              <a:gd name="connsiteY3" fmla="*/ 1190625 h 1190625"/>
                              <a:gd name="connsiteX0" fmla="*/ 0 w 3333750"/>
                              <a:gd name="connsiteY0" fmla="*/ 1190625 h 1190625"/>
                              <a:gd name="connsiteX1" fmla="*/ 985838 w 3333750"/>
                              <a:gd name="connsiteY1" fmla="*/ 0 h 1190625"/>
                              <a:gd name="connsiteX2" fmla="*/ 3333750 w 3333750"/>
                              <a:gd name="connsiteY2" fmla="*/ 1181100 h 1190625"/>
                              <a:gd name="connsiteX3" fmla="*/ 0 w 3333750"/>
                              <a:gd name="connsiteY3" fmla="*/ 1190625 h 1190625"/>
                              <a:gd name="connsiteX0" fmla="*/ 1045670 w 2347913"/>
                              <a:gd name="connsiteY0" fmla="*/ 1555603 h 1555603"/>
                              <a:gd name="connsiteX1" fmla="*/ 1 w 2347913"/>
                              <a:gd name="connsiteY1" fmla="*/ 0 h 1555603"/>
                              <a:gd name="connsiteX2" fmla="*/ 2347913 w 2347913"/>
                              <a:gd name="connsiteY2" fmla="*/ 1181100 h 1555603"/>
                              <a:gd name="connsiteX3" fmla="*/ 1045670 w 2347913"/>
                              <a:gd name="connsiteY3" fmla="*/ 1555603 h 1555603"/>
                              <a:gd name="connsiteX0" fmla="*/ 785220 w 2087463"/>
                              <a:gd name="connsiteY0" fmla="*/ 374503 h 374503"/>
                              <a:gd name="connsiteX1" fmla="*/ 0 w 2087463"/>
                              <a:gd name="connsiteY1" fmla="*/ 178129 h 374503"/>
                              <a:gd name="connsiteX2" fmla="*/ 2087463 w 2087463"/>
                              <a:gd name="connsiteY2" fmla="*/ 0 h 374503"/>
                              <a:gd name="connsiteX3" fmla="*/ 785220 w 2087463"/>
                              <a:gd name="connsiteY3" fmla="*/ 374503 h 374503"/>
                              <a:gd name="connsiteX0" fmla="*/ 785220 w 2351522"/>
                              <a:gd name="connsiteY0" fmla="*/ 438302 h 438302"/>
                              <a:gd name="connsiteX1" fmla="*/ 0 w 2351522"/>
                              <a:gd name="connsiteY1" fmla="*/ 241928 h 438302"/>
                              <a:gd name="connsiteX2" fmla="*/ 2351522 w 2351522"/>
                              <a:gd name="connsiteY2" fmla="*/ 0 h 438302"/>
                              <a:gd name="connsiteX3" fmla="*/ 785220 w 2351522"/>
                              <a:gd name="connsiteY3" fmla="*/ 438302 h 438302"/>
                              <a:gd name="connsiteX0" fmla="*/ 851239 w 2351522"/>
                              <a:gd name="connsiteY0" fmla="*/ 430327 h 430327"/>
                              <a:gd name="connsiteX1" fmla="*/ 0 w 2351522"/>
                              <a:gd name="connsiteY1" fmla="*/ 241928 h 430327"/>
                              <a:gd name="connsiteX2" fmla="*/ 2351522 w 2351522"/>
                              <a:gd name="connsiteY2" fmla="*/ 0 h 430327"/>
                              <a:gd name="connsiteX3" fmla="*/ 851239 w 2351522"/>
                              <a:gd name="connsiteY3" fmla="*/ 430327 h 430327"/>
                              <a:gd name="connsiteX0" fmla="*/ 1049285 w 2549568"/>
                              <a:gd name="connsiteY0" fmla="*/ 430327 h 430327"/>
                              <a:gd name="connsiteX1" fmla="*/ 0 w 2549568"/>
                              <a:gd name="connsiteY1" fmla="*/ 261866 h 430327"/>
                              <a:gd name="connsiteX2" fmla="*/ 2549568 w 2549568"/>
                              <a:gd name="connsiteY2" fmla="*/ 0 h 430327"/>
                              <a:gd name="connsiteX3" fmla="*/ 1049285 w 2549568"/>
                              <a:gd name="connsiteY3" fmla="*/ 430327 h 430327"/>
                              <a:gd name="connsiteX0" fmla="*/ 1148303 w 2549568"/>
                              <a:gd name="connsiteY0" fmla="*/ 410390 h 410390"/>
                              <a:gd name="connsiteX1" fmla="*/ 0 w 2549568"/>
                              <a:gd name="connsiteY1" fmla="*/ 261866 h 410390"/>
                              <a:gd name="connsiteX2" fmla="*/ 2549568 w 2549568"/>
                              <a:gd name="connsiteY2" fmla="*/ 0 h 410390"/>
                              <a:gd name="connsiteX3" fmla="*/ 1148303 w 2549568"/>
                              <a:gd name="connsiteY3" fmla="*/ 410390 h 410390"/>
                              <a:gd name="connsiteX0" fmla="*/ 1148303 w 2549568"/>
                              <a:gd name="connsiteY0" fmla="*/ 418365 h 418365"/>
                              <a:gd name="connsiteX1" fmla="*/ 0 w 2549568"/>
                              <a:gd name="connsiteY1" fmla="*/ 261866 h 418365"/>
                              <a:gd name="connsiteX2" fmla="*/ 2549568 w 2549568"/>
                              <a:gd name="connsiteY2" fmla="*/ 0 h 418365"/>
                              <a:gd name="connsiteX3" fmla="*/ 1148303 w 2549568"/>
                              <a:gd name="connsiteY3" fmla="*/ 418365 h 418365"/>
                              <a:gd name="connsiteX0" fmla="*/ 1065784 w 2549568"/>
                              <a:gd name="connsiteY0" fmla="*/ 410390 h 410390"/>
                              <a:gd name="connsiteX1" fmla="*/ 0 w 2549568"/>
                              <a:gd name="connsiteY1" fmla="*/ 261866 h 410390"/>
                              <a:gd name="connsiteX2" fmla="*/ 2549568 w 2549568"/>
                              <a:gd name="connsiteY2" fmla="*/ 0 h 410390"/>
                              <a:gd name="connsiteX3" fmla="*/ 1065784 w 2549568"/>
                              <a:gd name="connsiteY3" fmla="*/ 410390 h 410390"/>
                              <a:gd name="connsiteX0" fmla="*/ 1107002 w 2549568"/>
                              <a:gd name="connsiteY0" fmla="*/ 417028 h 417028"/>
                              <a:gd name="connsiteX1" fmla="*/ 0 w 2549568"/>
                              <a:gd name="connsiteY1" fmla="*/ 261866 h 417028"/>
                              <a:gd name="connsiteX2" fmla="*/ 2549568 w 2549568"/>
                              <a:gd name="connsiteY2" fmla="*/ 0 h 417028"/>
                              <a:gd name="connsiteX3" fmla="*/ 1107002 w 2549568"/>
                              <a:gd name="connsiteY3" fmla="*/ 417028 h 417028"/>
                              <a:gd name="connsiteX0" fmla="*/ 1107002 w 2549568"/>
                              <a:gd name="connsiteY0" fmla="*/ 423666 h 423666"/>
                              <a:gd name="connsiteX1" fmla="*/ 0 w 2549568"/>
                              <a:gd name="connsiteY1" fmla="*/ 261866 h 423666"/>
                              <a:gd name="connsiteX2" fmla="*/ 2549568 w 2549568"/>
                              <a:gd name="connsiteY2" fmla="*/ 0 h 423666"/>
                              <a:gd name="connsiteX3" fmla="*/ 1107002 w 2549568"/>
                              <a:gd name="connsiteY3" fmla="*/ 423666 h 423666"/>
                              <a:gd name="connsiteX0" fmla="*/ 2875522 w 2875522"/>
                              <a:gd name="connsiteY0" fmla="*/ 674147 h 674147"/>
                              <a:gd name="connsiteX1" fmla="*/ 0 w 2875522"/>
                              <a:gd name="connsiteY1" fmla="*/ 261866 h 674147"/>
                              <a:gd name="connsiteX2" fmla="*/ 2549568 w 2875522"/>
                              <a:gd name="connsiteY2" fmla="*/ 0 h 674147"/>
                              <a:gd name="connsiteX3" fmla="*/ 2875522 w 2875522"/>
                              <a:gd name="connsiteY3" fmla="*/ 674147 h 674147"/>
                              <a:gd name="connsiteX0" fmla="*/ 2875522 w 3220382"/>
                              <a:gd name="connsiteY0" fmla="*/ 733084 h 733084"/>
                              <a:gd name="connsiteX1" fmla="*/ 0 w 3220382"/>
                              <a:gd name="connsiteY1" fmla="*/ 320803 h 733084"/>
                              <a:gd name="connsiteX2" fmla="*/ 3220382 w 3220382"/>
                              <a:gd name="connsiteY2" fmla="*/ 0 h 733084"/>
                              <a:gd name="connsiteX3" fmla="*/ 2875522 w 3220382"/>
                              <a:gd name="connsiteY3" fmla="*/ 733084 h 733084"/>
                              <a:gd name="connsiteX0" fmla="*/ 3363390 w 3363390"/>
                              <a:gd name="connsiteY0" fmla="*/ 806756 h 806756"/>
                              <a:gd name="connsiteX1" fmla="*/ 0 w 3363390"/>
                              <a:gd name="connsiteY1" fmla="*/ 320803 h 806756"/>
                              <a:gd name="connsiteX2" fmla="*/ 3220382 w 3363390"/>
                              <a:gd name="connsiteY2" fmla="*/ 0 h 806756"/>
                              <a:gd name="connsiteX3" fmla="*/ 3363390 w 3363390"/>
                              <a:gd name="connsiteY3" fmla="*/ 806756 h 806756"/>
                              <a:gd name="connsiteX0" fmla="*/ 3485354 w 3485354"/>
                              <a:gd name="connsiteY0" fmla="*/ 806756 h 806756"/>
                              <a:gd name="connsiteX1" fmla="*/ 0 w 3485354"/>
                              <a:gd name="connsiteY1" fmla="*/ 320802 h 806756"/>
                              <a:gd name="connsiteX2" fmla="*/ 3342346 w 3485354"/>
                              <a:gd name="connsiteY2" fmla="*/ 0 h 806756"/>
                              <a:gd name="connsiteX3" fmla="*/ 3485354 w 3485354"/>
                              <a:gd name="connsiteY3" fmla="*/ 806756 h 806756"/>
                              <a:gd name="connsiteX0" fmla="*/ 3387780 w 3387780"/>
                              <a:gd name="connsiteY0" fmla="*/ 789074 h 789074"/>
                              <a:gd name="connsiteX1" fmla="*/ 0 w 3387780"/>
                              <a:gd name="connsiteY1" fmla="*/ 320802 h 789074"/>
                              <a:gd name="connsiteX2" fmla="*/ 3342346 w 3387780"/>
                              <a:gd name="connsiteY2" fmla="*/ 0 h 789074"/>
                              <a:gd name="connsiteX3" fmla="*/ 3387780 w 3387780"/>
                              <a:gd name="connsiteY3" fmla="*/ 789074 h 78907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780" h="789074">
                                <a:moveTo>
                                  <a:pt x="3387780" y="789074"/>
                                </a:moveTo>
                                <a:lnTo>
                                  <a:pt x="0" y="320802"/>
                                </a:lnTo>
                                <a:lnTo>
                                  <a:pt x="3342346" y="0"/>
                                </a:lnTo>
                                <a:lnTo>
                                  <a:pt x="3387780" y="7890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94BA">
                              <a:lumMod val="75000"/>
                            </a:srgb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 rot="10800000">
                            <a:off x="4830793" y="1526875"/>
                            <a:ext cx="2968625" cy="218440"/>
                          </a:xfrm>
                          <a:prstGeom prst="rect">
                            <a:avLst/>
                          </a:prstGeom>
                          <a:solidFill>
                            <a:srgbClr val="3494BA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3E6A7D" id="Group 5" o:spid="_x0000_s1026" style="position:absolute;margin-left:-126.45pt;margin-top:294.7pt;width:614.1pt;height:144.55pt;z-index:-251648000" coordsize="77994,183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">
                <v:shape id="Isosceles Triangle 3" o:spid="_x0000_s1027" style="position:absolute;left:4572;top:86;width:48539;height:17335;visibility:visible;mso-wrap-style:square;v-text-anchor:middle" coordsize="3359908,1200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" path="m,1190625l1021521,,3359908,1200150,,1190625xe" fillcolor="#3494ba" stroked="f" strokeweight="1pt">
                  <v:stroke joinstyle="miter"/>
                  <v:path arrowok="t" o:connecttype="custom" o:connectlocs="0,1719792;1475755,0;4853940,1733550;0,1719792" o:connectangles="0,0,0,0"/>
                </v:shape>
                <v:shape id="Isosceles Triangle 3" o:spid="_x0000_s1028" style="position:absolute;left:4399;top:2674;width:43878;height:14973;visibility:visible;mso-wrap-style:square;v-text-anchor:middle" coordsize="3608886,1231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" path="m,1210995l1229758,,3608886,1231838,,1210995xe" fillcolor="#cedbe6" stroked="f" strokeweight="1pt">
                  <v:fill r:id="rId10" o:title="" color2="window" type="pattern"/>
                  <v:stroke joinstyle="miter"/>
                  <v:path arrowok="t" o:connecttype="custom" o:connectlocs="0,1471995;1495196,0;4387850,1497330;0,1471995" o:connectangles="0,0,0,0"/>
                </v:shape>
                <v:shape id="Isosceles Triangle 4" o:spid="_x0000_s1029" style="position:absolute;top:3105;width:16859;height:15253;rotation:-150;visibility:visible;mso-wrap-style:square;v-text-anchor:middle" coordsize="1167344,105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" path="m,1056059l587010,r580334,1039321l,1056059xe" fillcolor="#3494ba" stroked="f" strokeweight="1pt">
                  <v:stroke joinstyle="miter"/>
                  <v:path arrowok="t" o:connecttype="custom" o:connectlocs="0,1525270;847783,0;1685925,1501095;0,1525270" o:connectangles="0,0,0,0"/>
                </v:shape>
                <v:shape id="Isosceles Triangle 3" o:spid="_x0000_s1030" style="position:absolute;left:10610;width:8947;height:8623;visibility:visible;mso-wrap-style:square;v-text-anchor:middle" coordsize="3387780,7890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" path="m3387780,789074l,320802,3342346,r45434,789074xe" fillcolor="#276f8b" stroked="f" strokeweight="1pt">
                  <v:stroke joinstyle="miter"/>
                  <v:path arrowok="t" o:connecttype="custom" o:connectlocs="894715,862330;0,350585;882716,0;894715,862330" o:connectangles="0,0,0,0"/>
                </v:shape>
                <v:rect id="Rectangle 61" o:spid="_x0000_s1031" style="position:absolute;left:48307;top:15268;width:29687;height:2185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" fillcolor="#3494ba" stroked="f" strokeweight="1pt"/>
              </v:group>
            </w:pict>
          </mc:Fallback>
        </mc:AlternateContent>
      </w:r>
      <w:r>
        <w:rPr>
          <w:rFonts w:ascii="Segoe UI Symbol" w:eastAsia="Times New Roman" w:hAnsi="Segoe UI Symbol"/>
          <w:noProof/>
          <w:color w:val="1F497D" w:themeColor="text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C501C98" wp14:editId="5BDF666B">
                <wp:simplePos x="0" y="0"/>
                <wp:positionH relativeFrom="column">
                  <wp:posOffset>2498725</wp:posOffset>
                </wp:positionH>
                <wp:positionV relativeFrom="paragraph">
                  <wp:posOffset>4604547</wp:posOffset>
                </wp:positionV>
                <wp:extent cx="3519170" cy="648335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9170" cy="648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A74B38" w14:textId="77777777" w:rsidR="006E436A" w:rsidRPr="001F6143" w:rsidRDefault="006E436A" w:rsidP="00B51097">
                            <w:pPr>
                              <w:pStyle w:val="Footer"/>
                              <w:tabs>
                                <w:tab w:val="left" w:pos="450"/>
                                <w:tab w:val="left" w:pos="4410"/>
                                <w:tab w:val="left" w:pos="5130"/>
                              </w:tabs>
                              <w:ind w:left="630" w:hanging="450"/>
                              <w:jc w:val="left"/>
                              <w:rPr>
                                <w:i/>
                                <w:color w:val="003366"/>
                                <w:lang w:val="fr-FR"/>
                              </w:rPr>
                            </w:pPr>
                            <w:r w:rsidRPr="004A1280">
                              <w:rPr>
                                <w:rFonts w:ascii="Segoe UI Symbol" w:eastAsia="Times New Roman" w:hAnsi="Segoe UI Symbol"/>
                                <w:color w:val="17365D" w:themeColor="text2" w:themeShade="BF"/>
                              </w:rPr>
                              <w:t>🏠</w:t>
                            </w:r>
                            <w:r>
                              <w:rPr>
                                <w:rFonts w:ascii="Segoe UI Symbol" w:eastAsia="Times New Roman" w:hAnsi="Segoe UI Symbol"/>
                              </w:rPr>
                              <w:tab/>
                            </w:r>
                            <w:proofErr w:type="spellStart"/>
                            <w:r w:rsidRPr="001F6143">
                              <w:rPr>
                                <w:i/>
                                <w:color w:val="003366"/>
                                <w:lang w:val="fr-FR"/>
                              </w:rPr>
                              <w:t>Địa</w:t>
                            </w:r>
                            <w:proofErr w:type="spellEnd"/>
                            <w:r w:rsidRPr="001F6143">
                              <w:rPr>
                                <w:i/>
                                <w:color w:val="003366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1F6143">
                              <w:rPr>
                                <w:i/>
                                <w:color w:val="003366"/>
                                <w:lang w:val="fr-FR"/>
                              </w:rPr>
                              <w:t>chỉ</w:t>
                            </w:r>
                            <w:proofErr w:type="spellEnd"/>
                            <w:r w:rsidRPr="001F6143">
                              <w:rPr>
                                <w:i/>
                                <w:color w:val="003366"/>
                                <w:lang w:val="fr-FR"/>
                              </w:rPr>
                              <w:t xml:space="preserve">: P205, </w:t>
                            </w:r>
                            <w:proofErr w:type="spellStart"/>
                            <w:r w:rsidRPr="001F6143">
                              <w:rPr>
                                <w:i/>
                                <w:color w:val="003366"/>
                                <w:lang w:val="fr-FR"/>
                              </w:rPr>
                              <w:t>t</w:t>
                            </w:r>
                            <w:r>
                              <w:rPr>
                                <w:i/>
                                <w:color w:val="003366"/>
                                <w:lang w:val="fr-FR"/>
                              </w:rPr>
                              <w:t>oà</w:t>
                            </w:r>
                            <w:proofErr w:type="spellEnd"/>
                            <w:r>
                              <w:rPr>
                                <w:i/>
                                <w:color w:val="003366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color w:val="003366"/>
                                <w:lang w:val="fr-FR"/>
                              </w:rPr>
                              <w:t>nhà</w:t>
                            </w:r>
                            <w:proofErr w:type="spellEnd"/>
                            <w:r>
                              <w:rPr>
                                <w:i/>
                                <w:color w:val="003366"/>
                                <w:lang w:val="fr-FR"/>
                              </w:rPr>
                              <w:t xml:space="preserve"> B1, </w:t>
                            </w:r>
                            <w:proofErr w:type="spellStart"/>
                            <w:r>
                              <w:rPr>
                                <w:i/>
                                <w:color w:val="003366"/>
                                <w:lang w:val="fr-FR"/>
                              </w:rPr>
                              <w:t>Đại</w:t>
                            </w:r>
                            <w:proofErr w:type="spellEnd"/>
                            <w:r>
                              <w:rPr>
                                <w:i/>
                                <w:color w:val="003366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color w:val="003366"/>
                                <w:lang w:val="fr-FR"/>
                              </w:rPr>
                              <w:t>học</w:t>
                            </w:r>
                            <w:proofErr w:type="spellEnd"/>
                            <w:r>
                              <w:rPr>
                                <w:i/>
                                <w:color w:val="003366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color w:val="003366"/>
                                <w:lang w:val="fr-FR"/>
                              </w:rPr>
                              <w:t>Bách</w:t>
                            </w:r>
                            <w:proofErr w:type="spellEnd"/>
                            <w:r>
                              <w:rPr>
                                <w:i/>
                                <w:color w:val="003366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color w:val="003366"/>
                                <w:lang w:val="fr-FR"/>
                              </w:rPr>
                              <w:t>khoa</w:t>
                            </w:r>
                            <w:proofErr w:type="spellEnd"/>
                            <w:r>
                              <w:rPr>
                                <w:i/>
                                <w:color w:val="003366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color w:val="003366"/>
                                <w:lang w:val="fr-FR"/>
                              </w:rPr>
                              <w:t>Hà</w:t>
                            </w:r>
                            <w:proofErr w:type="spellEnd"/>
                            <w:r>
                              <w:rPr>
                                <w:i/>
                                <w:color w:val="003366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color w:val="003366"/>
                                <w:lang w:val="fr-FR"/>
                              </w:rPr>
                              <w:t>Nội</w:t>
                            </w:r>
                            <w:proofErr w:type="spellEnd"/>
                          </w:p>
                          <w:p w14:paraId="37FD6A3A" w14:textId="099F76F1" w:rsidR="006E436A" w:rsidRPr="0013326D" w:rsidRDefault="006E436A" w:rsidP="00B51097">
                            <w:pPr>
                              <w:pStyle w:val="Footer"/>
                              <w:tabs>
                                <w:tab w:val="left" w:pos="450"/>
                                <w:tab w:val="left" w:pos="4050"/>
                              </w:tabs>
                              <w:ind w:left="630" w:hanging="450"/>
                              <w:jc w:val="left"/>
                              <w:rPr>
                                <w:i/>
                                <w:color w:val="003366"/>
                                <w:lang w:val="fr-FR"/>
                              </w:rPr>
                            </w:pPr>
                            <w:r>
                              <w:rPr>
                                <w:rFonts w:ascii="Segoe UI Symbol" w:eastAsia="Times New Roman" w:hAnsi="Segoe UI Symbol"/>
                                <w:color w:val="17365D" w:themeColor="text2" w:themeShade="BF"/>
                              </w:rPr>
                              <w:tab/>
                            </w:r>
                            <w:r>
                              <w:rPr>
                                <w:rFonts w:ascii="Segoe UI Symbol" w:eastAsia="Times New Roman" w:hAnsi="Segoe UI Symbol"/>
                                <w:color w:val="17365D" w:themeColor="text2" w:themeShade="BF"/>
                              </w:rPr>
                              <w:tab/>
                            </w:r>
                            <w:r w:rsidRPr="004A1280">
                              <w:rPr>
                                <w:rFonts w:ascii="Segoe UI Symbol" w:eastAsia="Times New Roman" w:hAnsi="Segoe UI Symbol"/>
                                <w:color w:val="17365D" w:themeColor="text2" w:themeShade="BF"/>
                              </w:rPr>
                              <w:t>📧</w:t>
                            </w:r>
                            <w:r>
                              <w:rPr>
                                <w:rFonts w:ascii="Segoe UI Symbol" w:eastAsia="Times New Roman" w:hAnsi="Segoe UI Symbol"/>
                                <w:lang w:val="fr-FR"/>
                              </w:rPr>
                              <w:t xml:space="preserve"> </w:t>
                            </w:r>
                            <w:r w:rsidRPr="0013326D">
                              <w:rPr>
                                <w:i/>
                                <w:color w:val="003366"/>
                                <w:lang w:val="fr-FR"/>
                              </w:rPr>
                              <w:t>Email: sinno@soict.hust.edu.vn</w:t>
                            </w:r>
                          </w:p>
                          <w:p w14:paraId="0FE10678" w14:textId="77777777" w:rsidR="006E436A" w:rsidRPr="00BE78F9" w:rsidRDefault="006E436A" w:rsidP="00B51097">
                            <w:pPr>
                              <w:pStyle w:val="Footer"/>
                              <w:tabs>
                                <w:tab w:val="left" w:pos="1080"/>
                                <w:tab w:val="left" w:pos="4230"/>
                                <w:tab w:val="left" w:pos="4590"/>
                                <w:tab w:val="left" w:pos="6390"/>
                              </w:tabs>
                              <w:ind w:left="630" w:hanging="450"/>
                              <w:jc w:val="left"/>
                              <w:rPr>
                                <w:i/>
                                <w:color w:val="003366"/>
                              </w:rPr>
                            </w:pPr>
                            <w:r>
                              <w:rPr>
                                <w:rFonts w:ascii="Segoe UI Symbol" w:eastAsia="Times New Roman" w:hAnsi="Segoe UI Symbol"/>
                                <w:color w:val="17365D" w:themeColor="text2" w:themeShade="BF"/>
                              </w:rPr>
                              <w:tab/>
                            </w:r>
                            <w:r>
                              <w:rPr>
                                <w:rFonts w:ascii="Segoe UI Symbol" w:eastAsia="Times New Roman" w:hAnsi="Segoe UI Symbol"/>
                                <w:color w:val="17365D" w:themeColor="text2" w:themeShade="BF"/>
                              </w:rPr>
                              <w:tab/>
                            </w:r>
                            <w:r w:rsidRPr="004A1280">
                              <w:rPr>
                                <w:rFonts w:ascii="Segoe UI Symbol" w:eastAsia="Times New Roman" w:hAnsi="Segoe UI Symbol"/>
                                <w:color w:val="17365D" w:themeColor="text2" w:themeShade="BF"/>
                              </w:rPr>
                              <w:t>🌐</w:t>
                            </w:r>
                            <w:r w:rsidRPr="00BE78F9">
                              <w:rPr>
                                <w:i/>
                                <w:color w:val="003366"/>
                              </w:rPr>
                              <w:t>Website: http://sinno.soict.hust.edu.vn</w:t>
                            </w:r>
                          </w:p>
                          <w:p w14:paraId="3558B7E8" w14:textId="77777777" w:rsidR="006E436A" w:rsidRDefault="006E436A" w:rsidP="00B51097">
                            <w:pPr>
                              <w:tabs>
                                <w:tab w:val="left" w:pos="450"/>
                              </w:tabs>
                              <w:ind w:left="630" w:hanging="45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501C98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196.75pt;margin-top:362.55pt;width:277.1pt;height:51.0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" filled="f" stroked="f" strokeweight=".5pt">
                <v:textbox>
                  <w:txbxContent>
                    <w:p w14:paraId="07A74B38" w14:textId="77777777" w:rsidR="006E436A" w:rsidRPr="001F6143" w:rsidRDefault="006E436A" w:rsidP="00B51097">
                      <w:pPr>
                        <w:pStyle w:val="Footer"/>
                        <w:tabs>
                          <w:tab w:val="left" w:pos="450"/>
                          <w:tab w:val="left" w:pos="4410"/>
                          <w:tab w:val="left" w:pos="5130"/>
                        </w:tabs>
                        <w:ind w:left="630" w:hanging="450"/>
                        <w:jc w:val="left"/>
                        <w:rPr>
                          <w:i/>
                          <w:color w:val="003366"/>
                          <w:lang w:val="fr-FR"/>
                        </w:rPr>
                      </w:pPr>
                      <w:r w:rsidRPr="004A1280">
                        <w:rPr>
                          <w:rFonts w:ascii="Segoe UI Symbol" w:eastAsia="Times New Roman" w:hAnsi="Segoe UI Symbol"/>
                          <w:color w:val="17365D" w:themeColor="text2" w:themeShade="BF"/>
                        </w:rPr>
                        <w:t>🏠</w:t>
                      </w:r>
                      <w:r>
                        <w:rPr>
                          <w:rFonts w:ascii="Segoe UI Symbol" w:eastAsia="Times New Roman" w:hAnsi="Segoe UI Symbol"/>
                        </w:rPr>
                        <w:tab/>
                      </w:r>
                      <w:proofErr w:type="spellStart"/>
                      <w:r w:rsidRPr="001F6143">
                        <w:rPr>
                          <w:i/>
                          <w:color w:val="003366"/>
                          <w:lang w:val="fr-FR"/>
                        </w:rPr>
                        <w:t>Địa</w:t>
                      </w:r>
                      <w:proofErr w:type="spellEnd"/>
                      <w:r w:rsidRPr="001F6143">
                        <w:rPr>
                          <w:i/>
                          <w:color w:val="003366"/>
                          <w:lang w:val="fr-FR"/>
                        </w:rPr>
                        <w:t xml:space="preserve"> </w:t>
                      </w:r>
                      <w:proofErr w:type="spellStart"/>
                      <w:r w:rsidRPr="001F6143">
                        <w:rPr>
                          <w:i/>
                          <w:color w:val="003366"/>
                          <w:lang w:val="fr-FR"/>
                        </w:rPr>
                        <w:t>chỉ</w:t>
                      </w:r>
                      <w:proofErr w:type="spellEnd"/>
                      <w:r w:rsidRPr="001F6143">
                        <w:rPr>
                          <w:i/>
                          <w:color w:val="003366"/>
                          <w:lang w:val="fr-FR"/>
                        </w:rPr>
                        <w:t xml:space="preserve">: P205, </w:t>
                      </w:r>
                      <w:proofErr w:type="spellStart"/>
                      <w:r w:rsidRPr="001F6143">
                        <w:rPr>
                          <w:i/>
                          <w:color w:val="003366"/>
                          <w:lang w:val="fr-FR"/>
                        </w:rPr>
                        <w:t>t</w:t>
                      </w:r>
                      <w:r>
                        <w:rPr>
                          <w:i/>
                          <w:color w:val="003366"/>
                          <w:lang w:val="fr-FR"/>
                        </w:rPr>
                        <w:t>oà</w:t>
                      </w:r>
                      <w:proofErr w:type="spellEnd"/>
                      <w:r>
                        <w:rPr>
                          <w:i/>
                          <w:color w:val="003366"/>
                          <w:lang w:val="fr-FR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color w:val="003366"/>
                          <w:lang w:val="fr-FR"/>
                        </w:rPr>
                        <w:t>nhà</w:t>
                      </w:r>
                      <w:proofErr w:type="spellEnd"/>
                      <w:r>
                        <w:rPr>
                          <w:i/>
                          <w:color w:val="003366"/>
                          <w:lang w:val="fr-FR"/>
                        </w:rPr>
                        <w:t xml:space="preserve"> B1, </w:t>
                      </w:r>
                      <w:proofErr w:type="spellStart"/>
                      <w:r>
                        <w:rPr>
                          <w:i/>
                          <w:color w:val="003366"/>
                          <w:lang w:val="fr-FR"/>
                        </w:rPr>
                        <w:t>Đại</w:t>
                      </w:r>
                      <w:proofErr w:type="spellEnd"/>
                      <w:r>
                        <w:rPr>
                          <w:i/>
                          <w:color w:val="003366"/>
                          <w:lang w:val="fr-FR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color w:val="003366"/>
                          <w:lang w:val="fr-FR"/>
                        </w:rPr>
                        <w:t>học</w:t>
                      </w:r>
                      <w:proofErr w:type="spellEnd"/>
                      <w:r>
                        <w:rPr>
                          <w:i/>
                          <w:color w:val="003366"/>
                          <w:lang w:val="fr-FR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color w:val="003366"/>
                          <w:lang w:val="fr-FR"/>
                        </w:rPr>
                        <w:t>Bách</w:t>
                      </w:r>
                      <w:proofErr w:type="spellEnd"/>
                      <w:r>
                        <w:rPr>
                          <w:i/>
                          <w:color w:val="003366"/>
                          <w:lang w:val="fr-FR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color w:val="003366"/>
                          <w:lang w:val="fr-FR"/>
                        </w:rPr>
                        <w:t>khoa</w:t>
                      </w:r>
                      <w:proofErr w:type="spellEnd"/>
                      <w:r>
                        <w:rPr>
                          <w:i/>
                          <w:color w:val="003366"/>
                          <w:lang w:val="fr-FR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color w:val="003366"/>
                          <w:lang w:val="fr-FR"/>
                        </w:rPr>
                        <w:t>Hà</w:t>
                      </w:r>
                      <w:proofErr w:type="spellEnd"/>
                      <w:r>
                        <w:rPr>
                          <w:i/>
                          <w:color w:val="003366"/>
                          <w:lang w:val="fr-FR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color w:val="003366"/>
                          <w:lang w:val="fr-FR"/>
                        </w:rPr>
                        <w:t>Nội</w:t>
                      </w:r>
                      <w:proofErr w:type="spellEnd"/>
                    </w:p>
                    <w:p w14:paraId="37FD6A3A" w14:textId="099F76F1" w:rsidR="006E436A" w:rsidRPr="0013326D" w:rsidRDefault="006E436A" w:rsidP="00B51097">
                      <w:pPr>
                        <w:pStyle w:val="Footer"/>
                        <w:tabs>
                          <w:tab w:val="left" w:pos="450"/>
                          <w:tab w:val="left" w:pos="4050"/>
                        </w:tabs>
                        <w:ind w:left="630" w:hanging="450"/>
                        <w:jc w:val="left"/>
                        <w:rPr>
                          <w:i/>
                          <w:color w:val="003366"/>
                          <w:lang w:val="fr-FR"/>
                        </w:rPr>
                      </w:pPr>
                      <w:r>
                        <w:rPr>
                          <w:rFonts w:ascii="Segoe UI Symbol" w:eastAsia="Times New Roman" w:hAnsi="Segoe UI Symbol"/>
                          <w:color w:val="17365D" w:themeColor="text2" w:themeShade="BF"/>
                        </w:rPr>
                        <w:tab/>
                      </w:r>
                      <w:r>
                        <w:rPr>
                          <w:rFonts w:ascii="Segoe UI Symbol" w:eastAsia="Times New Roman" w:hAnsi="Segoe UI Symbol"/>
                          <w:color w:val="17365D" w:themeColor="text2" w:themeShade="BF"/>
                        </w:rPr>
                        <w:tab/>
                      </w:r>
                      <w:r w:rsidRPr="004A1280">
                        <w:rPr>
                          <w:rFonts w:ascii="Segoe UI Symbol" w:eastAsia="Times New Roman" w:hAnsi="Segoe UI Symbol"/>
                          <w:color w:val="17365D" w:themeColor="text2" w:themeShade="BF"/>
                        </w:rPr>
                        <w:t>📧</w:t>
                      </w:r>
                      <w:r>
                        <w:rPr>
                          <w:rFonts w:ascii="Segoe UI Symbol" w:eastAsia="Times New Roman" w:hAnsi="Segoe UI Symbol"/>
                          <w:lang w:val="fr-FR"/>
                        </w:rPr>
                        <w:t xml:space="preserve"> </w:t>
                      </w:r>
                      <w:r w:rsidRPr="0013326D">
                        <w:rPr>
                          <w:i/>
                          <w:color w:val="003366"/>
                          <w:lang w:val="fr-FR"/>
                        </w:rPr>
                        <w:t>Email: sinno@soict.hust.edu.vn</w:t>
                      </w:r>
                    </w:p>
                    <w:p w14:paraId="0FE10678" w14:textId="77777777" w:rsidR="006E436A" w:rsidRPr="00BE78F9" w:rsidRDefault="006E436A" w:rsidP="00B51097">
                      <w:pPr>
                        <w:pStyle w:val="Footer"/>
                        <w:tabs>
                          <w:tab w:val="left" w:pos="1080"/>
                          <w:tab w:val="left" w:pos="4230"/>
                          <w:tab w:val="left" w:pos="4590"/>
                          <w:tab w:val="left" w:pos="6390"/>
                        </w:tabs>
                        <w:ind w:left="630" w:hanging="450"/>
                        <w:jc w:val="left"/>
                        <w:rPr>
                          <w:i/>
                          <w:color w:val="003366"/>
                        </w:rPr>
                      </w:pPr>
                      <w:r>
                        <w:rPr>
                          <w:rFonts w:ascii="Segoe UI Symbol" w:eastAsia="Times New Roman" w:hAnsi="Segoe UI Symbol"/>
                          <w:color w:val="17365D" w:themeColor="text2" w:themeShade="BF"/>
                        </w:rPr>
                        <w:tab/>
                      </w:r>
                      <w:r>
                        <w:rPr>
                          <w:rFonts w:ascii="Segoe UI Symbol" w:eastAsia="Times New Roman" w:hAnsi="Segoe UI Symbol"/>
                          <w:color w:val="17365D" w:themeColor="text2" w:themeShade="BF"/>
                        </w:rPr>
                        <w:tab/>
                      </w:r>
                      <w:r w:rsidRPr="004A1280">
                        <w:rPr>
                          <w:rFonts w:ascii="Segoe UI Symbol" w:eastAsia="Times New Roman" w:hAnsi="Segoe UI Symbol"/>
                          <w:color w:val="17365D" w:themeColor="text2" w:themeShade="BF"/>
                        </w:rPr>
                        <w:t>🌐</w:t>
                      </w:r>
                      <w:r w:rsidRPr="00BE78F9">
                        <w:rPr>
                          <w:i/>
                          <w:color w:val="003366"/>
                        </w:rPr>
                        <w:t>Website: http://sinno.soict.hust.edu.vn</w:t>
                      </w:r>
                    </w:p>
                    <w:p w14:paraId="3558B7E8" w14:textId="77777777" w:rsidR="006E436A" w:rsidRDefault="006E436A" w:rsidP="00B51097">
                      <w:pPr>
                        <w:tabs>
                          <w:tab w:val="left" w:pos="450"/>
                        </w:tabs>
                        <w:ind w:left="630" w:hanging="450"/>
                      </w:pPr>
                    </w:p>
                  </w:txbxContent>
                </v:textbox>
              </v:shape>
            </w:pict>
          </mc:Fallback>
        </mc:AlternateContent>
      </w:r>
      <w:r w:rsidR="0000480C" w:rsidRPr="0000480C">
        <w:rPr>
          <w:noProof/>
          <w:lang w:val="fr-FR"/>
        </w:rPr>
        <mc:AlternateContent>
          <mc:Choice Requires="wps">
            <w:drawing>
              <wp:anchor distT="91440" distB="91440" distL="114300" distR="114300" simplePos="0" relativeHeight="251674624" behindDoc="0" locked="0" layoutInCell="1" allowOverlap="1" wp14:anchorId="2F4F9F88" wp14:editId="4D49B511">
                <wp:simplePos x="0" y="0"/>
                <wp:positionH relativeFrom="page">
                  <wp:posOffset>1965077</wp:posOffset>
                </wp:positionH>
                <wp:positionV relativeFrom="paragraph">
                  <wp:posOffset>390525</wp:posOffset>
                </wp:positionV>
                <wp:extent cx="3545840" cy="1403985"/>
                <wp:effectExtent l="0" t="0" r="0" b="0"/>
                <wp:wrapTopAndBottom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584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5406BB" w14:textId="0D8C25B6" w:rsidR="0000480C" w:rsidRDefault="0000480C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>Tài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>liệu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 xml:space="preserve"> chỉ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>dành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>cho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 xml:space="preserve"> các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>sản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>phẩm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>lớn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>có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>nhiều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>cấu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>phức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>tạp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 xml:space="preserve">, và chỉ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>dành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>cho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 xml:space="preserve"> các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>chuyên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>gia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>trực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>tiếp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>quản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>trị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>hệ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 xml:space="preserve"> thống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>này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548F6EA3" w14:textId="0B2CD5BD" w:rsidR="0000480C" w:rsidRDefault="0000480C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>Không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>bàn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>giao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>cho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>người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 xml:space="preserve"> dùng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>đầu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color w:val="4F81BD" w:themeColor="accent1"/>
                                <w:sz w:val="24"/>
                                <w:szCs w:val="24"/>
                              </w:rPr>
                              <w:t>cuối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4F9F88" id="Text Box 2" o:spid="_x0000_s1027" type="#_x0000_t202" style="position:absolute;left:0;text-align:left;margin-left:154.75pt;margin-top:30.75pt;width:279.2pt;height:110.55pt;z-index:251674624;visibility:visible;mso-wrap-style:square;mso-width-percent:0;mso-height-percent:20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" filled="f" stroked="f">
                <v:textbox style="mso-fit-shape-to-text:t">
                  <w:txbxContent>
                    <w:p w14:paraId="7C5406BB" w14:textId="0D8C25B6" w:rsidR="0000480C" w:rsidRDefault="0000480C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spacing w:after="0"/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>Tài</w:t>
                      </w:r>
                      <w:proofErr w:type="spellEnd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>liệu</w:t>
                      </w:r>
                      <w:proofErr w:type="spellEnd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 xml:space="preserve"> chỉ </w:t>
                      </w:r>
                      <w:proofErr w:type="spellStart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>dành</w:t>
                      </w:r>
                      <w:proofErr w:type="spellEnd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>cho</w:t>
                      </w:r>
                      <w:proofErr w:type="spellEnd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 xml:space="preserve"> các </w:t>
                      </w:r>
                      <w:proofErr w:type="spellStart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>sản</w:t>
                      </w:r>
                      <w:proofErr w:type="spellEnd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>phẩm</w:t>
                      </w:r>
                      <w:proofErr w:type="spellEnd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>lớn</w:t>
                      </w:r>
                      <w:proofErr w:type="spellEnd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>có</w:t>
                      </w:r>
                      <w:proofErr w:type="spellEnd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>nhiều</w:t>
                      </w:r>
                      <w:proofErr w:type="spellEnd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>cấu</w:t>
                      </w:r>
                      <w:proofErr w:type="spellEnd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>hình</w:t>
                      </w:r>
                      <w:proofErr w:type="spellEnd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>phức</w:t>
                      </w:r>
                      <w:proofErr w:type="spellEnd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>tạp</w:t>
                      </w:r>
                      <w:proofErr w:type="spellEnd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 xml:space="preserve">, và chỉ </w:t>
                      </w:r>
                      <w:proofErr w:type="spellStart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>dành</w:t>
                      </w:r>
                      <w:proofErr w:type="spellEnd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>cho</w:t>
                      </w:r>
                      <w:proofErr w:type="spellEnd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 xml:space="preserve"> các </w:t>
                      </w:r>
                      <w:proofErr w:type="spellStart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>chuyên</w:t>
                      </w:r>
                      <w:proofErr w:type="spellEnd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>gia</w:t>
                      </w:r>
                      <w:proofErr w:type="spellEnd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>trực</w:t>
                      </w:r>
                      <w:proofErr w:type="spellEnd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>tiếp</w:t>
                      </w:r>
                      <w:proofErr w:type="spellEnd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>quản</w:t>
                      </w:r>
                      <w:proofErr w:type="spellEnd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>trị</w:t>
                      </w:r>
                      <w:proofErr w:type="spellEnd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>hệ</w:t>
                      </w:r>
                      <w:proofErr w:type="spellEnd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 xml:space="preserve"> thống </w:t>
                      </w:r>
                      <w:proofErr w:type="spellStart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>này</w:t>
                      </w:r>
                      <w:proofErr w:type="spellEnd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>.</w:t>
                      </w:r>
                    </w:p>
                    <w:p w14:paraId="548F6EA3" w14:textId="0B2CD5BD" w:rsidR="0000480C" w:rsidRDefault="0000480C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spacing w:after="0"/>
                        <w:rPr>
                          <w:i/>
                          <w:iCs/>
                          <w:color w:val="4F81BD" w:themeColor="accent1"/>
                          <w:sz w:val="24"/>
                        </w:rPr>
                      </w:pPr>
                      <w:proofErr w:type="spellStart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>Không</w:t>
                      </w:r>
                      <w:proofErr w:type="spellEnd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>bàn</w:t>
                      </w:r>
                      <w:proofErr w:type="spellEnd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>giao</w:t>
                      </w:r>
                      <w:proofErr w:type="spellEnd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>cho</w:t>
                      </w:r>
                      <w:proofErr w:type="spellEnd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>người</w:t>
                      </w:r>
                      <w:proofErr w:type="spellEnd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 xml:space="preserve"> dùng </w:t>
                      </w:r>
                      <w:proofErr w:type="spellStart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>đầu</w:t>
                      </w:r>
                      <w:proofErr w:type="spellEnd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color w:val="4F81BD" w:themeColor="accent1"/>
                          <w:sz w:val="24"/>
                          <w:szCs w:val="24"/>
                        </w:rPr>
                        <w:t>cuối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00480C" w:rsidRPr="0000480C">
        <w:rPr>
          <w:rFonts w:ascii="Segoe UI Symbol" w:eastAsia="Times New Roman" w:hAnsi="Segoe UI Symbol"/>
          <w:noProof/>
          <w:color w:val="1F497D" w:themeColor="text2"/>
        </w:rPr>
        <w:t xml:space="preserve">  </w:t>
      </w:r>
    </w:p>
    <w:p w14:paraId="0330BC9D" w14:textId="6B43836D" w:rsidR="00F34A9B" w:rsidRPr="0000480C" w:rsidRDefault="0051319F" w:rsidP="0051319F">
      <w:pPr>
        <w:pStyle w:val="NormalH"/>
        <w:tabs>
          <w:tab w:val="clear" w:pos="8640"/>
          <w:tab w:val="center" w:pos="4288"/>
          <w:tab w:val="left" w:pos="7288"/>
        </w:tabs>
        <w:jc w:val="left"/>
        <w:rPr>
          <w:color w:val="0070C0"/>
          <w:lang w:val="fr-FR"/>
        </w:rPr>
      </w:pPr>
      <w:r w:rsidRPr="0000480C">
        <w:rPr>
          <w:color w:val="0070C0"/>
          <w:lang w:val="fr-FR"/>
        </w:rPr>
        <w:lastRenderedPageBreak/>
        <w:tab/>
      </w:r>
      <w:r w:rsidRPr="0000480C">
        <w:rPr>
          <w:color w:val="0070C0"/>
          <w:lang w:val="fr-FR"/>
        </w:rPr>
        <w:tab/>
      </w:r>
      <w:r w:rsidR="009C3A2A" w:rsidRPr="0000480C">
        <w:rPr>
          <w:color w:val="0070C0"/>
          <w:lang w:val="fr-FR"/>
        </w:rPr>
        <w:t>MỤC LỤC</w:t>
      </w:r>
      <w:r w:rsidRPr="0000480C">
        <w:rPr>
          <w:color w:val="0070C0"/>
          <w:lang w:val="fr-FR"/>
        </w:rPr>
        <w:tab/>
      </w:r>
      <w:r w:rsidRPr="0000480C">
        <w:rPr>
          <w:color w:val="0070C0"/>
          <w:lang w:val="fr-FR"/>
        </w:rPr>
        <w:tab/>
      </w:r>
      <w:r w:rsidRPr="0000480C">
        <w:rPr>
          <w:color w:val="0070C0"/>
          <w:lang w:val="fr-FR"/>
        </w:rPr>
        <w:tab/>
      </w:r>
    </w:p>
    <w:p w14:paraId="7FC09305" w14:textId="77777777" w:rsidR="00F34A9B" w:rsidRPr="0000480C" w:rsidRDefault="00F34A9B">
      <w:pPr>
        <w:pStyle w:val="TOC2"/>
        <w:tabs>
          <w:tab w:val="clear" w:pos="1540"/>
          <w:tab w:val="left" w:pos="-110"/>
          <w:tab w:val="right" w:leader="dot" w:pos="8467"/>
        </w:tabs>
        <w:ind w:left="990" w:firstLine="0"/>
        <w:rPr>
          <w:b/>
          <w:bCs/>
          <w:lang w:val="fr-FR"/>
        </w:rPr>
      </w:pPr>
    </w:p>
    <w:p w14:paraId="19D52BAB" w14:textId="77777777" w:rsidR="00F34A9B" w:rsidRPr="0000480C" w:rsidRDefault="00F34A9B">
      <w:pPr>
        <w:pStyle w:val="TOC3"/>
        <w:rPr>
          <w:lang w:val="fr-FR"/>
        </w:rPr>
      </w:pPr>
      <w:r w:rsidRPr="0000480C">
        <w:rPr>
          <w:lang w:val="fr-FR"/>
        </w:rPr>
        <w:tab/>
      </w:r>
    </w:p>
    <w:p w14:paraId="50018513" w14:textId="26811EC1" w:rsidR="004A4D71" w:rsidRDefault="00030EB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r>
        <w:rPr>
          <w:u w:val="single"/>
        </w:rPr>
        <w:fldChar w:fldCharType="begin"/>
      </w:r>
      <w:r>
        <w:rPr>
          <w:u w:val="single"/>
        </w:rPr>
        <w:instrText xml:space="preserve"> TOC \o "1-3" \h \z \u </w:instrText>
      </w:r>
      <w:r>
        <w:rPr>
          <w:u w:val="single"/>
        </w:rPr>
        <w:fldChar w:fldCharType="separate"/>
      </w:r>
      <w:hyperlink w:anchor="_Toc58407237" w:history="1">
        <w:r w:rsidR="004A4D71" w:rsidRPr="001953EC">
          <w:rPr>
            <w:rStyle w:val="Hyperlink"/>
            <w:noProof/>
          </w:rPr>
          <w:t>1.</w:t>
        </w:r>
        <w:r w:rsidR="004A4D7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4A4D71" w:rsidRPr="001953EC">
          <w:rPr>
            <w:rStyle w:val="Hyperlink"/>
            <w:noProof/>
          </w:rPr>
          <w:t>Giới thiệu</w:t>
        </w:r>
        <w:r w:rsidR="004A4D71">
          <w:rPr>
            <w:noProof/>
            <w:webHidden/>
          </w:rPr>
          <w:tab/>
        </w:r>
        <w:r w:rsidR="004A4D71">
          <w:rPr>
            <w:noProof/>
            <w:webHidden/>
          </w:rPr>
          <w:fldChar w:fldCharType="begin"/>
        </w:r>
        <w:r w:rsidR="004A4D71">
          <w:rPr>
            <w:noProof/>
            <w:webHidden/>
          </w:rPr>
          <w:instrText xml:space="preserve"> PAGEREF _Toc58407237 \h </w:instrText>
        </w:r>
        <w:r w:rsidR="004A4D71">
          <w:rPr>
            <w:noProof/>
            <w:webHidden/>
          </w:rPr>
        </w:r>
        <w:r w:rsidR="004A4D71">
          <w:rPr>
            <w:noProof/>
            <w:webHidden/>
          </w:rPr>
          <w:fldChar w:fldCharType="separate"/>
        </w:r>
        <w:r w:rsidR="004A4D71">
          <w:rPr>
            <w:noProof/>
            <w:webHidden/>
          </w:rPr>
          <w:t>3</w:t>
        </w:r>
        <w:r w:rsidR="004A4D71">
          <w:rPr>
            <w:noProof/>
            <w:webHidden/>
          </w:rPr>
          <w:fldChar w:fldCharType="end"/>
        </w:r>
      </w:hyperlink>
    </w:p>
    <w:p w14:paraId="655B0E87" w14:textId="3F9538A6" w:rsidR="004A4D71" w:rsidRDefault="00E01E1E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8407238" w:history="1">
        <w:r w:rsidR="004A4D71" w:rsidRPr="001953EC">
          <w:rPr>
            <w:rStyle w:val="Hyperlink"/>
            <w:noProof/>
          </w:rPr>
          <w:t>2.</w:t>
        </w:r>
        <w:r w:rsidR="004A4D7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4A4D71" w:rsidRPr="001953EC">
          <w:rPr>
            <w:rStyle w:val="Hyperlink"/>
            <w:noProof/>
          </w:rPr>
          <w:t>Môi trường hoạt động</w:t>
        </w:r>
        <w:r w:rsidR="004A4D71">
          <w:rPr>
            <w:noProof/>
            <w:webHidden/>
          </w:rPr>
          <w:tab/>
        </w:r>
        <w:r w:rsidR="004A4D71">
          <w:rPr>
            <w:noProof/>
            <w:webHidden/>
          </w:rPr>
          <w:fldChar w:fldCharType="begin"/>
        </w:r>
        <w:r w:rsidR="004A4D71">
          <w:rPr>
            <w:noProof/>
            <w:webHidden/>
          </w:rPr>
          <w:instrText xml:space="preserve"> PAGEREF _Toc58407238 \h </w:instrText>
        </w:r>
        <w:r w:rsidR="004A4D71">
          <w:rPr>
            <w:noProof/>
            <w:webHidden/>
          </w:rPr>
        </w:r>
        <w:r w:rsidR="004A4D71">
          <w:rPr>
            <w:noProof/>
            <w:webHidden/>
          </w:rPr>
          <w:fldChar w:fldCharType="separate"/>
        </w:r>
        <w:r w:rsidR="004A4D71">
          <w:rPr>
            <w:noProof/>
            <w:webHidden/>
          </w:rPr>
          <w:t>3</w:t>
        </w:r>
        <w:r w:rsidR="004A4D71">
          <w:rPr>
            <w:noProof/>
            <w:webHidden/>
          </w:rPr>
          <w:fldChar w:fldCharType="end"/>
        </w:r>
      </w:hyperlink>
    </w:p>
    <w:p w14:paraId="71494F12" w14:textId="7FC6FF01" w:rsidR="004A4D71" w:rsidRDefault="00E01E1E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8407239" w:history="1">
        <w:r w:rsidR="004A4D71" w:rsidRPr="001953EC">
          <w:rPr>
            <w:rStyle w:val="Hyperlink"/>
            <w:noProof/>
          </w:rPr>
          <w:t>3.</w:t>
        </w:r>
        <w:r w:rsidR="004A4D7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4A4D71" w:rsidRPr="001953EC">
          <w:rPr>
            <w:rStyle w:val="Hyperlink"/>
            <w:noProof/>
          </w:rPr>
          <w:t>Thông số cấu hình</w:t>
        </w:r>
        <w:r w:rsidR="004A4D71">
          <w:rPr>
            <w:noProof/>
            <w:webHidden/>
          </w:rPr>
          <w:tab/>
        </w:r>
        <w:r w:rsidR="004A4D71">
          <w:rPr>
            <w:noProof/>
            <w:webHidden/>
          </w:rPr>
          <w:fldChar w:fldCharType="begin"/>
        </w:r>
        <w:r w:rsidR="004A4D71">
          <w:rPr>
            <w:noProof/>
            <w:webHidden/>
          </w:rPr>
          <w:instrText xml:space="preserve"> PAGEREF _Toc58407239 \h </w:instrText>
        </w:r>
        <w:r w:rsidR="004A4D71">
          <w:rPr>
            <w:noProof/>
            <w:webHidden/>
          </w:rPr>
        </w:r>
        <w:r w:rsidR="004A4D71">
          <w:rPr>
            <w:noProof/>
            <w:webHidden/>
          </w:rPr>
          <w:fldChar w:fldCharType="separate"/>
        </w:r>
        <w:r w:rsidR="004A4D71">
          <w:rPr>
            <w:noProof/>
            <w:webHidden/>
          </w:rPr>
          <w:t>3</w:t>
        </w:r>
        <w:r w:rsidR="004A4D71">
          <w:rPr>
            <w:noProof/>
            <w:webHidden/>
          </w:rPr>
          <w:fldChar w:fldCharType="end"/>
        </w:r>
      </w:hyperlink>
    </w:p>
    <w:p w14:paraId="246B5350" w14:textId="6F1A2ACE" w:rsidR="004A4D71" w:rsidRDefault="00E01E1E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8407240" w:history="1">
        <w:r w:rsidR="004A4D71" w:rsidRPr="001953EC">
          <w:rPr>
            <w:rStyle w:val="Hyperlink"/>
            <w:rFonts w:cs="Tahoma"/>
            <w:noProof/>
          </w:rPr>
          <w:t>3.1.</w:t>
        </w:r>
        <w:r w:rsidR="004A4D7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4A4D71" w:rsidRPr="001953EC">
          <w:rPr>
            <w:rStyle w:val="Hyperlink"/>
            <w:noProof/>
          </w:rPr>
          <w:t>Các thông số về thiết bị IoT</w:t>
        </w:r>
        <w:r w:rsidR="004A4D71">
          <w:rPr>
            <w:noProof/>
            <w:webHidden/>
          </w:rPr>
          <w:tab/>
        </w:r>
        <w:r w:rsidR="004A4D71">
          <w:rPr>
            <w:noProof/>
            <w:webHidden/>
          </w:rPr>
          <w:fldChar w:fldCharType="begin"/>
        </w:r>
        <w:r w:rsidR="004A4D71">
          <w:rPr>
            <w:noProof/>
            <w:webHidden/>
          </w:rPr>
          <w:instrText xml:space="preserve"> PAGEREF _Toc58407240 \h </w:instrText>
        </w:r>
        <w:r w:rsidR="004A4D71">
          <w:rPr>
            <w:noProof/>
            <w:webHidden/>
          </w:rPr>
        </w:r>
        <w:r w:rsidR="004A4D71">
          <w:rPr>
            <w:noProof/>
            <w:webHidden/>
          </w:rPr>
          <w:fldChar w:fldCharType="separate"/>
        </w:r>
        <w:r w:rsidR="004A4D71">
          <w:rPr>
            <w:noProof/>
            <w:webHidden/>
          </w:rPr>
          <w:t>3</w:t>
        </w:r>
        <w:r w:rsidR="004A4D71">
          <w:rPr>
            <w:noProof/>
            <w:webHidden/>
          </w:rPr>
          <w:fldChar w:fldCharType="end"/>
        </w:r>
      </w:hyperlink>
    </w:p>
    <w:p w14:paraId="4467DB96" w14:textId="4D2F20FF" w:rsidR="004A4D71" w:rsidRDefault="00E01E1E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8407241" w:history="1">
        <w:r w:rsidR="004A4D71" w:rsidRPr="001953EC">
          <w:rPr>
            <w:rStyle w:val="Hyperlink"/>
            <w:rFonts w:cs="Tahoma"/>
            <w:noProof/>
          </w:rPr>
          <w:t>3.2.</w:t>
        </w:r>
        <w:r w:rsidR="004A4D7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4A4D71" w:rsidRPr="001953EC">
          <w:rPr>
            <w:rStyle w:val="Hyperlink"/>
            <w:noProof/>
          </w:rPr>
          <w:t>Các thông số về mạng</w:t>
        </w:r>
        <w:r w:rsidR="004A4D71">
          <w:rPr>
            <w:noProof/>
            <w:webHidden/>
          </w:rPr>
          <w:tab/>
        </w:r>
        <w:r w:rsidR="004A4D71">
          <w:rPr>
            <w:noProof/>
            <w:webHidden/>
          </w:rPr>
          <w:fldChar w:fldCharType="begin"/>
        </w:r>
        <w:r w:rsidR="004A4D71">
          <w:rPr>
            <w:noProof/>
            <w:webHidden/>
          </w:rPr>
          <w:instrText xml:space="preserve"> PAGEREF _Toc58407241 \h </w:instrText>
        </w:r>
        <w:r w:rsidR="004A4D71">
          <w:rPr>
            <w:noProof/>
            <w:webHidden/>
          </w:rPr>
        </w:r>
        <w:r w:rsidR="004A4D71">
          <w:rPr>
            <w:noProof/>
            <w:webHidden/>
          </w:rPr>
          <w:fldChar w:fldCharType="separate"/>
        </w:r>
        <w:r w:rsidR="004A4D71">
          <w:rPr>
            <w:noProof/>
            <w:webHidden/>
          </w:rPr>
          <w:t>4</w:t>
        </w:r>
        <w:r w:rsidR="004A4D71">
          <w:rPr>
            <w:noProof/>
            <w:webHidden/>
          </w:rPr>
          <w:fldChar w:fldCharType="end"/>
        </w:r>
      </w:hyperlink>
    </w:p>
    <w:p w14:paraId="5F5FD3D2" w14:textId="67940E1D" w:rsidR="004A4D71" w:rsidRDefault="00E01E1E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8407242" w:history="1">
        <w:r w:rsidR="004A4D71" w:rsidRPr="001953EC">
          <w:rPr>
            <w:rStyle w:val="Hyperlink"/>
            <w:rFonts w:cs="Tahoma"/>
            <w:noProof/>
          </w:rPr>
          <w:t>3.3.</w:t>
        </w:r>
        <w:r w:rsidR="004A4D7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4A4D71" w:rsidRPr="001953EC">
          <w:rPr>
            <w:rStyle w:val="Hyperlink"/>
            <w:noProof/>
          </w:rPr>
          <w:t>Các thông số về cơ sở dữ liệu</w:t>
        </w:r>
        <w:r w:rsidR="004A4D71">
          <w:rPr>
            <w:noProof/>
            <w:webHidden/>
          </w:rPr>
          <w:tab/>
        </w:r>
        <w:r w:rsidR="004A4D71">
          <w:rPr>
            <w:noProof/>
            <w:webHidden/>
          </w:rPr>
          <w:fldChar w:fldCharType="begin"/>
        </w:r>
        <w:r w:rsidR="004A4D71">
          <w:rPr>
            <w:noProof/>
            <w:webHidden/>
          </w:rPr>
          <w:instrText xml:space="preserve"> PAGEREF _Toc58407242 \h </w:instrText>
        </w:r>
        <w:r w:rsidR="004A4D71">
          <w:rPr>
            <w:noProof/>
            <w:webHidden/>
          </w:rPr>
        </w:r>
        <w:r w:rsidR="004A4D71">
          <w:rPr>
            <w:noProof/>
            <w:webHidden/>
          </w:rPr>
          <w:fldChar w:fldCharType="separate"/>
        </w:r>
        <w:r w:rsidR="004A4D71">
          <w:rPr>
            <w:noProof/>
            <w:webHidden/>
          </w:rPr>
          <w:t>4</w:t>
        </w:r>
        <w:r w:rsidR="004A4D71">
          <w:rPr>
            <w:noProof/>
            <w:webHidden/>
          </w:rPr>
          <w:fldChar w:fldCharType="end"/>
        </w:r>
      </w:hyperlink>
    </w:p>
    <w:p w14:paraId="7A4E0051" w14:textId="59834F97" w:rsidR="004A4D71" w:rsidRDefault="00E01E1E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8407243" w:history="1">
        <w:r w:rsidR="004A4D71" w:rsidRPr="001953EC">
          <w:rPr>
            <w:rStyle w:val="Hyperlink"/>
            <w:rFonts w:cs="Tahoma"/>
            <w:noProof/>
          </w:rPr>
          <w:t>3.4.</w:t>
        </w:r>
        <w:r w:rsidR="004A4D7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4A4D71" w:rsidRPr="001953EC">
          <w:rPr>
            <w:rStyle w:val="Hyperlink"/>
            <w:noProof/>
          </w:rPr>
          <w:t>Các thông số về log</w:t>
        </w:r>
        <w:r w:rsidR="004A4D71">
          <w:rPr>
            <w:noProof/>
            <w:webHidden/>
          </w:rPr>
          <w:tab/>
        </w:r>
        <w:r w:rsidR="004A4D71">
          <w:rPr>
            <w:noProof/>
            <w:webHidden/>
          </w:rPr>
          <w:fldChar w:fldCharType="begin"/>
        </w:r>
        <w:r w:rsidR="004A4D71">
          <w:rPr>
            <w:noProof/>
            <w:webHidden/>
          </w:rPr>
          <w:instrText xml:space="preserve"> PAGEREF _Toc58407243 \h </w:instrText>
        </w:r>
        <w:r w:rsidR="004A4D71">
          <w:rPr>
            <w:noProof/>
            <w:webHidden/>
          </w:rPr>
        </w:r>
        <w:r w:rsidR="004A4D71">
          <w:rPr>
            <w:noProof/>
            <w:webHidden/>
          </w:rPr>
          <w:fldChar w:fldCharType="separate"/>
        </w:r>
        <w:r w:rsidR="004A4D71">
          <w:rPr>
            <w:noProof/>
            <w:webHidden/>
          </w:rPr>
          <w:t>4</w:t>
        </w:r>
        <w:r w:rsidR="004A4D71">
          <w:rPr>
            <w:noProof/>
            <w:webHidden/>
          </w:rPr>
          <w:fldChar w:fldCharType="end"/>
        </w:r>
      </w:hyperlink>
    </w:p>
    <w:p w14:paraId="1D6F2C3F" w14:textId="6CEE066B" w:rsidR="004A4D71" w:rsidRDefault="00E01E1E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8407244" w:history="1">
        <w:r w:rsidR="004A4D71" w:rsidRPr="001953EC">
          <w:rPr>
            <w:rStyle w:val="Hyperlink"/>
            <w:noProof/>
          </w:rPr>
          <w:t>4.</w:t>
        </w:r>
        <w:r w:rsidR="004A4D7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4A4D71" w:rsidRPr="001953EC">
          <w:rPr>
            <w:rStyle w:val="Hyperlink"/>
            <w:noProof/>
          </w:rPr>
          <w:t>Cấu hình mặc định</w:t>
        </w:r>
        <w:r w:rsidR="004A4D71">
          <w:rPr>
            <w:noProof/>
            <w:webHidden/>
          </w:rPr>
          <w:tab/>
        </w:r>
        <w:r w:rsidR="004A4D71">
          <w:rPr>
            <w:noProof/>
            <w:webHidden/>
          </w:rPr>
          <w:fldChar w:fldCharType="begin"/>
        </w:r>
        <w:r w:rsidR="004A4D71">
          <w:rPr>
            <w:noProof/>
            <w:webHidden/>
          </w:rPr>
          <w:instrText xml:space="preserve"> PAGEREF _Toc58407244 \h </w:instrText>
        </w:r>
        <w:r w:rsidR="004A4D71">
          <w:rPr>
            <w:noProof/>
            <w:webHidden/>
          </w:rPr>
        </w:r>
        <w:r w:rsidR="004A4D71">
          <w:rPr>
            <w:noProof/>
            <w:webHidden/>
          </w:rPr>
          <w:fldChar w:fldCharType="separate"/>
        </w:r>
        <w:r w:rsidR="004A4D71">
          <w:rPr>
            <w:noProof/>
            <w:webHidden/>
          </w:rPr>
          <w:t>4</w:t>
        </w:r>
        <w:r w:rsidR="004A4D71">
          <w:rPr>
            <w:noProof/>
            <w:webHidden/>
          </w:rPr>
          <w:fldChar w:fldCharType="end"/>
        </w:r>
      </w:hyperlink>
    </w:p>
    <w:p w14:paraId="4D013A70" w14:textId="528B0068" w:rsidR="004A4D71" w:rsidRDefault="00E01E1E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8407245" w:history="1">
        <w:r w:rsidR="004A4D71" w:rsidRPr="001953EC">
          <w:rPr>
            <w:rStyle w:val="Hyperlink"/>
            <w:noProof/>
          </w:rPr>
          <w:t>5.</w:t>
        </w:r>
        <w:r w:rsidR="004A4D7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4A4D71" w:rsidRPr="001953EC">
          <w:rPr>
            <w:rStyle w:val="Hyperlink"/>
            <w:noProof/>
          </w:rPr>
          <w:t>Các cấu hình thường gặp</w:t>
        </w:r>
        <w:r w:rsidR="004A4D71">
          <w:rPr>
            <w:noProof/>
            <w:webHidden/>
          </w:rPr>
          <w:tab/>
        </w:r>
        <w:r w:rsidR="004A4D71">
          <w:rPr>
            <w:noProof/>
            <w:webHidden/>
          </w:rPr>
          <w:fldChar w:fldCharType="begin"/>
        </w:r>
        <w:r w:rsidR="004A4D71">
          <w:rPr>
            <w:noProof/>
            <w:webHidden/>
          </w:rPr>
          <w:instrText xml:space="preserve"> PAGEREF _Toc58407245 \h </w:instrText>
        </w:r>
        <w:r w:rsidR="004A4D71">
          <w:rPr>
            <w:noProof/>
            <w:webHidden/>
          </w:rPr>
        </w:r>
        <w:r w:rsidR="004A4D71">
          <w:rPr>
            <w:noProof/>
            <w:webHidden/>
          </w:rPr>
          <w:fldChar w:fldCharType="separate"/>
        </w:r>
        <w:r w:rsidR="004A4D71">
          <w:rPr>
            <w:noProof/>
            <w:webHidden/>
          </w:rPr>
          <w:t>4</w:t>
        </w:r>
        <w:r w:rsidR="004A4D71">
          <w:rPr>
            <w:noProof/>
            <w:webHidden/>
          </w:rPr>
          <w:fldChar w:fldCharType="end"/>
        </w:r>
      </w:hyperlink>
    </w:p>
    <w:p w14:paraId="432BB474" w14:textId="5041B9C5" w:rsidR="004A4D71" w:rsidRDefault="00E01E1E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8407246" w:history="1">
        <w:r w:rsidR="004A4D71" w:rsidRPr="001953EC">
          <w:rPr>
            <w:rStyle w:val="Hyperlink"/>
            <w:rFonts w:cs="Tahoma"/>
            <w:noProof/>
          </w:rPr>
          <w:t>5.1.</w:t>
        </w:r>
        <w:r w:rsidR="004A4D7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4A4D71" w:rsidRPr="001953EC">
          <w:rPr>
            <w:rStyle w:val="Hyperlink"/>
            <w:noProof/>
          </w:rPr>
          <w:t>Casestudy 1</w:t>
        </w:r>
        <w:r w:rsidR="004A4D71">
          <w:rPr>
            <w:noProof/>
            <w:webHidden/>
          </w:rPr>
          <w:tab/>
        </w:r>
        <w:r w:rsidR="004A4D71">
          <w:rPr>
            <w:noProof/>
            <w:webHidden/>
          </w:rPr>
          <w:fldChar w:fldCharType="begin"/>
        </w:r>
        <w:r w:rsidR="004A4D71">
          <w:rPr>
            <w:noProof/>
            <w:webHidden/>
          </w:rPr>
          <w:instrText xml:space="preserve"> PAGEREF _Toc58407246 \h </w:instrText>
        </w:r>
        <w:r w:rsidR="004A4D71">
          <w:rPr>
            <w:noProof/>
            <w:webHidden/>
          </w:rPr>
        </w:r>
        <w:r w:rsidR="004A4D71">
          <w:rPr>
            <w:noProof/>
            <w:webHidden/>
          </w:rPr>
          <w:fldChar w:fldCharType="separate"/>
        </w:r>
        <w:r w:rsidR="004A4D71">
          <w:rPr>
            <w:noProof/>
            <w:webHidden/>
          </w:rPr>
          <w:t>4</w:t>
        </w:r>
        <w:r w:rsidR="004A4D71">
          <w:rPr>
            <w:noProof/>
            <w:webHidden/>
          </w:rPr>
          <w:fldChar w:fldCharType="end"/>
        </w:r>
      </w:hyperlink>
    </w:p>
    <w:p w14:paraId="7EB690D7" w14:textId="3BA7A45D" w:rsidR="004A4D71" w:rsidRDefault="00E01E1E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8407247" w:history="1">
        <w:r w:rsidR="004A4D71" w:rsidRPr="001953EC">
          <w:rPr>
            <w:rStyle w:val="Hyperlink"/>
            <w:rFonts w:cs="Tahoma"/>
            <w:noProof/>
          </w:rPr>
          <w:t>5.2.</w:t>
        </w:r>
        <w:r w:rsidR="004A4D7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4A4D71" w:rsidRPr="001953EC">
          <w:rPr>
            <w:rStyle w:val="Hyperlink"/>
            <w:noProof/>
          </w:rPr>
          <w:t>Casestudy 2</w:t>
        </w:r>
        <w:r w:rsidR="004A4D71">
          <w:rPr>
            <w:noProof/>
            <w:webHidden/>
          </w:rPr>
          <w:tab/>
        </w:r>
        <w:r w:rsidR="004A4D71">
          <w:rPr>
            <w:noProof/>
            <w:webHidden/>
          </w:rPr>
          <w:fldChar w:fldCharType="begin"/>
        </w:r>
        <w:r w:rsidR="004A4D71">
          <w:rPr>
            <w:noProof/>
            <w:webHidden/>
          </w:rPr>
          <w:instrText xml:space="preserve"> PAGEREF _Toc58407247 \h </w:instrText>
        </w:r>
        <w:r w:rsidR="004A4D71">
          <w:rPr>
            <w:noProof/>
            <w:webHidden/>
          </w:rPr>
        </w:r>
        <w:r w:rsidR="004A4D71">
          <w:rPr>
            <w:noProof/>
            <w:webHidden/>
          </w:rPr>
          <w:fldChar w:fldCharType="separate"/>
        </w:r>
        <w:r w:rsidR="004A4D71">
          <w:rPr>
            <w:noProof/>
            <w:webHidden/>
          </w:rPr>
          <w:t>5</w:t>
        </w:r>
        <w:r w:rsidR="004A4D71">
          <w:rPr>
            <w:noProof/>
            <w:webHidden/>
          </w:rPr>
          <w:fldChar w:fldCharType="end"/>
        </w:r>
      </w:hyperlink>
    </w:p>
    <w:p w14:paraId="3CDF8BFB" w14:textId="78462192" w:rsidR="004A4D71" w:rsidRDefault="00E01E1E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8407248" w:history="1">
        <w:r w:rsidR="004A4D71" w:rsidRPr="001953EC">
          <w:rPr>
            <w:rStyle w:val="Hyperlink"/>
            <w:noProof/>
          </w:rPr>
          <w:t>6.</w:t>
        </w:r>
        <w:r w:rsidR="004A4D7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4A4D71" w:rsidRPr="001953EC">
          <w:rPr>
            <w:rStyle w:val="Hyperlink"/>
            <w:noProof/>
          </w:rPr>
          <w:t>Câu hỏi thường gặp</w:t>
        </w:r>
        <w:r w:rsidR="004A4D71">
          <w:rPr>
            <w:noProof/>
            <w:webHidden/>
          </w:rPr>
          <w:tab/>
        </w:r>
        <w:r w:rsidR="004A4D71">
          <w:rPr>
            <w:noProof/>
            <w:webHidden/>
          </w:rPr>
          <w:fldChar w:fldCharType="begin"/>
        </w:r>
        <w:r w:rsidR="004A4D71">
          <w:rPr>
            <w:noProof/>
            <w:webHidden/>
          </w:rPr>
          <w:instrText xml:space="preserve"> PAGEREF _Toc58407248 \h </w:instrText>
        </w:r>
        <w:r w:rsidR="004A4D71">
          <w:rPr>
            <w:noProof/>
            <w:webHidden/>
          </w:rPr>
        </w:r>
        <w:r w:rsidR="004A4D71">
          <w:rPr>
            <w:noProof/>
            <w:webHidden/>
          </w:rPr>
          <w:fldChar w:fldCharType="separate"/>
        </w:r>
        <w:r w:rsidR="004A4D71">
          <w:rPr>
            <w:noProof/>
            <w:webHidden/>
          </w:rPr>
          <w:t>7</w:t>
        </w:r>
        <w:r w:rsidR="004A4D71">
          <w:rPr>
            <w:noProof/>
            <w:webHidden/>
          </w:rPr>
          <w:fldChar w:fldCharType="end"/>
        </w:r>
      </w:hyperlink>
    </w:p>
    <w:p w14:paraId="6709EA08" w14:textId="3394D03B" w:rsidR="004A4D71" w:rsidRDefault="00E01E1E">
      <w:pPr>
        <w:pStyle w:val="TOC3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en-US" w:bidi="ar-SA"/>
        </w:rPr>
      </w:pPr>
      <w:hyperlink w:anchor="_Toc58407249" w:history="1">
        <w:r w:rsidR="004A4D71" w:rsidRPr="001953EC">
          <w:rPr>
            <w:rStyle w:val="Hyperlink"/>
            <w:noProof/>
          </w:rPr>
          <w:t>Suspendisse dui purus, scelerisque at, vulputate vitae, pretium mattis, nunc?</w:t>
        </w:r>
        <w:r w:rsidR="004A4D71">
          <w:rPr>
            <w:noProof/>
            <w:webHidden/>
          </w:rPr>
          <w:tab/>
        </w:r>
        <w:r w:rsidR="004A4D71">
          <w:rPr>
            <w:noProof/>
            <w:webHidden/>
          </w:rPr>
          <w:fldChar w:fldCharType="begin"/>
        </w:r>
        <w:r w:rsidR="004A4D71">
          <w:rPr>
            <w:noProof/>
            <w:webHidden/>
          </w:rPr>
          <w:instrText xml:space="preserve"> PAGEREF _Toc58407249 \h </w:instrText>
        </w:r>
        <w:r w:rsidR="004A4D71">
          <w:rPr>
            <w:noProof/>
            <w:webHidden/>
          </w:rPr>
        </w:r>
        <w:r w:rsidR="004A4D71">
          <w:rPr>
            <w:noProof/>
            <w:webHidden/>
          </w:rPr>
          <w:fldChar w:fldCharType="separate"/>
        </w:r>
        <w:r w:rsidR="004A4D71">
          <w:rPr>
            <w:noProof/>
            <w:webHidden/>
          </w:rPr>
          <w:t>7</w:t>
        </w:r>
        <w:r w:rsidR="004A4D71">
          <w:rPr>
            <w:noProof/>
            <w:webHidden/>
          </w:rPr>
          <w:fldChar w:fldCharType="end"/>
        </w:r>
      </w:hyperlink>
    </w:p>
    <w:p w14:paraId="02642A8C" w14:textId="290C1320" w:rsidR="004A4D71" w:rsidRDefault="00E01E1E">
      <w:pPr>
        <w:pStyle w:val="TOC3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en-US" w:bidi="ar-SA"/>
        </w:rPr>
      </w:pPr>
      <w:hyperlink w:anchor="_Toc58407250" w:history="1">
        <w:r w:rsidR="004A4D71" w:rsidRPr="001953EC">
          <w:rPr>
            <w:rStyle w:val="Hyperlink"/>
            <w:noProof/>
            <w:lang w:val="fr-FR"/>
          </w:rPr>
          <w:t>Suspendisse dui purus, scelerisque at, vulputate vitae, pretium mattis, nunc?</w:t>
        </w:r>
        <w:r w:rsidR="004A4D71">
          <w:rPr>
            <w:noProof/>
            <w:webHidden/>
          </w:rPr>
          <w:tab/>
        </w:r>
        <w:r w:rsidR="004A4D71">
          <w:rPr>
            <w:noProof/>
            <w:webHidden/>
          </w:rPr>
          <w:fldChar w:fldCharType="begin"/>
        </w:r>
        <w:r w:rsidR="004A4D71">
          <w:rPr>
            <w:noProof/>
            <w:webHidden/>
          </w:rPr>
          <w:instrText xml:space="preserve"> PAGEREF _Toc58407250 \h </w:instrText>
        </w:r>
        <w:r w:rsidR="004A4D71">
          <w:rPr>
            <w:noProof/>
            <w:webHidden/>
          </w:rPr>
        </w:r>
        <w:r w:rsidR="004A4D71">
          <w:rPr>
            <w:noProof/>
            <w:webHidden/>
          </w:rPr>
          <w:fldChar w:fldCharType="separate"/>
        </w:r>
        <w:r w:rsidR="004A4D71">
          <w:rPr>
            <w:noProof/>
            <w:webHidden/>
          </w:rPr>
          <w:t>7</w:t>
        </w:r>
        <w:r w:rsidR="004A4D71">
          <w:rPr>
            <w:noProof/>
            <w:webHidden/>
          </w:rPr>
          <w:fldChar w:fldCharType="end"/>
        </w:r>
      </w:hyperlink>
    </w:p>
    <w:p w14:paraId="57C0F714" w14:textId="4D7EBA78" w:rsidR="004A4D71" w:rsidRDefault="00E01E1E">
      <w:pPr>
        <w:pStyle w:val="TOC3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en-US" w:bidi="ar-SA"/>
        </w:rPr>
      </w:pPr>
      <w:hyperlink w:anchor="_Toc58407251" w:history="1">
        <w:r w:rsidR="004A4D71" w:rsidRPr="001953EC">
          <w:rPr>
            <w:rStyle w:val="Hyperlink"/>
            <w:noProof/>
            <w:lang w:val="fr-FR"/>
          </w:rPr>
          <w:t>Suspendisse dui purus, scelerisque at, vulputate vitae, pretium mattis, nunc?</w:t>
        </w:r>
        <w:r w:rsidR="004A4D71">
          <w:rPr>
            <w:noProof/>
            <w:webHidden/>
          </w:rPr>
          <w:tab/>
        </w:r>
        <w:r w:rsidR="004A4D71">
          <w:rPr>
            <w:noProof/>
            <w:webHidden/>
          </w:rPr>
          <w:fldChar w:fldCharType="begin"/>
        </w:r>
        <w:r w:rsidR="004A4D71">
          <w:rPr>
            <w:noProof/>
            <w:webHidden/>
          </w:rPr>
          <w:instrText xml:space="preserve"> PAGEREF _Toc58407251 \h </w:instrText>
        </w:r>
        <w:r w:rsidR="004A4D71">
          <w:rPr>
            <w:noProof/>
            <w:webHidden/>
          </w:rPr>
        </w:r>
        <w:r w:rsidR="004A4D71">
          <w:rPr>
            <w:noProof/>
            <w:webHidden/>
          </w:rPr>
          <w:fldChar w:fldCharType="separate"/>
        </w:r>
        <w:r w:rsidR="004A4D71">
          <w:rPr>
            <w:noProof/>
            <w:webHidden/>
          </w:rPr>
          <w:t>7</w:t>
        </w:r>
        <w:r w:rsidR="004A4D71">
          <w:rPr>
            <w:noProof/>
            <w:webHidden/>
          </w:rPr>
          <w:fldChar w:fldCharType="end"/>
        </w:r>
      </w:hyperlink>
    </w:p>
    <w:p w14:paraId="20D39947" w14:textId="33ECC789" w:rsidR="004A4D71" w:rsidRDefault="00E01E1E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8407252" w:history="1">
        <w:r w:rsidR="004A4D71" w:rsidRPr="001953EC">
          <w:rPr>
            <w:rStyle w:val="Hyperlink"/>
            <w:noProof/>
          </w:rPr>
          <w:t>7.</w:t>
        </w:r>
        <w:r w:rsidR="004A4D7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4A4D71" w:rsidRPr="001953EC">
          <w:rPr>
            <w:rStyle w:val="Hyperlink"/>
            <w:noProof/>
          </w:rPr>
          <w:t>Liên hệ</w:t>
        </w:r>
        <w:r w:rsidR="004A4D71">
          <w:rPr>
            <w:noProof/>
            <w:webHidden/>
          </w:rPr>
          <w:tab/>
        </w:r>
        <w:r w:rsidR="004A4D71">
          <w:rPr>
            <w:noProof/>
            <w:webHidden/>
          </w:rPr>
          <w:fldChar w:fldCharType="begin"/>
        </w:r>
        <w:r w:rsidR="004A4D71">
          <w:rPr>
            <w:noProof/>
            <w:webHidden/>
          </w:rPr>
          <w:instrText xml:space="preserve"> PAGEREF _Toc58407252 \h </w:instrText>
        </w:r>
        <w:r w:rsidR="004A4D71">
          <w:rPr>
            <w:noProof/>
            <w:webHidden/>
          </w:rPr>
        </w:r>
        <w:r w:rsidR="004A4D71">
          <w:rPr>
            <w:noProof/>
            <w:webHidden/>
          </w:rPr>
          <w:fldChar w:fldCharType="separate"/>
        </w:r>
        <w:r w:rsidR="004A4D71">
          <w:rPr>
            <w:noProof/>
            <w:webHidden/>
          </w:rPr>
          <w:t>8</w:t>
        </w:r>
        <w:r w:rsidR="004A4D71">
          <w:rPr>
            <w:noProof/>
            <w:webHidden/>
          </w:rPr>
          <w:fldChar w:fldCharType="end"/>
        </w:r>
      </w:hyperlink>
    </w:p>
    <w:p w14:paraId="70AC0F8F" w14:textId="3D2BC580" w:rsidR="004A4D71" w:rsidRDefault="00E01E1E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8407253" w:history="1">
        <w:r w:rsidR="004A4D71" w:rsidRPr="001953EC">
          <w:rPr>
            <w:rStyle w:val="Hyperlink"/>
            <w:noProof/>
          </w:rPr>
          <w:t>Thông tin sản phẩm</w:t>
        </w:r>
        <w:r w:rsidR="004A4D71">
          <w:rPr>
            <w:noProof/>
            <w:webHidden/>
          </w:rPr>
          <w:tab/>
        </w:r>
        <w:r w:rsidR="004A4D71">
          <w:rPr>
            <w:noProof/>
            <w:webHidden/>
          </w:rPr>
          <w:fldChar w:fldCharType="begin"/>
        </w:r>
        <w:r w:rsidR="004A4D71">
          <w:rPr>
            <w:noProof/>
            <w:webHidden/>
          </w:rPr>
          <w:instrText xml:space="preserve"> PAGEREF _Toc58407253 \h </w:instrText>
        </w:r>
        <w:r w:rsidR="004A4D71">
          <w:rPr>
            <w:noProof/>
            <w:webHidden/>
          </w:rPr>
        </w:r>
        <w:r w:rsidR="004A4D71">
          <w:rPr>
            <w:noProof/>
            <w:webHidden/>
          </w:rPr>
          <w:fldChar w:fldCharType="separate"/>
        </w:r>
        <w:r w:rsidR="004A4D71">
          <w:rPr>
            <w:noProof/>
            <w:webHidden/>
          </w:rPr>
          <w:t>8</w:t>
        </w:r>
        <w:r w:rsidR="004A4D71">
          <w:rPr>
            <w:noProof/>
            <w:webHidden/>
          </w:rPr>
          <w:fldChar w:fldCharType="end"/>
        </w:r>
      </w:hyperlink>
    </w:p>
    <w:p w14:paraId="13DDC7D4" w14:textId="3BA9CC5A" w:rsidR="004A4D71" w:rsidRDefault="00E01E1E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8407254" w:history="1">
        <w:r w:rsidR="004A4D71" w:rsidRPr="001953EC">
          <w:rPr>
            <w:rStyle w:val="Hyperlink"/>
            <w:noProof/>
          </w:rPr>
          <w:t>Những người thực hiện</w:t>
        </w:r>
        <w:r w:rsidR="004A4D71">
          <w:rPr>
            <w:noProof/>
            <w:webHidden/>
          </w:rPr>
          <w:tab/>
        </w:r>
        <w:r w:rsidR="004A4D71">
          <w:rPr>
            <w:noProof/>
            <w:webHidden/>
          </w:rPr>
          <w:fldChar w:fldCharType="begin"/>
        </w:r>
        <w:r w:rsidR="004A4D71">
          <w:rPr>
            <w:noProof/>
            <w:webHidden/>
          </w:rPr>
          <w:instrText xml:space="preserve"> PAGEREF _Toc58407254 \h </w:instrText>
        </w:r>
        <w:r w:rsidR="004A4D71">
          <w:rPr>
            <w:noProof/>
            <w:webHidden/>
          </w:rPr>
        </w:r>
        <w:r w:rsidR="004A4D71">
          <w:rPr>
            <w:noProof/>
            <w:webHidden/>
          </w:rPr>
          <w:fldChar w:fldCharType="separate"/>
        </w:r>
        <w:r w:rsidR="004A4D71">
          <w:rPr>
            <w:noProof/>
            <w:webHidden/>
          </w:rPr>
          <w:t>8</w:t>
        </w:r>
        <w:r w:rsidR="004A4D71">
          <w:rPr>
            <w:noProof/>
            <w:webHidden/>
          </w:rPr>
          <w:fldChar w:fldCharType="end"/>
        </w:r>
      </w:hyperlink>
    </w:p>
    <w:p w14:paraId="3E47D2A1" w14:textId="78DEBBD7" w:rsidR="004A4D71" w:rsidRDefault="00E01E1E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8407255" w:history="1">
        <w:r w:rsidR="004A4D71" w:rsidRPr="001953EC">
          <w:rPr>
            <w:rStyle w:val="Hyperlink"/>
            <w:noProof/>
          </w:rPr>
          <w:t>Tổ chức</w:t>
        </w:r>
        <w:r w:rsidR="004A4D71">
          <w:rPr>
            <w:noProof/>
            <w:webHidden/>
          </w:rPr>
          <w:tab/>
        </w:r>
        <w:r w:rsidR="004A4D71">
          <w:rPr>
            <w:noProof/>
            <w:webHidden/>
          </w:rPr>
          <w:fldChar w:fldCharType="begin"/>
        </w:r>
        <w:r w:rsidR="004A4D71">
          <w:rPr>
            <w:noProof/>
            <w:webHidden/>
          </w:rPr>
          <w:instrText xml:space="preserve"> PAGEREF _Toc58407255 \h </w:instrText>
        </w:r>
        <w:r w:rsidR="004A4D71">
          <w:rPr>
            <w:noProof/>
            <w:webHidden/>
          </w:rPr>
        </w:r>
        <w:r w:rsidR="004A4D71">
          <w:rPr>
            <w:noProof/>
            <w:webHidden/>
          </w:rPr>
          <w:fldChar w:fldCharType="separate"/>
        </w:r>
        <w:r w:rsidR="004A4D71">
          <w:rPr>
            <w:noProof/>
            <w:webHidden/>
          </w:rPr>
          <w:t>8</w:t>
        </w:r>
        <w:r w:rsidR="004A4D71">
          <w:rPr>
            <w:noProof/>
            <w:webHidden/>
          </w:rPr>
          <w:fldChar w:fldCharType="end"/>
        </w:r>
      </w:hyperlink>
    </w:p>
    <w:p w14:paraId="3BB78466" w14:textId="64683052" w:rsidR="00F34A9B" w:rsidRDefault="00030EB1" w:rsidP="005F37E7">
      <w:pPr>
        <w:pStyle w:val="TOC3"/>
        <w:sectPr w:rsidR="00F34A9B" w:rsidSect="0051319F">
          <w:headerReference w:type="default" r:id="rId11"/>
          <w:footerReference w:type="default" r:id="rId12"/>
          <w:footnotePr>
            <w:pos w:val="beneathText"/>
          </w:footnotePr>
          <w:pgSz w:w="11905" w:h="16837"/>
          <w:pgMar w:top="1260" w:right="1138" w:bottom="1138" w:left="1987" w:header="720" w:footer="668" w:gutter="0"/>
          <w:pgNumType w:fmt="lowerRoman"/>
          <w:cols w:space="720"/>
          <w:titlePg/>
          <w:docGrid w:linePitch="360"/>
        </w:sectPr>
      </w:pPr>
      <w:r>
        <w:rPr>
          <w:rFonts w:eastAsia="Tahoma" w:cs="Tahoma"/>
          <w:u w:val="single"/>
        </w:rPr>
        <w:fldChar w:fldCharType="end"/>
      </w:r>
      <w:r w:rsidR="00F34A9B">
        <w:t xml:space="preserve"> </w:t>
      </w:r>
    </w:p>
    <w:p w14:paraId="0A5F00CB" w14:textId="77777777" w:rsidR="006A70E9" w:rsidRDefault="006A70E9" w:rsidP="008410A0">
      <w:pPr>
        <w:pStyle w:val="Heading1"/>
      </w:pPr>
      <w:bookmarkStart w:id="0" w:name="_Toc58407237"/>
      <w:r>
        <w:lastRenderedPageBreak/>
        <w:t xml:space="preserve">Giới </w:t>
      </w:r>
      <w:proofErr w:type="spellStart"/>
      <w:r>
        <w:t>thiệu</w:t>
      </w:r>
      <w:bookmarkEnd w:id="0"/>
      <w:proofErr w:type="spellEnd"/>
    </w:p>
    <w:p w14:paraId="031BDFC7" w14:textId="77777777" w:rsidR="000805C1" w:rsidRPr="000805C1" w:rsidRDefault="000805C1" w:rsidP="006A70E9">
      <w:pPr>
        <w:rPr>
          <w:noProof/>
          <w:lang w:val="fr-FR"/>
        </w:rPr>
      </w:pPr>
      <w:r>
        <w:rPr>
          <w:noProof/>
        </w:rPr>
        <w:t xml:space="preserve">Lorem ipsum dolor sit amet, consectetuer adipiscing elit. Maecenas porttitor congue massa. Fusce posuere, magna sed pulvinar ultricies, purus lectus malesuada libero, sit amet commodo magna eros quis urna. </w:t>
      </w:r>
      <w:r w:rsidRPr="000805C1">
        <w:rPr>
          <w:noProof/>
          <w:lang w:val="fr-FR"/>
        </w:rPr>
        <w:t>Nunc viverra imperdiet enim.</w:t>
      </w:r>
    </w:p>
    <w:p w14:paraId="54D6E5F2" w14:textId="77777777" w:rsidR="000805C1" w:rsidRPr="000805C1" w:rsidRDefault="000805C1" w:rsidP="006A70E9">
      <w:pPr>
        <w:rPr>
          <w:noProof/>
          <w:lang w:val="fr-FR"/>
        </w:rPr>
      </w:pPr>
      <w:r w:rsidRPr="000805C1">
        <w:rPr>
          <w:noProof/>
          <w:lang w:val="fr-FR"/>
        </w:rPr>
        <w:t>Fusce est. Vivamus a tellus. Pellentesque habitant morbi tristique senectus et netus et malesuada fames ac turpis egestas. Proin pharetra nonummy pede.</w:t>
      </w:r>
    </w:p>
    <w:p w14:paraId="3CE71D78" w14:textId="70A0C898" w:rsidR="0072620A" w:rsidRDefault="000805C1" w:rsidP="006A70E9">
      <w:r w:rsidRPr="000805C1">
        <w:rPr>
          <w:noProof/>
          <w:lang w:val="fr-FR"/>
        </w:rPr>
        <w:t xml:space="preserve">Mauris et orci. Aenean nec lorem. </w:t>
      </w:r>
      <w:r>
        <w:rPr>
          <w:noProof/>
        </w:rPr>
        <w:t>In porttitor. Donec laoreet nonummy augue.</w:t>
      </w:r>
    </w:p>
    <w:p w14:paraId="1E1B901F" w14:textId="3A8C33C7" w:rsidR="000805C1" w:rsidRDefault="00A92B91" w:rsidP="006A70E9">
      <w:pPr>
        <w:pStyle w:val="Caption"/>
        <w:jc w:val="center"/>
      </w:pPr>
      <w:r>
        <w:rPr>
          <w:noProof/>
          <w:lang w:eastAsia="en-US" w:bidi="ar-SA"/>
        </w:rPr>
        <mc:AlternateContent>
          <mc:Choice Requires="wpc">
            <w:drawing>
              <wp:inline distT="0" distB="0" distL="0" distR="0" wp14:anchorId="2FAB1D41" wp14:editId="14916105">
                <wp:extent cx="5610225" cy="2124074"/>
                <wp:effectExtent l="0" t="0" r="28575" b="10160"/>
                <wp:docPr id="174" name="Canvas 17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accent1"/>
                          </a:solidFill>
                        </a:ln>
                      </wpc:whole>
                    </wpc:wpc>
                  </a:graphicData>
                </a:graphic>
              </wp:inline>
            </w:drawing>
          </mc:Choice>
          <mc:Fallback>
            <w:pict>
              <v:group w14:anchorId="19C1FA34" id="Canvas 174" o:spid="_x0000_s1026" editas="canvas" style="width:441.75pt;height:167.25pt;mso-position-horizontal-relative:char;mso-position-vertical-relative:line" coordsize="56102,212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">
                <v:shape id="_x0000_s1027" type="#_x0000_t75" style="position:absolute;width:56102;height:21234;visibility:visible;mso-wrap-style:square" stroked="t" strokecolor="#4f81bd [3204]"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21BA2A69" w14:textId="633C5F29" w:rsidR="006A70E9" w:rsidRDefault="006A70E9" w:rsidP="006A70E9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fldSimple w:instr=" SEQ Hình \* ARABIC ">
        <w:r w:rsidR="00A3643E">
          <w:rPr>
            <w:noProof/>
          </w:rPr>
          <w:t>1</w:t>
        </w:r>
      </w:fldSimple>
      <w:r>
        <w:t xml:space="preserve">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chính</w:t>
      </w:r>
      <w:proofErr w:type="spellEnd"/>
    </w:p>
    <w:p w14:paraId="7DF9B48A" w14:textId="3606A41F" w:rsidR="00F42990" w:rsidRDefault="002F6AB8" w:rsidP="008410A0">
      <w:pPr>
        <w:pStyle w:val="Heading1"/>
      </w:pPr>
      <w:bookmarkStart w:id="1" w:name="_Toc58407238"/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bookmarkEnd w:id="1"/>
      <w:proofErr w:type="spellEnd"/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41"/>
        <w:gridCol w:w="8239"/>
      </w:tblGrid>
      <w:tr w:rsidR="00484ABD" w:rsidRPr="00222F9F" w14:paraId="13AEEA9F" w14:textId="77777777" w:rsidTr="006E43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6BEDEF59" w14:textId="77777777" w:rsidR="00484ABD" w:rsidRPr="009164D1" w:rsidRDefault="00484ABD" w:rsidP="006E436A">
            <w:pPr>
              <w:rPr>
                <w:sz w:val="20"/>
                <w:szCs w:val="20"/>
              </w:rPr>
            </w:pPr>
            <w:r w:rsidRPr="009164D1"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386B965A" wp14:editId="1273C434">
                      <wp:extent cx="141605" cy="141605"/>
                      <wp:effectExtent l="0" t="0" r="0" b="0"/>
                      <wp:docPr id="380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381" name="Rectangle 381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82" name="Freeform 21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EB83A1E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">
                      <v:rect id="Rectangle 381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" fillcolor="#4f81bd [3204]" stroked="f" strokeweight="0"/>
                      <v:shape id="Freeform 21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22042291" w14:textId="307157C5" w:rsidR="00484ABD" w:rsidRPr="009164D1" w:rsidRDefault="00484ABD" w:rsidP="006E436A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t>Vài</w:t>
            </w:r>
            <w:proofErr w:type="spellEnd"/>
            <w:r>
              <w:t xml:space="preserve"> </w:t>
            </w:r>
            <w:proofErr w:type="spellStart"/>
            <w:r>
              <w:t>dòng</w:t>
            </w:r>
            <w:proofErr w:type="spellEnd"/>
            <w:r>
              <w:t xml:space="preserve"> </w:t>
            </w:r>
            <w:proofErr w:type="spellStart"/>
            <w:r>
              <w:t>sơ</w:t>
            </w:r>
            <w:proofErr w:type="spellEnd"/>
            <w:r>
              <w:t xml:space="preserve"> </w:t>
            </w:r>
            <w:proofErr w:type="spellStart"/>
            <w:r>
              <w:t>lược</w:t>
            </w:r>
            <w:proofErr w:type="spellEnd"/>
            <w:r>
              <w:t xml:space="preserve"> </w:t>
            </w:r>
            <w:proofErr w:type="spellStart"/>
            <w:r>
              <w:t>nhanh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các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,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mềm</w:t>
            </w:r>
            <w:proofErr w:type="spellEnd"/>
            <w:r>
              <w:t xml:space="preserve"> </w:t>
            </w:r>
            <w:proofErr w:type="spellStart"/>
            <w:r>
              <w:t>liên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</w:p>
        </w:tc>
      </w:tr>
    </w:tbl>
    <w:p w14:paraId="08697098" w14:textId="77777777" w:rsidR="00484ABD" w:rsidRDefault="00484ABD" w:rsidP="006A70E9"/>
    <w:p w14:paraId="259BEBEB" w14:textId="1B4DE0C7" w:rsidR="002F6AB8" w:rsidRDefault="002F6AB8" w:rsidP="002F6AB8">
      <w:pPr>
        <w:pStyle w:val="ListParagraph"/>
        <w:numPr>
          <w:ilvl w:val="0"/>
          <w:numId w:val="42"/>
        </w:numPr>
      </w:pPr>
      <w:r>
        <w:t>CPU</w:t>
      </w:r>
    </w:p>
    <w:p w14:paraId="15B5053E" w14:textId="1CCA359D" w:rsidR="002F6AB8" w:rsidRDefault="002F6AB8" w:rsidP="002F6AB8">
      <w:pPr>
        <w:pStyle w:val="ListParagraph"/>
        <w:numPr>
          <w:ilvl w:val="0"/>
          <w:numId w:val="42"/>
        </w:numPr>
      </w:pPr>
      <w:r>
        <w:t>RAM</w:t>
      </w:r>
    </w:p>
    <w:p w14:paraId="4BCF63A8" w14:textId="5DD380D1" w:rsidR="006A70E9" w:rsidRDefault="002F6AB8" w:rsidP="002F6AB8">
      <w:pPr>
        <w:pStyle w:val="ListParagraph"/>
        <w:numPr>
          <w:ilvl w:val="0"/>
          <w:numId w:val="42"/>
        </w:numPr>
      </w:pPr>
      <w:r>
        <w:t>OS</w:t>
      </w:r>
    </w:p>
    <w:p w14:paraId="1601B582" w14:textId="3429FA5A" w:rsidR="002F6AB8" w:rsidRDefault="002F6AB8" w:rsidP="002F6AB8">
      <w:pPr>
        <w:pStyle w:val="ListParagraph"/>
        <w:numPr>
          <w:ilvl w:val="0"/>
          <w:numId w:val="42"/>
        </w:numPr>
      </w:pPr>
      <w:r>
        <w:t>Office</w:t>
      </w:r>
    </w:p>
    <w:p w14:paraId="497621A4" w14:textId="409DF0FF" w:rsidR="002F6AB8" w:rsidRDefault="002F6AB8" w:rsidP="002F6AB8">
      <w:pPr>
        <w:pStyle w:val="ListParagraph"/>
        <w:numPr>
          <w:ilvl w:val="0"/>
          <w:numId w:val="42"/>
        </w:numPr>
      </w:pPr>
      <w:r>
        <w:t>Chrome</w:t>
      </w:r>
    </w:p>
    <w:p w14:paraId="06333A69" w14:textId="605CE35B" w:rsidR="002F6AB8" w:rsidRPr="006A70E9" w:rsidRDefault="002F6AB8" w:rsidP="002F6AB8">
      <w:pPr>
        <w:pStyle w:val="ListParagraph"/>
        <w:numPr>
          <w:ilvl w:val="0"/>
          <w:numId w:val="42"/>
        </w:numPr>
      </w:pPr>
      <w:r>
        <w:t>Android: &gt;=</w:t>
      </w:r>
    </w:p>
    <w:p w14:paraId="338F8397" w14:textId="167EE088" w:rsidR="000805C1" w:rsidRDefault="0052209F" w:rsidP="004422CF">
      <w:pPr>
        <w:pStyle w:val="Heading1"/>
      </w:pPr>
      <w:bookmarkStart w:id="2" w:name="_Toc58407239"/>
      <w:r>
        <w:t xml:space="preserve">Thông số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bookmarkEnd w:id="2"/>
      <w:proofErr w:type="spellEnd"/>
      <w:r>
        <w:t xml:space="preserve"> </w:t>
      </w:r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41"/>
        <w:gridCol w:w="8239"/>
      </w:tblGrid>
      <w:tr w:rsidR="009164D1" w:rsidRPr="00222F9F" w14:paraId="65F55E3D" w14:textId="77777777" w:rsidTr="006E43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174A9DE2" w14:textId="77777777" w:rsidR="009164D1" w:rsidRPr="009164D1" w:rsidRDefault="009164D1" w:rsidP="006E436A">
            <w:pPr>
              <w:rPr>
                <w:sz w:val="20"/>
                <w:szCs w:val="20"/>
              </w:rPr>
            </w:pPr>
            <w:r w:rsidRPr="009164D1"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112D3BE8" wp14:editId="0F5FDC6C">
                      <wp:extent cx="141605" cy="141605"/>
                      <wp:effectExtent l="0" t="0" r="0" b="0"/>
                      <wp:docPr id="377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378" name="Rectangle 378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9" name="Freeform 21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7F9756D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">
                      <v:rect id="Rectangle 378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" fillcolor="#4f81bd [3204]" stroked="f" strokeweight="0"/>
                      <v:shape id="Freeform 21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24979329" w14:textId="3C8837AA" w:rsidR="009164D1" w:rsidRPr="009164D1" w:rsidRDefault="0052209F" w:rsidP="009164D1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t>Giải</w:t>
            </w:r>
            <w:proofErr w:type="spellEnd"/>
            <w:r>
              <w:t xml:space="preserve"> </w:t>
            </w:r>
            <w:proofErr w:type="spellStart"/>
            <w:r>
              <w:t>thích</w:t>
            </w:r>
            <w:proofErr w:type="spellEnd"/>
            <w:r>
              <w:t xml:space="preserve"> ý </w:t>
            </w:r>
            <w:proofErr w:type="spellStart"/>
            <w:r>
              <w:t>nghĩa</w:t>
            </w:r>
            <w:proofErr w:type="spellEnd"/>
            <w:r>
              <w:t xml:space="preserve"> và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của các tham số </w:t>
            </w:r>
            <w:proofErr w:type="spellStart"/>
            <w:r>
              <w:t>riêng</w:t>
            </w:r>
            <w:proofErr w:type="spellEnd"/>
            <w:r>
              <w:t xml:space="preserve"> </w:t>
            </w:r>
            <w:proofErr w:type="spellStart"/>
            <w:r>
              <w:t>lẻ</w:t>
            </w:r>
            <w:proofErr w:type="spellEnd"/>
            <w:r>
              <w:t>.</w:t>
            </w:r>
          </w:p>
        </w:tc>
      </w:tr>
    </w:tbl>
    <w:p w14:paraId="23C6A8E8" w14:textId="50CC4336" w:rsidR="009164D1" w:rsidRDefault="009164D1" w:rsidP="004422CF"/>
    <w:p w14:paraId="72E52AAC" w14:textId="14361D46" w:rsidR="00690A54" w:rsidRDefault="00690A54" w:rsidP="00690A54">
      <w:pPr>
        <w:pStyle w:val="Heading2"/>
      </w:pPr>
      <w:bookmarkStart w:id="3" w:name="_Toc58407240"/>
      <w:r>
        <w:t xml:space="preserve">Các thông số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bị IoT</w:t>
      </w:r>
      <w:bookmarkEnd w:id="3"/>
    </w:p>
    <w:p w14:paraId="25473AA3" w14:textId="77777777" w:rsidR="00690A54" w:rsidRPr="00222F9F" w:rsidRDefault="00690A54" w:rsidP="00690A54">
      <w:pPr>
        <w:pStyle w:val="NoSpacing"/>
      </w:pPr>
    </w:p>
    <w:p w14:paraId="38A14366" w14:textId="77777777" w:rsidR="00690A54" w:rsidRDefault="00690A54" w:rsidP="00690A54">
      <w:proofErr w:type="spellStart"/>
      <w:r w:rsidRPr="00692B99">
        <w:t>Mô</w:t>
      </w:r>
      <w:proofErr w:type="spellEnd"/>
      <w:r w:rsidRPr="00692B99">
        <w:t xml:space="preserve"> </w:t>
      </w:r>
      <w:proofErr w:type="spellStart"/>
      <w:r w:rsidRPr="00692B99">
        <w:t>tả</w:t>
      </w:r>
      <w:proofErr w:type="spellEnd"/>
      <w:r w:rsidRPr="00692B99">
        <w:t xml:space="preserve"> chi </w:t>
      </w:r>
      <w:proofErr w:type="spellStart"/>
      <w:r w:rsidRPr="00692B99">
        <w:t>tiết</w:t>
      </w:r>
      <w:proofErr w:type="spellEnd"/>
      <w:r w:rsidRPr="00692B99">
        <w:t xml:space="preserve"> </w:t>
      </w:r>
      <w:proofErr w:type="spellStart"/>
      <w:r w:rsidRPr="00692B99">
        <w:t>cách</w:t>
      </w:r>
      <w:proofErr w:type="spellEnd"/>
      <w:r w:rsidRPr="00692B99">
        <w:t xml:space="preserve"> </w:t>
      </w:r>
      <w:proofErr w:type="spellStart"/>
      <w:r w:rsidRPr="00692B99">
        <w:t>s</w:t>
      </w:r>
      <w:r>
        <w:t>ử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1DA38523" w14:textId="77777777" w:rsidR="00690A54" w:rsidRDefault="00690A54" w:rsidP="00690A54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theo</w:t>
      </w:r>
      <w:proofErr w:type="spellEnd"/>
    </w:p>
    <w:p w14:paraId="0E026B9A" w14:textId="25374477" w:rsidR="00AA6323" w:rsidRDefault="00690A54" w:rsidP="00690A54">
      <w:proofErr w:type="spellStart"/>
      <w:r>
        <w:lastRenderedPageBreak/>
        <w:t>Ảnh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hoạ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</w:p>
    <w:p w14:paraId="63211F33" w14:textId="7E9AB904" w:rsidR="00AA6323" w:rsidRDefault="00AA6323" w:rsidP="00E82259">
      <w:pPr>
        <w:jc w:val="center"/>
      </w:pPr>
    </w:p>
    <w:p w14:paraId="1A6FF0B7" w14:textId="330085A0" w:rsidR="00690A54" w:rsidRPr="00690A54" w:rsidRDefault="00690A54" w:rsidP="00690A54">
      <w:pPr>
        <w:pStyle w:val="Heading2"/>
      </w:pPr>
      <w:bookmarkStart w:id="4" w:name="_Toc58407241"/>
      <w:r w:rsidRPr="00690A54">
        <w:t xml:space="preserve">Các thông số </w:t>
      </w:r>
      <w:proofErr w:type="spellStart"/>
      <w:r w:rsidRPr="00690A54">
        <w:t>về</w:t>
      </w:r>
      <w:proofErr w:type="spellEnd"/>
      <w:r w:rsidRPr="00690A54">
        <w:t xml:space="preserve"> </w:t>
      </w:r>
      <w:proofErr w:type="spellStart"/>
      <w:r w:rsidRPr="00690A54">
        <w:t>mạng</w:t>
      </w:r>
      <w:bookmarkEnd w:id="4"/>
      <w:proofErr w:type="spellEnd"/>
    </w:p>
    <w:p w14:paraId="1EBF0A1E" w14:textId="77777777" w:rsidR="00690A54" w:rsidRPr="00222F9F" w:rsidRDefault="00690A54" w:rsidP="00690A54">
      <w:pPr>
        <w:pStyle w:val="NoSpacing"/>
      </w:pPr>
    </w:p>
    <w:p w14:paraId="21F3D846" w14:textId="77777777" w:rsidR="00690A54" w:rsidRDefault="00690A54" w:rsidP="00690A54">
      <w:proofErr w:type="spellStart"/>
      <w:r w:rsidRPr="00692B99">
        <w:t>Mô</w:t>
      </w:r>
      <w:proofErr w:type="spellEnd"/>
      <w:r w:rsidRPr="00692B99">
        <w:t xml:space="preserve"> </w:t>
      </w:r>
      <w:proofErr w:type="spellStart"/>
      <w:r w:rsidRPr="00692B99">
        <w:t>tả</w:t>
      </w:r>
      <w:proofErr w:type="spellEnd"/>
      <w:r w:rsidRPr="00692B99">
        <w:t xml:space="preserve"> chi </w:t>
      </w:r>
      <w:proofErr w:type="spellStart"/>
      <w:r w:rsidRPr="00692B99">
        <w:t>tiết</w:t>
      </w:r>
      <w:proofErr w:type="spellEnd"/>
      <w:r w:rsidRPr="00692B99">
        <w:t xml:space="preserve"> </w:t>
      </w:r>
      <w:proofErr w:type="spellStart"/>
      <w:r w:rsidRPr="00692B99">
        <w:t>cách</w:t>
      </w:r>
      <w:proofErr w:type="spellEnd"/>
      <w:r w:rsidRPr="00692B99">
        <w:t xml:space="preserve"> </w:t>
      </w:r>
      <w:proofErr w:type="spellStart"/>
      <w:r w:rsidRPr="00692B99">
        <w:t>s</w:t>
      </w:r>
      <w:r>
        <w:t>ử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22BCB1D3" w14:textId="77777777" w:rsidR="00690A54" w:rsidRDefault="00690A54" w:rsidP="00690A54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theo</w:t>
      </w:r>
      <w:proofErr w:type="spellEnd"/>
    </w:p>
    <w:p w14:paraId="3BFEAE90" w14:textId="77777777" w:rsidR="00690A54" w:rsidRDefault="00690A54" w:rsidP="00690A54">
      <w:proofErr w:type="spellStart"/>
      <w:r>
        <w:t>Ảnh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hoạ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</w:p>
    <w:p w14:paraId="10B8BE79" w14:textId="77777777" w:rsidR="00690A54" w:rsidRDefault="00690A54" w:rsidP="00E82259">
      <w:pPr>
        <w:jc w:val="center"/>
      </w:pPr>
    </w:p>
    <w:p w14:paraId="03624785" w14:textId="048A952A" w:rsidR="00690A54" w:rsidRDefault="00690A54" w:rsidP="00690A54">
      <w:pPr>
        <w:pStyle w:val="Heading2"/>
      </w:pPr>
      <w:bookmarkStart w:id="5" w:name="_Toc58407242"/>
      <w:r>
        <w:t xml:space="preserve">Các thông số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5"/>
      <w:proofErr w:type="spellEnd"/>
    </w:p>
    <w:p w14:paraId="6493A431" w14:textId="77777777" w:rsidR="00690A54" w:rsidRPr="00222F9F" w:rsidRDefault="00690A54" w:rsidP="00690A54">
      <w:pPr>
        <w:pStyle w:val="NoSpacing"/>
      </w:pPr>
    </w:p>
    <w:p w14:paraId="0F0ED108" w14:textId="77777777" w:rsidR="00690A54" w:rsidRDefault="00690A54" w:rsidP="00690A54">
      <w:proofErr w:type="spellStart"/>
      <w:r w:rsidRPr="00692B99">
        <w:t>Mô</w:t>
      </w:r>
      <w:proofErr w:type="spellEnd"/>
      <w:r w:rsidRPr="00692B99">
        <w:t xml:space="preserve"> </w:t>
      </w:r>
      <w:proofErr w:type="spellStart"/>
      <w:r w:rsidRPr="00692B99">
        <w:t>tả</w:t>
      </w:r>
      <w:proofErr w:type="spellEnd"/>
      <w:r w:rsidRPr="00692B99">
        <w:t xml:space="preserve"> chi </w:t>
      </w:r>
      <w:proofErr w:type="spellStart"/>
      <w:r w:rsidRPr="00692B99">
        <w:t>tiết</w:t>
      </w:r>
      <w:proofErr w:type="spellEnd"/>
      <w:r w:rsidRPr="00692B99">
        <w:t xml:space="preserve"> </w:t>
      </w:r>
      <w:proofErr w:type="spellStart"/>
      <w:r w:rsidRPr="00692B99">
        <w:t>cách</w:t>
      </w:r>
      <w:proofErr w:type="spellEnd"/>
      <w:r w:rsidRPr="00692B99">
        <w:t xml:space="preserve"> </w:t>
      </w:r>
      <w:proofErr w:type="spellStart"/>
      <w:r w:rsidRPr="00692B99">
        <w:t>s</w:t>
      </w:r>
      <w:r>
        <w:t>ử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4675E298" w14:textId="77777777" w:rsidR="00690A54" w:rsidRDefault="00690A54" w:rsidP="00690A54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theo</w:t>
      </w:r>
      <w:proofErr w:type="spellEnd"/>
    </w:p>
    <w:p w14:paraId="3382AE05" w14:textId="77777777" w:rsidR="00690A54" w:rsidRDefault="00690A54" w:rsidP="00690A54">
      <w:proofErr w:type="spellStart"/>
      <w:r>
        <w:t>Ảnh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hoạ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</w:p>
    <w:p w14:paraId="6A02AAE0" w14:textId="18D94A8E" w:rsidR="00690A54" w:rsidRDefault="00690A54" w:rsidP="00B34140"/>
    <w:p w14:paraId="7534FB1A" w14:textId="177DF84E" w:rsidR="00B34140" w:rsidRPr="00690A54" w:rsidRDefault="00B34140" w:rsidP="00B34140">
      <w:pPr>
        <w:pStyle w:val="Heading2"/>
      </w:pPr>
      <w:bookmarkStart w:id="6" w:name="_Toc58407243"/>
      <w:r w:rsidRPr="00690A54">
        <w:t xml:space="preserve">Các thông số </w:t>
      </w:r>
      <w:proofErr w:type="spellStart"/>
      <w:r w:rsidRPr="00690A54">
        <w:t>về</w:t>
      </w:r>
      <w:proofErr w:type="spellEnd"/>
      <w:r w:rsidRPr="00690A54">
        <w:t xml:space="preserve"> </w:t>
      </w:r>
      <w:r>
        <w:t>log</w:t>
      </w:r>
      <w:bookmarkEnd w:id="6"/>
    </w:p>
    <w:p w14:paraId="0C921C98" w14:textId="77777777" w:rsidR="00B34140" w:rsidRPr="00222F9F" w:rsidRDefault="00B34140" w:rsidP="00B34140">
      <w:pPr>
        <w:pStyle w:val="NoSpacing"/>
      </w:pPr>
    </w:p>
    <w:p w14:paraId="5C5FA857" w14:textId="77777777" w:rsidR="00B34140" w:rsidRDefault="00B34140" w:rsidP="00B34140">
      <w:proofErr w:type="spellStart"/>
      <w:r w:rsidRPr="00692B99">
        <w:t>Mô</w:t>
      </w:r>
      <w:proofErr w:type="spellEnd"/>
      <w:r w:rsidRPr="00692B99">
        <w:t xml:space="preserve"> </w:t>
      </w:r>
      <w:proofErr w:type="spellStart"/>
      <w:r w:rsidRPr="00692B99">
        <w:t>tả</w:t>
      </w:r>
      <w:proofErr w:type="spellEnd"/>
      <w:r w:rsidRPr="00692B99">
        <w:t xml:space="preserve"> chi </w:t>
      </w:r>
      <w:proofErr w:type="spellStart"/>
      <w:r w:rsidRPr="00692B99">
        <w:t>tiết</w:t>
      </w:r>
      <w:proofErr w:type="spellEnd"/>
      <w:r w:rsidRPr="00692B99">
        <w:t xml:space="preserve"> </w:t>
      </w:r>
      <w:proofErr w:type="spellStart"/>
      <w:r w:rsidRPr="00692B99">
        <w:t>cách</w:t>
      </w:r>
      <w:proofErr w:type="spellEnd"/>
      <w:r w:rsidRPr="00692B99">
        <w:t xml:space="preserve"> </w:t>
      </w:r>
      <w:proofErr w:type="spellStart"/>
      <w:r w:rsidRPr="00692B99">
        <w:t>s</w:t>
      </w:r>
      <w:r>
        <w:t>ử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5CCA097D" w14:textId="77777777" w:rsidR="00B34140" w:rsidRDefault="00B34140" w:rsidP="00B34140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theo</w:t>
      </w:r>
      <w:proofErr w:type="spellEnd"/>
    </w:p>
    <w:p w14:paraId="4DDAF23A" w14:textId="77777777" w:rsidR="00B34140" w:rsidRDefault="00B34140" w:rsidP="00B34140">
      <w:proofErr w:type="spellStart"/>
      <w:r>
        <w:t>Ảnh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hoạ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</w:p>
    <w:p w14:paraId="62EC357B" w14:textId="7FFA4F12" w:rsidR="00A03EA0" w:rsidRDefault="00A03EA0" w:rsidP="00A03EA0">
      <w:pPr>
        <w:pStyle w:val="Heading1"/>
      </w:pPr>
      <w:bookmarkStart w:id="7" w:name="_Toc58407244"/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bookmarkEnd w:id="7"/>
      <w:proofErr w:type="spellEnd"/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41"/>
        <w:gridCol w:w="8239"/>
      </w:tblGrid>
      <w:tr w:rsidR="00A03EA0" w:rsidRPr="00222F9F" w14:paraId="74003DE4" w14:textId="77777777" w:rsidTr="003637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4FCABF65" w14:textId="77777777" w:rsidR="00A03EA0" w:rsidRPr="009164D1" w:rsidRDefault="00A03EA0" w:rsidP="003637A7">
            <w:pPr>
              <w:rPr>
                <w:sz w:val="20"/>
                <w:szCs w:val="20"/>
              </w:rPr>
            </w:pPr>
            <w:r w:rsidRPr="009164D1"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48535035" wp14:editId="3F38EF2D">
                      <wp:extent cx="141605" cy="141605"/>
                      <wp:effectExtent l="0" t="0" r="0" b="0"/>
                      <wp:docPr id="46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47" name="Rectangle 47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8" name="Freeform 21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B9EF1B3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">
                      <v:rect id="Rectangle 47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" fillcolor="#4f81bd [3204]" stroked="f" strokeweight="0"/>
                      <v:shape id="Freeform 21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301D6D8B" w14:textId="16651AB5" w:rsidR="00A03EA0" w:rsidRPr="009164D1" w:rsidRDefault="00A03EA0" w:rsidP="003637A7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mặc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cài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, </w:t>
            </w:r>
            <w:proofErr w:type="spellStart"/>
            <w:r>
              <w:t>đủ</w:t>
            </w:r>
            <w:proofErr w:type="spellEnd"/>
            <w:r>
              <w:t xml:space="preserve"> để </w:t>
            </w:r>
            <w:proofErr w:type="spellStart"/>
            <w:r>
              <w:t>vận</w:t>
            </w:r>
            <w:proofErr w:type="spellEnd"/>
            <w:r>
              <w:t xml:space="preserve"> </w:t>
            </w:r>
            <w:proofErr w:type="spellStart"/>
            <w:r>
              <w:t>hành</w:t>
            </w:r>
            <w:proofErr w:type="spellEnd"/>
          </w:p>
        </w:tc>
      </w:tr>
    </w:tbl>
    <w:p w14:paraId="630DE24E" w14:textId="3FBE478E" w:rsidR="00B34140" w:rsidRDefault="00B34140" w:rsidP="00B34140"/>
    <w:p w14:paraId="74D9640A" w14:textId="44625C1F" w:rsidR="00A03EA0" w:rsidRDefault="00A03EA0" w:rsidP="00A03EA0">
      <w:pPr>
        <w:pStyle w:val="Heading1"/>
      </w:pPr>
      <w:bookmarkStart w:id="8" w:name="_Toc58407245"/>
      <w:r>
        <w:t xml:space="preserve">Các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gặp</w:t>
      </w:r>
      <w:bookmarkEnd w:id="8"/>
      <w:proofErr w:type="spellEnd"/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41"/>
        <w:gridCol w:w="8239"/>
      </w:tblGrid>
      <w:tr w:rsidR="00A03EA0" w:rsidRPr="00A03EA0" w14:paraId="5A417F96" w14:textId="77777777" w:rsidTr="003637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799D1048" w14:textId="77777777" w:rsidR="00A03EA0" w:rsidRPr="009164D1" w:rsidRDefault="00A03EA0" w:rsidP="003637A7">
            <w:pPr>
              <w:rPr>
                <w:sz w:val="20"/>
                <w:szCs w:val="20"/>
              </w:rPr>
            </w:pPr>
            <w:r w:rsidRPr="009164D1"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1DC884BF" wp14:editId="30995267">
                      <wp:extent cx="141605" cy="141605"/>
                      <wp:effectExtent l="0" t="0" r="0" b="0"/>
                      <wp:docPr id="49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50" name="Rectangle 50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1" name="Freeform 21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AEA888C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">
                      <v:rect id="Rectangle 50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" fillcolor="#4f81bd [3204]" stroked="f" strokeweight="0"/>
                      <v:shape id="Freeform 21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19868FA5" w14:textId="31E48275" w:rsidR="00A03EA0" w:rsidRPr="00A03EA0" w:rsidRDefault="00A03EA0" w:rsidP="003637A7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 w:rsidRPr="00A03EA0">
              <w:t>Mô</w:t>
            </w:r>
            <w:proofErr w:type="spellEnd"/>
            <w:r w:rsidRPr="00A03EA0">
              <w:t xml:space="preserve"> </w:t>
            </w:r>
            <w:proofErr w:type="spellStart"/>
            <w:r w:rsidRPr="00A03EA0">
              <w:t>tả</w:t>
            </w:r>
            <w:proofErr w:type="spellEnd"/>
            <w:r w:rsidRPr="00A03EA0">
              <w:t xml:space="preserve"> </w:t>
            </w:r>
            <w:proofErr w:type="spellStart"/>
            <w:r w:rsidRPr="00A03EA0">
              <w:t>dưới</w:t>
            </w:r>
            <w:proofErr w:type="spellEnd"/>
            <w:r w:rsidRPr="00A03EA0">
              <w:t xml:space="preserve"> </w:t>
            </w:r>
            <w:proofErr w:type="spellStart"/>
            <w:r w:rsidRPr="00A03EA0">
              <w:t>dạng</w:t>
            </w:r>
            <w:proofErr w:type="spellEnd"/>
            <w:r w:rsidRPr="00A03EA0">
              <w:t xml:space="preserve"> </w:t>
            </w:r>
            <w:proofErr w:type="spellStart"/>
            <w:r w:rsidRPr="00A03EA0">
              <w:t>t</w:t>
            </w:r>
            <w:r>
              <w:t>ình</w:t>
            </w:r>
            <w:proofErr w:type="spellEnd"/>
            <w:r>
              <w:t xml:space="preserve"> </w:t>
            </w:r>
            <w:proofErr w:type="spellStart"/>
            <w:r>
              <w:t>huống</w:t>
            </w:r>
            <w:proofErr w:type="spellEnd"/>
            <w:r>
              <w:t xml:space="preserve"> và </w:t>
            </w:r>
            <w:proofErr w:type="spellStart"/>
            <w:r>
              <w:t>cách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</w:p>
        </w:tc>
      </w:tr>
    </w:tbl>
    <w:p w14:paraId="01CBD61A" w14:textId="77777777" w:rsidR="00A03EA0" w:rsidRPr="00A03EA0" w:rsidRDefault="00A03EA0" w:rsidP="00B34140"/>
    <w:p w14:paraId="08B6D573" w14:textId="2FB50C6E" w:rsidR="000744AD" w:rsidRDefault="00A03EA0" w:rsidP="000744AD">
      <w:pPr>
        <w:pStyle w:val="Heading2"/>
      </w:pPr>
      <w:bookmarkStart w:id="9" w:name="_Toc58407246"/>
      <w:proofErr w:type="spellStart"/>
      <w:r>
        <w:t>Casestudy</w:t>
      </w:r>
      <w:proofErr w:type="spellEnd"/>
      <w:r>
        <w:t xml:space="preserve"> 1</w:t>
      </w:r>
      <w:bookmarkEnd w:id="9"/>
    </w:p>
    <w:p w14:paraId="64719203" w14:textId="12CA6A64" w:rsidR="00A5136E" w:rsidRDefault="00A5136E" w:rsidP="00A5136E">
      <w:proofErr w:type="spellStart"/>
      <w:r>
        <w:t>Nêu</w:t>
      </w:r>
      <w:proofErr w:type="spellEnd"/>
      <w:r>
        <w:t xml:space="preserve"> </w:t>
      </w:r>
      <w:proofErr w:type="spellStart"/>
      <w:r>
        <w:t>kịch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. </w:t>
      </w:r>
    </w:p>
    <w:p w14:paraId="00330F64" w14:textId="2CD5441F" w:rsidR="00A5136E" w:rsidRPr="00A5136E" w:rsidRDefault="00A5136E" w:rsidP="00A5136E">
      <w:pPr>
        <w:rPr>
          <w:noProof/>
          <w:lang w:val="fr-FR"/>
        </w:rPr>
      </w:pPr>
      <w:r>
        <w:rPr>
          <w:noProof/>
        </w:rPr>
        <w:t xml:space="preserve">Lorem ipsum dolor sit amet, consectetuer adipiscing elit. Maecenas porttitor congue massa. Fusce posuere, magna sed pulvinar ultricies, purus lectus malesuada libero, sit amet commodo magna eros quis urna. </w:t>
      </w:r>
      <w:r w:rsidRPr="00A5136E">
        <w:rPr>
          <w:noProof/>
          <w:lang w:val="fr-FR"/>
        </w:rPr>
        <w:t>Nunc viverra imperdiet enim.Fusce est. Vivamus a tellus.</w:t>
      </w:r>
    </w:p>
    <w:p w14:paraId="7A603399" w14:textId="0CA31D26" w:rsidR="00A5136E" w:rsidRPr="00A5136E" w:rsidRDefault="00A5136E" w:rsidP="00A5136E">
      <w:pPr>
        <w:rPr>
          <w:lang w:val="fr-FR"/>
        </w:rPr>
      </w:pPr>
      <w:r w:rsidRPr="00A5136E">
        <w:rPr>
          <w:noProof/>
          <w:lang w:val="fr-FR"/>
        </w:rPr>
        <w:t>Pellentesque habitant morbi tristique senectus et netus et malesuada fames ac turpis egestas. Proin pharetra nonummy pede.Mauris et orci. Aenean nec lorem.</w:t>
      </w:r>
    </w:p>
    <w:p w14:paraId="3A6D872C" w14:textId="77777777" w:rsidR="00A5136E" w:rsidRPr="00A5136E" w:rsidRDefault="00A5136E" w:rsidP="00A5136E">
      <w:pPr>
        <w:rPr>
          <w:lang w:val="fr-FR"/>
        </w:rPr>
      </w:pPr>
    </w:p>
    <w:p w14:paraId="5216D9CB" w14:textId="77777777" w:rsidR="00A5136E" w:rsidRDefault="00A5136E" w:rsidP="00A5136E">
      <w:pPr>
        <w:pStyle w:val="ListParagraph"/>
        <w:numPr>
          <w:ilvl w:val="0"/>
          <w:numId w:val="33"/>
        </w:numPr>
      </w:pPr>
      <w:r w:rsidRPr="000805C1">
        <w:lastRenderedPageBreak/>
        <w:t xml:space="preserve">Lorem ipsum dolor sit </w:t>
      </w:r>
      <w:proofErr w:type="spellStart"/>
      <w:r w:rsidRPr="000805C1">
        <w:t>amet</w:t>
      </w:r>
      <w:proofErr w:type="spellEnd"/>
      <w:r w:rsidRPr="000805C1">
        <w:t xml:space="preserve">, </w:t>
      </w:r>
      <w:proofErr w:type="spellStart"/>
      <w:r w:rsidRPr="000805C1">
        <w:t>consectetuer</w:t>
      </w:r>
      <w:proofErr w:type="spellEnd"/>
      <w:r w:rsidRPr="000805C1">
        <w:t xml:space="preserve"> </w:t>
      </w:r>
      <w:proofErr w:type="spellStart"/>
      <w:r w:rsidRPr="000805C1">
        <w:t>adipiscing</w:t>
      </w:r>
      <w:proofErr w:type="spellEnd"/>
      <w:r w:rsidRPr="000805C1">
        <w:t xml:space="preserve"> </w:t>
      </w:r>
      <w:proofErr w:type="spellStart"/>
      <w:r w:rsidRPr="000805C1">
        <w:t>elit</w:t>
      </w:r>
      <w:proofErr w:type="spellEnd"/>
      <w:r w:rsidRPr="000805C1">
        <w:t xml:space="preserve">. Maecenas </w:t>
      </w:r>
      <w:proofErr w:type="spellStart"/>
      <w:r w:rsidRPr="000805C1">
        <w:t>porttitor</w:t>
      </w:r>
      <w:proofErr w:type="spellEnd"/>
      <w:r w:rsidRPr="000805C1">
        <w:t xml:space="preserve"> </w:t>
      </w:r>
      <w:proofErr w:type="spellStart"/>
      <w:r w:rsidRPr="000805C1">
        <w:t>congue</w:t>
      </w:r>
      <w:proofErr w:type="spellEnd"/>
      <w:r w:rsidRPr="000805C1">
        <w:t xml:space="preserve"> </w:t>
      </w:r>
      <w:proofErr w:type="spellStart"/>
      <w:r w:rsidRPr="000805C1">
        <w:t>massa</w:t>
      </w:r>
      <w:proofErr w:type="spellEnd"/>
      <w:r w:rsidRPr="000805C1">
        <w:t>.</w:t>
      </w:r>
    </w:p>
    <w:p w14:paraId="51AE1A36" w14:textId="77777777" w:rsidR="00A5136E" w:rsidRDefault="00A5136E" w:rsidP="00A5136E">
      <w:pPr>
        <w:ind w:left="360"/>
        <w:jc w:val="center"/>
      </w:pPr>
      <w:r>
        <w:rPr>
          <w:noProof/>
          <w:lang w:eastAsia="en-US" w:bidi="ar-SA"/>
        </w:rPr>
        <mc:AlternateContent>
          <mc:Choice Requires="wpc">
            <w:drawing>
              <wp:inline distT="0" distB="0" distL="0" distR="0" wp14:anchorId="15056B58" wp14:editId="0634FCEA">
                <wp:extent cx="5575300" cy="1136280"/>
                <wp:effectExtent l="0" t="0" r="25400" b="26035"/>
                <wp:docPr id="309" name="Canvas 30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accent1"/>
                          </a:solidFill>
                        </a:ln>
                      </wpc:whole>
                      <wps:wsp>
                        <wps:cNvPr id="208" name="Oval 208"/>
                        <wps:cNvSpPr/>
                        <wps:spPr>
                          <a:xfrm>
                            <a:off x="1065825" y="179220"/>
                            <a:ext cx="828040" cy="61404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Oval 212"/>
                        <wps:cNvSpPr/>
                        <wps:spPr>
                          <a:xfrm>
                            <a:off x="4241346" y="36014"/>
                            <a:ext cx="828040" cy="61404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Oval 217"/>
                        <wps:cNvSpPr/>
                        <wps:spPr>
                          <a:xfrm>
                            <a:off x="180000" y="179220"/>
                            <a:ext cx="391500" cy="343875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C757635" w14:textId="77777777" w:rsidR="006E436A" w:rsidRPr="00A10816" w:rsidRDefault="006E436A" w:rsidP="00A5136E">
                              <w:pPr>
                                <w:spacing w:after="0" w:line="240" w:lineRule="auto"/>
                                <w:jc w:val="center"/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 w:rsidRPr="00A10816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Oval 222"/>
                        <wps:cNvSpPr/>
                        <wps:spPr>
                          <a:xfrm>
                            <a:off x="2257805" y="553230"/>
                            <a:ext cx="391160" cy="343535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144BAA0" w14:textId="77777777" w:rsidR="006E436A" w:rsidRDefault="006E436A" w:rsidP="00A5136E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/>
                                  <w:sz w:val="32"/>
                                  <w:szCs w:val="32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Oval 255"/>
                        <wps:cNvSpPr/>
                        <wps:spPr>
                          <a:xfrm>
                            <a:off x="3501980" y="793265"/>
                            <a:ext cx="391160" cy="343535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B87133" w14:textId="77777777" w:rsidR="006E436A" w:rsidRDefault="006E436A" w:rsidP="00A5136E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/>
                                  <w:sz w:val="32"/>
                                  <w:szCs w:val="32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5056B58" id="Canvas 309" o:spid="_x0000_s1028" editas="canvas" style="width:439pt;height:89.45pt;mso-position-horizontal-relative:char;mso-position-vertical-relative:line" coordsize="55753,113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">
                <v:shape id="_x0000_s1029" type="#_x0000_t75" style="position:absolute;width:55753;height:11360;visibility:visible;mso-wrap-style:square" stroked="t" strokecolor="#4f81bd [3204]">
                  <v:fill o:detectmouseclick="t"/>
                  <v:path o:connecttype="none"/>
                </v:shape>
                <v:oval id="Oval 208" o:spid="_x0000_s1030" style="position:absolute;left:10658;top:1792;width:8280;height:61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" filled="f" strokecolor="red" strokeweight="2pt"/>
                <v:oval id="Oval 212" o:spid="_x0000_s1031" style="position:absolute;left:42413;top:360;width:8280;height:61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" filled="f" strokecolor="red" strokeweight="2pt"/>
                <v:oval id="Oval 217" o:spid="_x0000_s1032" style="position:absolute;left:1800;top:1792;width:3915;height:34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" fillcolor="red" strokecolor="#c00000" strokeweight="2pt">
                  <v:textbox inset="0,0,0,0">
                    <w:txbxContent>
                      <w:p w14:paraId="6C757635" w14:textId="77777777" w:rsidR="006E436A" w:rsidRPr="00A10816" w:rsidRDefault="006E436A" w:rsidP="00A5136E">
                        <w:pPr>
                          <w:spacing w:after="0" w:line="240" w:lineRule="auto"/>
                          <w:jc w:val="center"/>
                          <w:rPr>
                            <w:color w:val="FFFFFF" w:themeColor="background1"/>
                            <w:sz w:val="32"/>
                            <w:szCs w:val="32"/>
                          </w:rPr>
                        </w:pPr>
                        <w:r w:rsidRPr="00A10816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1</w:t>
                        </w:r>
                      </w:p>
                    </w:txbxContent>
                  </v:textbox>
                </v:oval>
                <v:oval id="Oval 222" o:spid="_x0000_s1033" style="position:absolute;left:22578;top:5532;width:3911;height:3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" fillcolor="red" strokecolor="#c00000" strokeweight="2pt">
                  <v:textbox inset="0,0,0,0">
                    <w:txbxContent>
                      <w:p w14:paraId="7144BAA0" w14:textId="77777777" w:rsidR="006E436A" w:rsidRDefault="006E436A" w:rsidP="00A5136E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color w:val="FFFFFF"/>
                            <w:sz w:val="32"/>
                            <w:szCs w:val="32"/>
                          </w:rPr>
                          <w:t>2</w:t>
                        </w:r>
                      </w:p>
                    </w:txbxContent>
                  </v:textbox>
                </v:oval>
                <v:oval id="Oval 255" o:spid="_x0000_s1034" style="position:absolute;left:35019;top:7932;width:3912;height:34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" fillcolor="red" strokecolor="#c00000" strokeweight="2pt">
                  <v:textbox inset="0,0,0,0">
                    <w:txbxContent>
                      <w:p w14:paraId="74B87133" w14:textId="77777777" w:rsidR="006E436A" w:rsidRDefault="006E436A" w:rsidP="00A5136E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color w:val="FFFFFF"/>
                            <w:sz w:val="32"/>
                            <w:szCs w:val="32"/>
                          </w:rPr>
                          <w:t>3</w:t>
                        </w:r>
                      </w:p>
                    </w:txbxContent>
                  </v:textbox>
                </v:oval>
                <w10:anchorlock/>
              </v:group>
            </w:pict>
          </mc:Fallback>
        </mc:AlternateContent>
      </w:r>
    </w:p>
    <w:p w14:paraId="1F305ED0" w14:textId="77777777" w:rsidR="00A5136E" w:rsidRPr="004422CF" w:rsidRDefault="00A5136E" w:rsidP="00A5136E">
      <w:pPr>
        <w:pStyle w:val="ListParagraph"/>
        <w:numPr>
          <w:ilvl w:val="0"/>
          <w:numId w:val="33"/>
        </w:numPr>
        <w:ind w:left="1350" w:hanging="990"/>
      </w:pPr>
      <w:r w:rsidRPr="004422CF">
        <w:t xml:space="preserve">Lorem ipsum dolor sit </w:t>
      </w:r>
      <w:proofErr w:type="spellStart"/>
      <w:r w:rsidRPr="004422CF">
        <w:t>amet</w:t>
      </w:r>
      <w:proofErr w:type="spellEnd"/>
      <w:r w:rsidRPr="004422CF">
        <w:t xml:space="preserve">, </w:t>
      </w:r>
      <w:proofErr w:type="spellStart"/>
      <w:r w:rsidRPr="004422CF">
        <w:t>consectetuer</w:t>
      </w:r>
      <w:proofErr w:type="spellEnd"/>
      <w:r w:rsidRPr="004422CF">
        <w:t xml:space="preserve"> </w:t>
      </w:r>
      <w:proofErr w:type="spellStart"/>
      <w:r w:rsidRPr="004422CF">
        <w:t>adipiscing</w:t>
      </w:r>
      <w:proofErr w:type="spellEnd"/>
      <w:r w:rsidRPr="004422CF">
        <w:t xml:space="preserve"> </w:t>
      </w:r>
      <w:proofErr w:type="spellStart"/>
      <w:r w:rsidRPr="004422CF">
        <w:t>elit</w:t>
      </w:r>
      <w:proofErr w:type="spellEnd"/>
      <w:r w:rsidRPr="004422CF">
        <w:t xml:space="preserve">. Maecenas </w:t>
      </w:r>
      <w:proofErr w:type="spellStart"/>
      <w:r w:rsidRPr="004422CF">
        <w:t>porttitor</w:t>
      </w:r>
      <w:proofErr w:type="spellEnd"/>
      <w:r w:rsidRPr="004422CF">
        <w:t xml:space="preserve"> </w:t>
      </w:r>
      <w:proofErr w:type="spellStart"/>
      <w:r w:rsidRPr="004422CF">
        <w:t>congue</w:t>
      </w:r>
      <w:proofErr w:type="spellEnd"/>
      <w:r w:rsidRPr="004422CF">
        <w:t xml:space="preserve"> </w:t>
      </w:r>
      <w:proofErr w:type="spellStart"/>
      <w:r w:rsidRPr="004422CF">
        <w:t>massa</w:t>
      </w:r>
      <w:proofErr w:type="spellEnd"/>
      <w:r w:rsidRPr="004422CF">
        <w:t xml:space="preserve">. </w:t>
      </w:r>
      <w:proofErr w:type="spellStart"/>
      <w:r w:rsidRPr="004422CF">
        <w:t>Fusce</w:t>
      </w:r>
      <w:proofErr w:type="spellEnd"/>
      <w:r w:rsidRPr="004422CF">
        <w:t xml:space="preserve"> </w:t>
      </w:r>
      <w:proofErr w:type="spellStart"/>
      <w:r w:rsidRPr="004422CF">
        <w:t>posuere</w:t>
      </w:r>
      <w:proofErr w:type="spellEnd"/>
      <w:r w:rsidRPr="004422CF">
        <w:t xml:space="preserve">, magna sed pulvinar </w:t>
      </w:r>
      <w:proofErr w:type="spellStart"/>
      <w:r w:rsidRPr="004422CF">
        <w:t>ultricies</w:t>
      </w:r>
      <w:proofErr w:type="spellEnd"/>
      <w:r w:rsidRPr="004422CF">
        <w:t xml:space="preserve">, </w:t>
      </w:r>
      <w:proofErr w:type="spellStart"/>
      <w:r w:rsidRPr="004422CF">
        <w:t>purus</w:t>
      </w:r>
      <w:proofErr w:type="spellEnd"/>
      <w:r w:rsidRPr="004422CF">
        <w:t xml:space="preserve"> </w:t>
      </w:r>
      <w:proofErr w:type="spellStart"/>
      <w:r w:rsidRPr="004422CF">
        <w:t>lectus</w:t>
      </w:r>
      <w:proofErr w:type="spellEnd"/>
      <w:r w:rsidRPr="004422CF">
        <w:t xml:space="preserve"> </w:t>
      </w:r>
      <w:proofErr w:type="spellStart"/>
      <w:r w:rsidRPr="004422CF">
        <w:t>malesuada</w:t>
      </w:r>
      <w:proofErr w:type="spellEnd"/>
      <w:r w:rsidRPr="004422CF">
        <w:t xml:space="preserve"> libero, sit </w:t>
      </w:r>
      <w:proofErr w:type="spellStart"/>
      <w:r w:rsidRPr="004422CF">
        <w:t>amet</w:t>
      </w:r>
      <w:proofErr w:type="spellEnd"/>
      <w:r w:rsidRPr="004422CF">
        <w:t xml:space="preserve"> </w:t>
      </w:r>
      <w:proofErr w:type="spellStart"/>
      <w:r w:rsidRPr="004422CF">
        <w:t>commodo</w:t>
      </w:r>
      <w:proofErr w:type="spellEnd"/>
      <w:r w:rsidRPr="004422CF">
        <w:t xml:space="preserve"> magna eros </w:t>
      </w:r>
      <w:proofErr w:type="spellStart"/>
      <w:r w:rsidRPr="004422CF">
        <w:t>quis</w:t>
      </w:r>
      <w:proofErr w:type="spellEnd"/>
      <w:r w:rsidRPr="004422CF">
        <w:t xml:space="preserve"> </w:t>
      </w:r>
      <w:proofErr w:type="spellStart"/>
      <w:r w:rsidRPr="004422CF">
        <w:t>urna</w:t>
      </w:r>
      <w:proofErr w:type="spellEnd"/>
    </w:p>
    <w:p w14:paraId="1DB21932" w14:textId="77777777" w:rsidR="00A5136E" w:rsidRDefault="00A5136E" w:rsidP="00A5136E">
      <w:pPr>
        <w:pStyle w:val="ListParagraph"/>
        <w:numPr>
          <w:ilvl w:val="0"/>
          <w:numId w:val="33"/>
        </w:numPr>
        <w:ind w:left="1350" w:hanging="990"/>
      </w:pPr>
      <w:r w:rsidRPr="000805C1">
        <w:rPr>
          <w:noProof/>
          <w:lang w:val="fr-FR"/>
        </w:rPr>
        <w:t xml:space="preserve">Nunc viverra imperdiet enim. Fusce est. </w:t>
      </w:r>
      <w:r>
        <w:rPr>
          <w:noProof/>
        </w:rPr>
        <w:t>Vivamus a tellus.</w:t>
      </w:r>
    </w:p>
    <w:p w14:paraId="68C62850" w14:textId="77777777" w:rsidR="00A5136E" w:rsidRDefault="00A5136E" w:rsidP="00A5136E">
      <w:pPr>
        <w:pStyle w:val="ListParagraph"/>
        <w:numPr>
          <w:ilvl w:val="0"/>
          <w:numId w:val="33"/>
        </w:numPr>
        <w:ind w:left="1350" w:hanging="990"/>
      </w:pPr>
      <w:r w:rsidRPr="004422CF">
        <w:t xml:space="preserve">Lorem ipsum dolor sit </w:t>
      </w:r>
      <w:proofErr w:type="spellStart"/>
      <w:r w:rsidRPr="004422CF">
        <w:t>amet</w:t>
      </w:r>
      <w:proofErr w:type="spellEnd"/>
      <w:r w:rsidRPr="004422CF">
        <w:t xml:space="preserve">, </w:t>
      </w:r>
      <w:proofErr w:type="spellStart"/>
      <w:r w:rsidRPr="004422CF">
        <w:t>consectetuer</w:t>
      </w:r>
      <w:proofErr w:type="spellEnd"/>
      <w:r w:rsidRPr="004422CF">
        <w:t xml:space="preserve"> </w:t>
      </w:r>
      <w:proofErr w:type="spellStart"/>
      <w:r w:rsidRPr="004422CF">
        <w:t>adipiscing</w:t>
      </w:r>
      <w:proofErr w:type="spellEnd"/>
      <w:r w:rsidRPr="004422CF">
        <w:t xml:space="preserve"> </w:t>
      </w:r>
      <w:proofErr w:type="spellStart"/>
      <w:r w:rsidRPr="004422CF">
        <w:t>elit</w:t>
      </w:r>
      <w:proofErr w:type="spellEnd"/>
      <w:r w:rsidRPr="004422CF">
        <w:t xml:space="preserve">. Maecenas </w:t>
      </w:r>
      <w:proofErr w:type="spellStart"/>
      <w:r w:rsidRPr="004422CF">
        <w:t>porttitor</w:t>
      </w:r>
      <w:proofErr w:type="spellEnd"/>
      <w:r w:rsidRPr="004422CF">
        <w:t xml:space="preserve"> </w:t>
      </w:r>
      <w:proofErr w:type="spellStart"/>
      <w:r w:rsidRPr="004422CF">
        <w:t>congue</w:t>
      </w:r>
      <w:proofErr w:type="spellEnd"/>
      <w:r w:rsidRPr="004422CF">
        <w:t xml:space="preserve"> </w:t>
      </w:r>
      <w:proofErr w:type="spellStart"/>
      <w:r w:rsidRPr="004422CF">
        <w:t>massa</w:t>
      </w:r>
      <w:proofErr w:type="spellEnd"/>
      <w:r w:rsidRPr="004422CF">
        <w:t xml:space="preserve">. </w:t>
      </w:r>
      <w:proofErr w:type="spellStart"/>
      <w:r w:rsidRPr="004422CF">
        <w:t>Fusce</w:t>
      </w:r>
      <w:proofErr w:type="spellEnd"/>
      <w:r w:rsidRPr="004422CF">
        <w:t xml:space="preserve"> </w:t>
      </w:r>
      <w:proofErr w:type="spellStart"/>
      <w:r w:rsidRPr="004422CF">
        <w:t>posuere</w:t>
      </w:r>
      <w:proofErr w:type="spellEnd"/>
      <w:r w:rsidRPr="004422CF">
        <w:t xml:space="preserve">, magna sed pulvinar </w:t>
      </w:r>
      <w:proofErr w:type="spellStart"/>
      <w:r w:rsidRPr="004422CF">
        <w:t>ultricies</w:t>
      </w:r>
      <w:proofErr w:type="spellEnd"/>
      <w:r w:rsidRPr="004422CF">
        <w:t xml:space="preserve">, </w:t>
      </w:r>
      <w:proofErr w:type="spellStart"/>
      <w:r w:rsidRPr="004422CF">
        <w:t>purus</w:t>
      </w:r>
      <w:proofErr w:type="spellEnd"/>
      <w:r w:rsidRPr="004422CF">
        <w:t xml:space="preserve"> </w:t>
      </w:r>
      <w:proofErr w:type="spellStart"/>
      <w:r w:rsidRPr="004422CF">
        <w:t>lectus</w:t>
      </w:r>
      <w:proofErr w:type="spellEnd"/>
      <w:r w:rsidRPr="004422CF">
        <w:t xml:space="preserve"> </w:t>
      </w:r>
      <w:proofErr w:type="spellStart"/>
      <w:r w:rsidRPr="004422CF">
        <w:t>malesuada</w:t>
      </w:r>
      <w:proofErr w:type="spellEnd"/>
      <w:r w:rsidRPr="004422CF">
        <w:t xml:space="preserve"> libero, sit </w:t>
      </w:r>
      <w:proofErr w:type="spellStart"/>
      <w:r w:rsidRPr="004422CF">
        <w:t>amet</w:t>
      </w:r>
      <w:proofErr w:type="spellEnd"/>
      <w:r w:rsidRPr="004422CF">
        <w:t xml:space="preserve"> </w:t>
      </w:r>
      <w:proofErr w:type="spellStart"/>
      <w:r w:rsidRPr="004422CF">
        <w:t>commodo</w:t>
      </w:r>
      <w:proofErr w:type="spellEnd"/>
      <w:r w:rsidRPr="004422CF">
        <w:t xml:space="preserve"> magna eros</w:t>
      </w:r>
      <w:r>
        <w:rPr>
          <w:noProof/>
        </w:rPr>
        <w:t xml:space="preserve"> quis urna. </w:t>
      </w:r>
      <w:r w:rsidRPr="00A10816">
        <w:rPr>
          <w:noProof/>
          <w:lang w:val="fr-FR"/>
        </w:rPr>
        <w:t>Nunc viverra imperdiet enim.</w:t>
      </w:r>
    </w:p>
    <w:p w14:paraId="3DEA9C28" w14:textId="401C19B5" w:rsidR="00A5136E" w:rsidRPr="00A5136E" w:rsidRDefault="002D3937" w:rsidP="00A5136E">
      <w:r>
        <w:rPr>
          <w:noProof/>
          <w:lang w:eastAsia="en-US" w:bidi="ar-SA"/>
        </w:rPr>
        <mc:AlternateContent>
          <mc:Choice Requires="wpc">
            <w:drawing>
              <wp:inline distT="0" distB="0" distL="0" distR="0" wp14:anchorId="11131710" wp14:editId="368096F3">
                <wp:extent cx="5575300" cy="1244647"/>
                <wp:effectExtent l="0" t="0" r="25400" b="12700"/>
                <wp:docPr id="310" name="Canvas 3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accent1"/>
                          </a:solidFill>
                        </a:ln>
                      </wpc:whole>
                      <wps:wsp>
                        <wps:cNvPr id="281" name="Oval 281"/>
                        <wps:cNvSpPr/>
                        <wps:spPr>
                          <a:xfrm>
                            <a:off x="1170600" y="542457"/>
                            <a:ext cx="828040" cy="61404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Oval 305"/>
                        <wps:cNvSpPr/>
                        <wps:spPr>
                          <a:xfrm>
                            <a:off x="2940005" y="323667"/>
                            <a:ext cx="828040" cy="61404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Oval 306"/>
                        <wps:cNvSpPr/>
                        <wps:spPr>
                          <a:xfrm>
                            <a:off x="4066200" y="71005"/>
                            <a:ext cx="365760" cy="36576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D692FA7" w14:textId="77777777" w:rsidR="006E436A" w:rsidRPr="00A10816" w:rsidRDefault="006E436A" w:rsidP="002D3937">
                              <w:pPr>
                                <w:spacing w:after="0" w:line="240" w:lineRule="auto"/>
                                <w:jc w:val="center"/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 w:rsidRPr="00A10816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Oval 307"/>
                        <wps:cNvSpPr/>
                        <wps:spPr>
                          <a:xfrm>
                            <a:off x="2836840" y="176871"/>
                            <a:ext cx="365760" cy="36576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7561384" w14:textId="77777777" w:rsidR="006E436A" w:rsidRDefault="006E436A" w:rsidP="002D3937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/>
                                  <w:sz w:val="32"/>
                                  <w:szCs w:val="32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Oval 308"/>
                        <wps:cNvSpPr/>
                        <wps:spPr>
                          <a:xfrm>
                            <a:off x="1893865" y="132500"/>
                            <a:ext cx="391160" cy="387663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C37B4B3" w14:textId="77777777" w:rsidR="006E436A" w:rsidRDefault="006E436A" w:rsidP="002D3937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/>
                                  <w:sz w:val="32"/>
                                  <w:szCs w:val="32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1131710" id="Canvas 310" o:spid="_x0000_s1035" editas="canvas" style="width:439pt;height:98pt;mso-position-horizontal-relative:char;mso-position-vertical-relative:line" coordsize="55753,124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">
                <v:shape id="_x0000_s1036" type="#_x0000_t75" style="position:absolute;width:55753;height:12446;visibility:visible;mso-wrap-style:square" stroked="t" strokecolor="#4f81bd [3204]">
                  <v:fill o:detectmouseclick="t"/>
                  <v:path o:connecttype="none"/>
                </v:shape>
                <v:oval id="Oval 281" o:spid="_x0000_s1037" style="position:absolute;left:11706;top:5424;width:8280;height:61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" filled="f" strokecolor="red" strokeweight="2pt"/>
                <v:oval id="Oval 305" o:spid="_x0000_s1038" style="position:absolute;left:29400;top:3236;width:8280;height:61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" filled="f" strokecolor="red" strokeweight="2pt"/>
                <v:oval id="Oval 306" o:spid="_x0000_s1039" style="position:absolute;left:40662;top:710;width:3657;height:36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" fillcolor="red" strokecolor="#c00000" strokeweight="2pt">
                  <v:textbox inset="0,0,0,0">
                    <w:txbxContent>
                      <w:p w14:paraId="6D692FA7" w14:textId="77777777" w:rsidR="006E436A" w:rsidRPr="00A10816" w:rsidRDefault="006E436A" w:rsidP="002D3937">
                        <w:pPr>
                          <w:spacing w:after="0" w:line="240" w:lineRule="auto"/>
                          <w:jc w:val="center"/>
                          <w:rPr>
                            <w:color w:val="FFFFFF" w:themeColor="background1"/>
                            <w:sz w:val="32"/>
                            <w:szCs w:val="32"/>
                          </w:rPr>
                        </w:pPr>
                        <w:r w:rsidRPr="00A10816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1</w:t>
                        </w:r>
                      </w:p>
                    </w:txbxContent>
                  </v:textbox>
                </v:oval>
                <v:oval id="Oval 307" o:spid="_x0000_s1040" style="position:absolute;left:28368;top:1768;width:3658;height:36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" fillcolor="red" strokecolor="#c00000" strokeweight="2pt">
                  <v:textbox inset="0,0,0,0">
                    <w:txbxContent>
                      <w:p w14:paraId="77561384" w14:textId="77777777" w:rsidR="006E436A" w:rsidRDefault="006E436A" w:rsidP="002D3937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color w:val="FFFFFF"/>
                            <w:sz w:val="32"/>
                            <w:szCs w:val="32"/>
                          </w:rPr>
                          <w:t>2</w:t>
                        </w:r>
                      </w:p>
                    </w:txbxContent>
                  </v:textbox>
                </v:oval>
                <v:oval id="Oval 308" o:spid="_x0000_s1041" style="position:absolute;left:18938;top:1325;width:3912;height:38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" fillcolor="red" strokecolor="#c00000" strokeweight="2pt">
                  <v:textbox inset="0,0,0,0">
                    <w:txbxContent>
                      <w:p w14:paraId="3C37B4B3" w14:textId="77777777" w:rsidR="006E436A" w:rsidRDefault="006E436A" w:rsidP="002D3937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color w:val="FFFFFF"/>
                            <w:sz w:val="32"/>
                            <w:szCs w:val="32"/>
                          </w:rPr>
                          <w:t>3</w:t>
                        </w:r>
                      </w:p>
                    </w:txbxContent>
                  </v:textbox>
                </v:oval>
                <w10:anchorlock/>
              </v:group>
            </w:pict>
          </mc:Fallback>
        </mc:AlternateContent>
      </w:r>
    </w:p>
    <w:p w14:paraId="1D8666D9" w14:textId="1C837945" w:rsidR="002D3937" w:rsidRDefault="00A03EA0" w:rsidP="002D3937">
      <w:pPr>
        <w:pStyle w:val="Heading2"/>
      </w:pPr>
      <w:bookmarkStart w:id="10" w:name="_Toc58407247"/>
      <w:proofErr w:type="spellStart"/>
      <w:r>
        <w:t>Casestudy</w:t>
      </w:r>
      <w:proofErr w:type="spellEnd"/>
      <w:r>
        <w:t xml:space="preserve"> 2</w:t>
      </w:r>
      <w:bookmarkEnd w:id="10"/>
      <w:r>
        <w:t xml:space="preserve"> </w:t>
      </w:r>
    </w:p>
    <w:p w14:paraId="4824499B" w14:textId="77777777" w:rsidR="002D3937" w:rsidRDefault="002D3937" w:rsidP="002D3937">
      <w:proofErr w:type="spellStart"/>
      <w:r>
        <w:t>Nêu</w:t>
      </w:r>
      <w:proofErr w:type="spellEnd"/>
      <w:r>
        <w:t xml:space="preserve"> </w:t>
      </w:r>
      <w:proofErr w:type="spellStart"/>
      <w:r>
        <w:t>kịch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. </w:t>
      </w:r>
    </w:p>
    <w:p w14:paraId="332890AF" w14:textId="77777777" w:rsidR="002D3937" w:rsidRPr="00A5136E" w:rsidRDefault="002D3937" w:rsidP="002D3937">
      <w:pPr>
        <w:rPr>
          <w:noProof/>
          <w:lang w:val="fr-FR"/>
        </w:rPr>
      </w:pPr>
      <w:r>
        <w:rPr>
          <w:noProof/>
        </w:rPr>
        <w:t xml:space="preserve">Lorem ipsum dolor sit amet, consectetuer adipiscing elit. Maecenas porttitor congue massa. Fusce posuere, magna sed pulvinar ultricies, purus lectus malesuada libero, sit amet commodo magna eros quis urna. </w:t>
      </w:r>
      <w:r w:rsidRPr="00A5136E">
        <w:rPr>
          <w:noProof/>
          <w:lang w:val="fr-FR"/>
        </w:rPr>
        <w:t>Nunc viverra imperdiet enim.Fusce est. Vivamus a tellus.</w:t>
      </w:r>
    </w:p>
    <w:p w14:paraId="36434717" w14:textId="77777777" w:rsidR="002D3937" w:rsidRPr="00A5136E" w:rsidRDefault="002D3937" w:rsidP="002D3937">
      <w:pPr>
        <w:rPr>
          <w:lang w:val="fr-FR"/>
        </w:rPr>
      </w:pPr>
      <w:r w:rsidRPr="00A5136E">
        <w:rPr>
          <w:noProof/>
          <w:lang w:val="fr-FR"/>
        </w:rPr>
        <w:t>Pellentesque habitant morbi tristique senectus et netus et malesuada fames ac turpis egestas. Proin pharetra nonummy pede.Mauris et orci. Aenean nec lorem.</w:t>
      </w:r>
    </w:p>
    <w:p w14:paraId="4E0B1C10" w14:textId="77777777" w:rsidR="002D3937" w:rsidRPr="00A5136E" w:rsidRDefault="002D3937" w:rsidP="002D3937">
      <w:pPr>
        <w:rPr>
          <w:lang w:val="fr-FR"/>
        </w:rPr>
      </w:pPr>
    </w:p>
    <w:p w14:paraId="1B40826F" w14:textId="77777777" w:rsidR="002D3937" w:rsidRDefault="002D3937" w:rsidP="002D3937">
      <w:pPr>
        <w:pStyle w:val="ListParagraph"/>
        <w:numPr>
          <w:ilvl w:val="0"/>
          <w:numId w:val="33"/>
        </w:numPr>
      </w:pPr>
      <w:r w:rsidRPr="000805C1">
        <w:t xml:space="preserve">Lorem ipsum dolor sit </w:t>
      </w:r>
      <w:proofErr w:type="spellStart"/>
      <w:r w:rsidRPr="000805C1">
        <w:t>amet</w:t>
      </w:r>
      <w:proofErr w:type="spellEnd"/>
      <w:r w:rsidRPr="000805C1">
        <w:t xml:space="preserve">, </w:t>
      </w:r>
      <w:proofErr w:type="spellStart"/>
      <w:r w:rsidRPr="000805C1">
        <w:t>consectetuer</w:t>
      </w:r>
      <w:proofErr w:type="spellEnd"/>
      <w:r w:rsidRPr="000805C1">
        <w:t xml:space="preserve"> </w:t>
      </w:r>
      <w:proofErr w:type="spellStart"/>
      <w:r w:rsidRPr="000805C1">
        <w:t>adipiscing</w:t>
      </w:r>
      <w:proofErr w:type="spellEnd"/>
      <w:r w:rsidRPr="000805C1">
        <w:t xml:space="preserve"> </w:t>
      </w:r>
      <w:proofErr w:type="spellStart"/>
      <w:r w:rsidRPr="000805C1">
        <w:t>elit</w:t>
      </w:r>
      <w:proofErr w:type="spellEnd"/>
      <w:r w:rsidRPr="000805C1">
        <w:t xml:space="preserve">. Maecenas </w:t>
      </w:r>
      <w:proofErr w:type="spellStart"/>
      <w:r w:rsidRPr="000805C1">
        <w:t>porttitor</w:t>
      </w:r>
      <w:proofErr w:type="spellEnd"/>
      <w:r w:rsidRPr="000805C1">
        <w:t xml:space="preserve"> </w:t>
      </w:r>
      <w:proofErr w:type="spellStart"/>
      <w:r w:rsidRPr="000805C1">
        <w:t>congue</w:t>
      </w:r>
      <w:proofErr w:type="spellEnd"/>
      <w:r w:rsidRPr="000805C1">
        <w:t xml:space="preserve"> </w:t>
      </w:r>
      <w:proofErr w:type="spellStart"/>
      <w:r w:rsidRPr="000805C1">
        <w:t>massa</w:t>
      </w:r>
      <w:proofErr w:type="spellEnd"/>
      <w:r w:rsidRPr="000805C1">
        <w:t>.</w:t>
      </w:r>
    </w:p>
    <w:p w14:paraId="14D89007" w14:textId="77777777" w:rsidR="002D3937" w:rsidRDefault="002D3937" w:rsidP="002D3937">
      <w:pPr>
        <w:ind w:left="360"/>
        <w:jc w:val="center"/>
      </w:pPr>
      <w:r>
        <w:rPr>
          <w:noProof/>
          <w:lang w:eastAsia="en-US" w:bidi="ar-SA"/>
        </w:rPr>
        <mc:AlternateContent>
          <mc:Choice Requires="wpc">
            <w:drawing>
              <wp:inline distT="0" distB="0" distL="0" distR="0" wp14:anchorId="56FC6A82" wp14:editId="2C8EE3CE">
                <wp:extent cx="5575300" cy="1847851"/>
                <wp:effectExtent l="0" t="0" r="25400" b="19050"/>
                <wp:docPr id="321" name="Canvas 3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accent1"/>
                          </a:solidFill>
                        </a:ln>
                      </wpc:whole>
                      <wps:wsp>
                        <wps:cNvPr id="311" name="Oval 311"/>
                        <wps:cNvSpPr/>
                        <wps:spPr>
                          <a:xfrm>
                            <a:off x="1065825" y="180000"/>
                            <a:ext cx="828040" cy="61404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Oval 312"/>
                        <wps:cNvSpPr/>
                        <wps:spPr>
                          <a:xfrm>
                            <a:off x="3913800" y="978490"/>
                            <a:ext cx="828040" cy="61404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Oval 313"/>
                        <wps:cNvSpPr/>
                        <wps:spPr>
                          <a:xfrm>
                            <a:off x="180000" y="180000"/>
                            <a:ext cx="391500" cy="343875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6E6E7FD" w14:textId="77777777" w:rsidR="006E436A" w:rsidRPr="00A10816" w:rsidRDefault="006E436A" w:rsidP="002D3937">
                              <w:pPr>
                                <w:spacing w:after="0" w:line="240" w:lineRule="auto"/>
                                <w:jc w:val="center"/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 w:rsidRPr="00A10816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Oval 314"/>
                        <wps:cNvSpPr/>
                        <wps:spPr>
                          <a:xfrm>
                            <a:off x="674665" y="1122975"/>
                            <a:ext cx="391160" cy="343535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35E883D" w14:textId="77777777" w:rsidR="006E436A" w:rsidRDefault="006E436A" w:rsidP="002D3937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/>
                                  <w:sz w:val="32"/>
                                  <w:szCs w:val="32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Oval 315"/>
                        <wps:cNvSpPr/>
                        <wps:spPr>
                          <a:xfrm>
                            <a:off x="3501980" y="794045"/>
                            <a:ext cx="391160" cy="343535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C9D4FE5" w14:textId="77777777" w:rsidR="006E436A" w:rsidRDefault="006E436A" w:rsidP="002D3937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/>
                                  <w:sz w:val="32"/>
                                  <w:szCs w:val="32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6FC6A82" id="Canvas 321" o:spid="_x0000_s1042" editas="canvas" style="width:439pt;height:145.5pt;mso-position-horizontal-relative:char;mso-position-vertical-relative:line" coordsize="55753,18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">
                <v:shape id="_x0000_s1043" type="#_x0000_t75" style="position:absolute;width:55753;height:18478;visibility:visible;mso-wrap-style:square" stroked="t" strokecolor="#4f81bd [3204]">
                  <v:fill o:detectmouseclick="t"/>
                  <v:path o:connecttype="none"/>
                </v:shape>
                <v:oval id="Oval 311" o:spid="_x0000_s1044" style="position:absolute;left:10658;top:1800;width:8280;height:61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" filled="f" strokecolor="red" strokeweight="2pt"/>
                <v:oval id="Oval 312" o:spid="_x0000_s1045" style="position:absolute;left:39138;top:9784;width:8280;height:61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" filled="f" strokecolor="red" strokeweight="2pt"/>
                <v:oval id="Oval 313" o:spid="_x0000_s1046" style="position:absolute;left:1800;top:1800;width:3915;height:34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" fillcolor="red" strokecolor="#c00000" strokeweight="2pt">
                  <v:textbox inset="0,0,0,0">
                    <w:txbxContent>
                      <w:p w14:paraId="16E6E7FD" w14:textId="77777777" w:rsidR="006E436A" w:rsidRPr="00A10816" w:rsidRDefault="006E436A" w:rsidP="002D3937">
                        <w:pPr>
                          <w:spacing w:after="0" w:line="240" w:lineRule="auto"/>
                          <w:jc w:val="center"/>
                          <w:rPr>
                            <w:color w:val="FFFFFF" w:themeColor="background1"/>
                            <w:sz w:val="32"/>
                            <w:szCs w:val="32"/>
                          </w:rPr>
                        </w:pPr>
                        <w:r w:rsidRPr="00A10816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1</w:t>
                        </w:r>
                      </w:p>
                    </w:txbxContent>
                  </v:textbox>
                </v:oval>
                <v:oval id="Oval 314" o:spid="_x0000_s1047" style="position:absolute;left:6746;top:11229;width:3912;height:34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" fillcolor="red" strokecolor="#c00000" strokeweight="2pt">
                  <v:textbox inset="0,0,0,0">
                    <w:txbxContent>
                      <w:p w14:paraId="335E883D" w14:textId="77777777" w:rsidR="006E436A" w:rsidRDefault="006E436A" w:rsidP="002D3937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color w:val="FFFFFF"/>
                            <w:sz w:val="32"/>
                            <w:szCs w:val="32"/>
                          </w:rPr>
                          <w:t>2</w:t>
                        </w:r>
                      </w:p>
                    </w:txbxContent>
                  </v:textbox>
                </v:oval>
                <v:oval id="Oval 315" o:spid="_x0000_s1048" style="position:absolute;left:35019;top:7940;width:3912;height:3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" fillcolor="red" strokecolor="#c00000" strokeweight="2pt">
                  <v:textbox inset="0,0,0,0">
                    <w:txbxContent>
                      <w:p w14:paraId="4C9D4FE5" w14:textId="77777777" w:rsidR="006E436A" w:rsidRDefault="006E436A" w:rsidP="002D3937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color w:val="FFFFFF"/>
                            <w:sz w:val="32"/>
                            <w:szCs w:val="32"/>
                          </w:rPr>
                          <w:t>3</w:t>
                        </w:r>
                      </w:p>
                    </w:txbxContent>
                  </v:textbox>
                </v:oval>
                <w10:anchorlock/>
              </v:group>
            </w:pict>
          </mc:Fallback>
        </mc:AlternateContent>
      </w:r>
    </w:p>
    <w:p w14:paraId="531A1CC1" w14:textId="77777777" w:rsidR="002D3937" w:rsidRPr="004422CF" w:rsidRDefault="002D3937" w:rsidP="002D3937">
      <w:pPr>
        <w:pStyle w:val="ListParagraph"/>
        <w:numPr>
          <w:ilvl w:val="0"/>
          <w:numId w:val="33"/>
        </w:numPr>
        <w:ind w:left="1350" w:hanging="990"/>
      </w:pPr>
      <w:r w:rsidRPr="004422CF">
        <w:t xml:space="preserve">Lorem ipsum dolor sit </w:t>
      </w:r>
      <w:proofErr w:type="spellStart"/>
      <w:r w:rsidRPr="004422CF">
        <w:t>amet</w:t>
      </w:r>
      <w:proofErr w:type="spellEnd"/>
      <w:r w:rsidRPr="004422CF">
        <w:t xml:space="preserve">, </w:t>
      </w:r>
      <w:proofErr w:type="spellStart"/>
      <w:r w:rsidRPr="004422CF">
        <w:t>consectetuer</w:t>
      </w:r>
      <w:proofErr w:type="spellEnd"/>
      <w:r w:rsidRPr="004422CF">
        <w:t xml:space="preserve"> </w:t>
      </w:r>
      <w:proofErr w:type="spellStart"/>
      <w:r w:rsidRPr="004422CF">
        <w:t>adipiscing</w:t>
      </w:r>
      <w:proofErr w:type="spellEnd"/>
      <w:r w:rsidRPr="004422CF">
        <w:t xml:space="preserve"> </w:t>
      </w:r>
      <w:proofErr w:type="spellStart"/>
      <w:r w:rsidRPr="004422CF">
        <w:t>elit</w:t>
      </w:r>
      <w:proofErr w:type="spellEnd"/>
      <w:r w:rsidRPr="004422CF">
        <w:t xml:space="preserve">. Maecenas </w:t>
      </w:r>
      <w:proofErr w:type="spellStart"/>
      <w:r w:rsidRPr="004422CF">
        <w:t>porttitor</w:t>
      </w:r>
      <w:proofErr w:type="spellEnd"/>
      <w:r w:rsidRPr="004422CF">
        <w:t xml:space="preserve"> </w:t>
      </w:r>
      <w:proofErr w:type="spellStart"/>
      <w:r w:rsidRPr="004422CF">
        <w:t>congue</w:t>
      </w:r>
      <w:proofErr w:type="spellEnd"/>
      <w:r w:rsidRPr="004422CF">
        <w:t xml:space="preserve"> </w:t>
      </w:r>
      <w:proofErr w:type="spellStart"/>
      <w:r w:rsidRPr="004422CF">
        <w:t>massa</w:t>
      </w:r>
      <w:proofErr w:type="spellEnd"/>
      <w:r w:rsidRPr="004422CF">
        <w:t xml:space="preserve">. </w:t>
      </w:r>
      <w:proofErr w:type="spellStart"/>
      <w:r w:rsidRPr="004422CF">
        <w:t>Fusce</w:t>
      </w:r>
      <w:proofErr w:type="spellEnd"/>
      <w:r w:rsidRPr="004422CF">
        <w:t xml:space="preserve"> </w:t>
      </w:r>
      <w:proofErr w:type="spellStart"/>
      <w:r w:rsidRPr="004422CF">
        <w:t>posuere</w:t>
      </w:r>
      <w:proofErr w:type="spellEnd"/>
      <w:r w:rsidRPr="004422CF">
        <w:t xml:space="preserve">, magna sed pulvinar </w:t>
      </w:r>
      <w:proofErr w:type="spellStart"/>
      <w:r w:rsidRPr="004422CF">
        <w:t>ultricies</w:t>
      </w:r>
      <w:proofErr w:type="spellEnd"/>
      <w:r w:rsidRPr="004422CF">
        <w:t xml:space="preserve">, </w:t>
      </w:r>
      <w:proofErr w:type="spellStart"/>
      <w:r w:rsidRPr="004422CF">
        <w:t>purus</w:t>
      </w:r>
      <w:proofErr w:type="spellEnd"/>
      <w:r w:rsidRPr="004422CF">
        <w:t xml:space="preserve"> </w:t>
      </w:r>
      <w:proofErr w:type="spellStart"/>
      <w:r w:rsidRPr="004422CF">
        <w:t>lectus</w:t>
      </w:r>
      <w:proofErr w:type="spellEnd"/>
      <w:r w:rsidRPr="004422CF">
        <w:t xml:space="preserve"> </w:t>
      </w:r>
      <w:proofErr w:type="spellStart"/>
      <w:r w:rsidRPr="004422CF">
        <w:t>malesuada</w:t>
      </w:r>
      <w:proofErr w:type="spellEnd"/>
      <w:r w:rsidRPr="004422CF">
        <w:t xml:space="preserve"> libero, </w:t>
      </w:r>
      <w:r w:rsidRPr="004422CF">
        <w:lastRenderedPageBreak/>
        <w:t xml:space="preserve">sit </w:t>
      </w:r>
      <w:proofErr w:type="spellStart"/>
      <w:r w:rsidRPr="004422CF">
        <w:t>amet</w:t>
      </w:r>
      <w:proofErr w:type="spellEnd"/>
      <w:r w:rsidRPr="004422CF">
        <w:t xml:space="preserve"> </w:t>
      </w:r>
      <w:proofErr w:type="spellStart"/>
      <w:r w:rsidRPr="004422CF">
        <w:t>commodo</w:t>
      </w:r>
      <w:proofErr w:type="spellEnd"/>
      <w:r w:rsidRPr="004422CF">
        <w:t xml:space="preserve"> magna eros </w:t>
      </w:r>
      <w:proofErr w:type="spellStart"/>
      <w:r w:rsidRPr="004422CF">
        <w:t>quis</w:t>
      </w:r>
      <w:proofErr w:type="spellEnd"/>
      <w:r w:rsidRPr="004422CF">
        <w:t xml:space="preserve"> </w:t>
      </w:r>
      <w:proofErr w:type="spellStart"/>
      <w:r w:rsidRPr="004422CF">
        <w:t>urna</w:t>
      </w:r>
      <w:proofErr w:type="spellEnd"/>
    </w:p>
    <w:p w14:paraId="2BCE0B81" w14:textId="77777777" w:rsidR="002D3937" w:rsidRDefault="002D3937" w:rsidP="002D3937">
      <w:pPr>
        <w:pStyle w:val="ListParagraph"/>
        <w:numPr>
          <w:ilvl w:val="0"/>
          <w:numId w:val="33"/>
        </w:numPr>
        <w:ind w:left="1350" w:hanging="990"/>
      </w:pPr>
      <w:r w:rsidRPr="000805C1">
        <w:rPr>
          <w:noProof/>
          <w:lang w:val="fr-FR"/>
        </w:rPr>
        <w:t xml:space="preserve">Nunc viverra imperdiet enim. Fusce est. </w:t>
      </w:r>
      <w:r>
        <w:rPr>
          <w:noProof/>
        </w:rPr>
        <w:t>Vivamus a tellus.</w:t>
      </w:r>
    </w:p>
    <w:p w14:paraId="1A9C2337" w14:textId="77777777" w:rsidR="002D3937" w:rsidRDefault="002D3937" w:rsidP="002D3937">
      <w:pPr>
        <w:pStyle w:val="ListParagraph"/>
        <w:numPr>
          <w:ilvl w:val="0"/>
          <w:numId w:val="33"/>
        </w:numPr>
        <w:ind w:left="1350" w:hanging="990"/>
      </w:pPr>
      <w:r w:rsidRPr="004422CF">
        <w:t xml:space="preserve">Lorem ipsum dolor sit </w:t>
      </w:r>
      <w:proofErr w:type="spellStart"/>
      <w:r w:rsidRPr="004422CF">
        <w:t>amet</w:t>
      </w:r>
      <w:proofErr w:type="spellEnd"/>
      <w:r w:rsidRPr="004422CF">
        <w:t xml:space="preserve">, </w:t>
      </w:r>
      <w:proofErr w:type="spellStart"/>
      <w:r w:rsidRPr="004422CF">
        <w:t>consectetuer</w:t>
      </w:r>
      <w:proofErr w:type="spellEnd"/>
      <w:r w:rsidRPr="004422CF">
        <w:t xml:space="preserve"> </w:t>
      </w:r>
      <w:proofErr w:type="spellStart"/>
      <w:r w:rsidRPr="004422CF">
        <w:t>adipiscing</w:t>
      </w:r>
      <w:proofErr w:type="spellEnd"/>
      <w:r w:rsidRPr="004422CF">
        <w:t xml:space="preserve"> </w:t>
      </w:r>
      <w:proofErr w:type="spellStart"/>
      <w:r w:rsidRPr="004422CF">
        <w:t>elit</w:t>
      </w:r>
      <w:proofErr w:type="spellEnd"/>
      <w:r w:rsidRPr="004422CF">
        <w:t xml:space="preserve">. Maecenas </w:t>
      </w:r>
      <w:proofErr w:type="spellStart"/>
      <w:r w:rsidRPr="004422CF">
        <w:t>porttitor</w:t>
      </w:r>
      <w:proofErr w:type="spellEnd"/>
      <w:r w:rsidRPr="004422CF">
        <w:t xml:space="preserve"> </w:t>
      </w:r>
      <w:proofErr w:type="spellStart"/>
      <w:r w:rsidRPr="004422CF">
        <w:t>congue</w:t>
      </w:r>
      <w:proofErr w:type="spellEnd"/>
      <w:r w:rsidRPr="004422CF">
        <w:t xml:space="preserve"> </w:t>
      </w:r>
      <w:proofErr w:type="spellStart"/>
      <w:r w:rsidRPr="004422CF">
        <w:t>massa</w:t>
      </w:r>
      <w:proofErr w:type="spellEnd"/>
      <w:r w:rsidRPr="004422CF">
        <w:t xml:space="preserve">. </w:t>
      </w:r>
      <w:proofErr w:type="spellStart"/>
      <w:r w:rsidRPr="004422CF">
        <w:t>Fusce</w:t>
      </w:r>
      <w:proofErr w:type="spellEnd"/>
      <w:r w:rsidRPr="004422CF">
        <w:t xml:space="preserve"> </w:t>
      </w:r>
      <w:proofErr w:type="spellStart"/>
      <w:r w:rsidRPr="004422CF">
        <w:t>posuere</w:t>
      </w:r>
      <w:proofErr w:type="spellEnd"/>
      <w:r w:rsidRPr="004422CF">
        <w:t xml:space="preserve">, magna sed pulvinar </w:t>
      </w:r>
      <w:proofErr w:type="spellStart"/>
      <w:r w:rsidRPr="004422CF">
        <w:t>ultricies</w:t>
      </w:r>
      <w:proofErr w:type="spellEnd"/>
      <w:r w:rsidRPr="004422CF">
        <w:t xml:space="preserve">, </w:t>
      </w:r>
      <w:proofErr w:type="spellStart"/>
      <w:r w:rsidRPr="004422CF">
        <w:t>purus</w:t>
      </w:r>
      <w:proofErr w:type="spellEnd"/>
      <w:r w:rsidRPr="004422CF">
        <w:t xml:space="preserve"> </w:t>
      </w:r>
      <w:proofErr w:type="spellStart"/>
      <w:r w:rsidRPr="004422CF">
        <w:t>lectus</w:t>
      </w:r>
      <w:proofErr w:type="spellEnd"/>
      <w:r w:rsidRPr="004422CF">
        <w:t xml:space="preserve"> </w:t>
      </w:r>
      <w:proofErr w:type="spellStart"/>
      <w:r w:rsidRPr="004422CF">
        <w:t>malesuada</w:t>
      </w:r>
      <w:proofErr w:type="spellEnd"/>
      <w:r w:rsidRPr="004422CF">
        <w:t xml:space="preserve"> libero, sit </w:t>
      </w:r>
      <w:proofErr w:type="spellStart"/>
      <w:r w:rsidRPr="004422CF">
        <w:t>amet</w:t>
      </w:r>
      <w:proofErr w:type="spellEnd"/>
      <w:r w:rsidRPr="004422CF">
        <w:t xml:space="preserve"> </w:t>
      </w:r>
      <w:proofErr w:type="spellStart"/>
      <w:r w:rsidRPr="004422CF">
        <w:t>commodo</w:t>
      </w:r>
      <w:proofErr w:type="spellEnd"/>
      <w:r w:rsidRPr="004422CF">
        <w:t xml:space="preserve"> magna eros</w:t>
      </w:r>
      <w:r>
        <w:rPr>
          <w:noProof/>
        </w:rPr>
        <w:t xml:space="preserve"> quis urna. </w:t>
      </w:r>
      <w:r w:rsidRPr="00A10816">
        <w:rPr>
          <w:noProof/>
          <w:lang w:val="fr-FR"/>
        </w:rPr>
        <w:t>Nunc viverra imperdiet enim.</w:t>
      </w:r>
    </w:p>
    <w:p w14:paraId="2F8DF985" w14:textId="77777777" w:rsidR="005355C2" w:rsidRDefault="00402F6E" w:rsidP="004954BA">
      <w:r>
        <w:rPr>
          <w:noProof/>
          <w:lang w:eastAsia="en-US" w:bidi="ar-SA"/>
        </w:rPr>
        <mc:AlternateContent>
          <mc:Choice Requires="wpc">
            <w:drawing>
              <wp:inline distT="0" distB="0" distL="0" distR="0" wp14:anchorId="337C546E" wp14:editId="43BFD1EF">
                <wp:extent cx="4927600" cy="933450"/>
                <wp:effectExtent l="0" t="0" r="25400" b="19050"/>
                <wp:docPr id="351" name="Canvas 3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accent1"/>
                          </a:solidFill>
                        </a:ln>
                      </wpc:whole>
                      <wps:wsp>
                        <wps:cNvPr id="341" name="Oval 341"/>
                        <wps:cNvSpPr/>
                        <wps:spPr>
                          <a:xfrm>
                            <a:off x="418125" y="180000"/>
                            <a:ext cx="828040" cy="61404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Oval 342"/>
                        <wps:cNvSpPr/>
                        <wps:spPr>
                          <a:xfrm>
                            <a:off x="3637575" y="158298"/>
                            <a:ext cx="828040" cy="61404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Oval 343"/>
                        <wps:cNvSpPr/>
                        <wps:spPr>
                          <a:xfrm>
                            <a:off x="237150" y="103799"/>
                            <a:ext cx="365760" cy="36576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8D2C87B" w14:textId="77777777" w:rsidR="00402F6E" w:rsidRPr="00A10816" w:rsidRDefault="00402F6E" w:rsidP="00402F6E">
                              <w:pPr>
                                <w:spacing w:after="0" w:line="240" w:lineRule="auto"/>
                                <w:jc w:val="center"/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 w:rsidRPr="00A10816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Oval 344"/>
                        <wps:cNvSpPr/>
                        <wps:spPr>
                          <a:xfrm>
                            <a:off x="2236765" y="265724"/>
                            <a:ext cx="365760" cy="36576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961DB2C" w14:textId="77777777" w:rsidR="00402F6E" w:rsidRDefault="00402F6E" w:rsidP="00402F6E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/>
                                  <w:sz w:val="32"/>
                                  <w:szCs w:val="32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Oval 345"/>
                        <wps:cNvSpPr/>
                        <wps:spPr>
                          <a:xfrm>
                            <a:off x="4311605" y="158533"/>
                            <a:ext cx="365760" cy="36576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A21DB35" w14:textId="77777777" w:rsidR="00402F6E" w:rsidRDefault="00402F6E" w:rsidP="00402F6E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/>
                                  <w:sz w:val="32"/>
                                  <w:szCs w:val="32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37C546E" id="Canvas 351" o:spid="_x0000_s1049" editas="canvas" style="width:388pt;height:73.5pt;mso-position-horizontal-relative:char;mso-position-vertical-relative:line" coordsize="49276,9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">
                <v:shape id="_x0000_s1050" type="#_x0000_t75" style="position:absolute;width:49276;height:9334;visibility:visible;mso-wrap-style:square" stroked="t" strokecolor="#4f81bd [3204]">
                  <v:fill o:detectmouseclick="t"/>
                  <v:path o:connecttype="none"/>
                </v:shape>
                <v:oval id="Oval 341" o:spid="_x0000_s1051" style="position:absolute;left:4181;top:1800;width:8280;height:61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" filled="f" strokecolor="#17365d [2415]" strokeweight="2pt"/>
                <v:oval id="Oval 342" o:spid="_x0000_s1052" style="position:absolute;left:36375;top:1582;width:8281;height:61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" filled="f" strokecolor="#17365d [2415]" strokeweight="2pt"/>
                <v:oval id="Oval 343" o:spid="_x0000_s1053" style="position:absolute;left:2371;top:1037;width:3658;height:36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" fillcolor="#365f91 [2404]" strokecolor="#17365d [2415]" strokeweight="2pt">
                  <v:textbox inset="0,0,0,0">
                    <w:txbxContent>
                      <w:p w14:paraId="08D2C87B" w14:textId="77777777" w:rsidR="00402F6E" w:rsidRPr="00A10816" w:rsidRDefault="00402F6E" w:rsidP="00402F6E">
                        <w:pPr>
                          <w:spacing w:after="0" w:line="240" w:lineRule="auto"/>
                          <w:jc w:val="center"/>
                          <w:rPr>
                            <w:color w:val="FFFFFF" w:themeColor="background1"/>
                            <w:sz w:val="32"/>
                            <w:szCs w:val="32"/>
                          </w:rPr>
                        </w:pPr>
                        <w:r w:rsidRPr="00A10816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1</w:t>
                        </w:r>
                      </w:p>
                    </w:txbxContent>
                  </v:textbox>
                </v:oval>
                <v:oval id="Oval 344" o:spid="_x0000_s1054" style="position:absolute;left:22367;top:2657;width:3658;height:36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" fillcolor="#365f91 [2404]" strokecolor="#17365d [2415]" strokeweight="2pt">
                  <v:textbox inset="0,0,0,0">
                    <w:txbxContent>
                      <w:p w14:paraId="1961DB2C" w14:textId="77777777" w:rsidR="00402F6E" w:rsidRDefault="00402F6E" w:rsidP="00402F6E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color w:val="FFFFFF"/>
                            <w:sz w:val="32"/>
                            <w:szCs w:val="32"/>
                          </w:rPr>
                          <w:t>2</w:t>
                        </w:r>
                      </w:p>
                    </w:txbxContent>
                  </v:textbox>
                </v:oval>
                <v:oval id="Oval 345" o:spid="_x0000_s1055" style="position:absolute;left:43116;top:1585;width:3657;height:36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" fillcolor="#365f91 [2404]" strokecolor="#17365d [2415]" strokeweight="2pt">
                  <v:textbox inset="0,0,0,0">
                    <w:txbxContent>
                      <w:p w14:paraId="5A21DB35" w14:textId="77777777" w:rsidR="00402F6E" w:rsidRDefault="00402F6E" w:rsidP="00402F6E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color w:val="FFFFFF"/>
                            <w:sz w:val="32"/>
                            <w:szCs w:val="32"/>
                          </w:rPr>
                          <w:t>3</w:t>
                        </w:r>
                      </w:p>
                    </w:txbxContent>
                  </v:textbox>
                </v:oval>
                <w10:anchorlock/>
              </v:group>
            </w:pict>
          </mc:Fallback>
        </mc:AlternateContent>
      </w:r>
    </w:p>
    <w:p w14:paraId="7AF95C41" w14:textId="77777777" w:rsidR="00382369" w:rsidRDefault="00382369" w:rsidP="00C41D17">
      <w:pPr>
        <w:pStyle w:val="Heading1"/>
        <w:pageBreakBefore/>
      </w:pPr>
      <w:bookmarkStart w:id="11" w:name="_Toc58407248"/>
      <w:proofErr w:type="spellStart"/>
      <w:r>
        <w:lastRenderedPageBreak/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gặp</w:t>
      </w:r>
      <w:bookmarkEnd w:id="11"/>
      <w:proofErr w:type="spellEnd"/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41"/>
        <w:gridCol w:w="8239"/>
      </w:tblGrid>
      <w:tr w:rsidR="00EB0B42" w:rsidRPr="00EB0B42" w14:paraId="6F885372" w14:textId="77777777" w:rsidTr="005216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723DAFD5" w14:textId="77777777" w:rsidR="00EB0B42" w:rsidRPr="009164D1" w:rsidRDefault="00EB0B42" w:rsidP="0052160B">
            <w:pPr>
              <w:rPr>
                <w:sz w:val="20"/>
                <w:szCs w:val="20"/>
              </w:rPr>
            </w:pPr>
            <w:r w:rsidRPr="009164D1"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5BF63E30" wp14:editId="10BCA85C">
                      <wp:extent cx="141605" cy="141605"/>
                      <wp:effectExtent l="0" t="0" r="0" b="0"/>
                      <wp:docPr id="1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2" name="Rectangle 2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" name="Freeform 21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A3895DA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">
                      <v:rect id="Rectangle 2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" fillcolor="#4f81bd [3204]" stroked="f" strokeweight="0"/>
                      <v:shape id="Freeform 21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438F67A7" w14:textId="1E7FFBA4" w:rsidR="00EB0B42" w:rsidRPr="00EB0B42" w:rsidRDefault="00EB0B42" w:rsidP="0052160B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B0B42">
              <w:t xml:space="preserve">Các </w:t>
            </w:r>
            <w:proofErr w:type="spellStart"/>
            <w:r w:rsidRPr="00EB0B42">
              <w:t>câu</w:t>
            </w:r>
            <w:proofErr w:type="spellEnd"/>
            <w:r w:rsidRPr="00EB0B42">
              <w:t xml:space="preserve"> </w:t>
            </w:r>
            <w:proofErr w:type="spellStart"/>
            <w:r w:rsidRPr="00EB0B42">
              <w:t>hỏi</w:t>
            </w:r>
            <w:proofErr w:type="spellEnd"/>
            <w:r w:rsidRPr="00EB0B42">
              <w:t xml:space="preserve"> và </w:t>
            </w:r>
            <w:proofErr w:type="spellStart"/>
            <w:r w:rsidRPr="00EB0B42">
              <w:t>phát</w:t>
            </w:r>
            <w:proofErr w:type="spellEnd"/>
            <w:r w:rsidRPr="00EB0B42">
              <w:t xml:space="preserve"> </w:t>
            </w:r>
            <w:proofErr w:type="spellStart"/>
            <w:r w:rsidRPr="00EB0B42">
              <w:t>sinh</w:t>
            </w:r>
            <w:proofErr w:type="spellEnd"/>
            <w:r w:rsidRPr="00EB0B42">
              <w:t xml:space="preserve"> </w:t>
            </w:r>
            <w:proofErr w:type="spellStart"/>
            <w:r w:rsidRPr="00EB0B42">
              <w:t>th</w:t>
            </w:r>
            <w:r>
              <w:t>ường</w:t>
            </w:r>
            <w:proofErr w:type="spellEnd"/>
            <w:r>
              <w:t xml:space="preserve"> </w:t>
            </w:r>
            <w:proofErr w:type="spellStart"/>
            <w:r>
              <w:t>gặp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quá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cài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 w:rsidR="005A47B0">
              <w:t xml:space="preserve"> </w:t>
            </w:r>
            <w:proofErr w:type="spellStart"/>
            <w:r w:rsidR="005A47B0">
              <w:t>sản</w:t>
            </w:r>
            <w:proofErr w:type="spellEnd"/>
            <w:r w:rsidR="005A47B0">
              <w:t xml:space="preserve"> </w:t>
            </w:r>
            <w:proofErr w:type="spellStart"/>
            <w:r w:rsidR="005A47B0">
              <w:t>phẩm</w:t>
            </w:r>
            <w:proofErr w:type="spellEnd"/>
          </w:p>
        </w:tc>
      </w:tr>
    </w:tbl>
    <w:p w14:paraId="740FFF43" w14:textId="77777777" w:rsidR="00EB0B42" w:rsidRPr="00F35E13" w:rsidRDefault="00EB0B42" w:rsidP="00F35E13"/>
    <w:p w14:paraId="4B552CD0" w14:textId="25D4E989" w:rsidR="00382369" w:rsidRDefault="00702A59" w:rsidP="00382369">
      <w:pPr>
        <w:pStyle w:val="Heading3"/>
      </w:pPr>
      <w:bookmarkStart w:id="12" w:name="_Toc58407249"/>
      <w:r w:rsidRPr="0000480C">
        <w:rPr>
          <w:noProof/>
        </w:rPr>
        <w:t>Suspendisse dui purus, scelerisque at, vulputate vitae, pretium mattis, nunc</w:t>
      </w:r>
      <w:r w:rsidR="00382369">
        <w:t>?</w:t>
      </w:r>
      <w:bookmarkEnd w:id="12"/>
    </w:p>
    <w:p w14:paraId="75442CED" w14:textId="77777777" w:rsidR="00702A59" w:rsidRDefault="00382369" w:rsidP="00702A59">
      <w:r w:rsidRPr="00702A59">
        <w:rPr>
          <w:b/>
          <w:bCs/>
        </w:rPr>
        <w:t xml:space="preserve">Trả </w:t>
      </w:r>
      <w:proofErr w:type="spellStart"/>
      <w:r w:rsidRPr="00702A59">
        <w:rPr>
          <w:b/>
          <w:bCs/>
        </w:rPr>
        <w:t>lời</w:t>
      </w:r>
      <w:proofErr w:type="spellEnd"/>
      <w:r w:rsidRPr="00702A59">
        <w:rPr>
          <w:b/>
          <w:bCs/>
        </w:rPr>
        <w:t>:</w:t>
      </w:r>
      <w:r>
        <w:t xml:space="preserve"> </w:t>
      </w:r>
      <w:r w:rsidR="00702A59">
        <w:rPr>
          <w:noProof/>
        </w:rPr>
        <w:t>Donec laoreet nonummy augue.</w:t>
      </w:r>
    </w:p>
    <w:p w14:paraId="21DB23FC" w14:textId="77777777" w:rsidR="00702A59" w:rsidRPr="00702A59" w:rsidRDefault="00702A59" w:rsidP="00702A59">
      <w:pPr>
        <w:rPr>
          <w:noProof/>
          <w:lang w:val="fr-FR"/>
        </w:rPr>
      </w:pPr>
      <w:r>
        <w:rPr>
          <w:noProof/>
        </w:rPr>
        <w:t xml:space="preserve">Lorem ipsum dolor sit amet, consectetuer adipiscing elit. Maecenas porttitor congue massa. Fusce posuere, magna sed pulvinar ultricies, purus lectus malesuada libero, sit amet commodo magna eros quis urna. </w:t>
      </w:r>
      <w:r w:rsidRPr="00702A59">
        <w:rPr>
          <w:noProof/>
          <w:lang w:val="fr-FR"/>
        </w:rPr>
        <w:t>Nunc viverra imperdiet enim.</w:t>
      </w:r>
    </w:p>
    <w:p w14:paraId="758824EC" w14:textId="77777777" w:rsidR="00702A59" w:rsidRPr="00702A59" w:rsidRDefault="00702A59" w:rsidP="00702A59">
      <w:pPr>
        <w:rPr>
          <w:noProof/>
          <w:lang w:val="fr-FR"/>
        </w:rPr>
      </w:pPr>
      <w:r w:rsidRPr="00702A59">
        <w:rPr>
          <w:noProof/>
          <w:lang w:val="fr-FR"/>
        </w:rPr>
        <w:t>Fusce est. Vivamus a tellus. Pellentesque habitant morbi tristique senectus et netus et malesuada fames ac turpis egestas. Proin pharetra nonummy pede.</w:t>
      </w:r>
    </w:p>
    <w:p w14:paraId="0CF846B0" w14:textId="5D93417C" w:rsidR="00D62DF7" w:rsidRPr="00B77488" w:rsidRDefault="00702A59" w:rsidP="00702A59">
      <w:pPr>
        <w:rPr>
          <w:lang w:val="fr-FR"/>
        </w:rPr>
      </w:pPr>
      <w:r w:rsidRPr="00702A59">
        <w:rPr>
          <w:noProof/>
          <w:lang w:val="fr-FR"/>
        </w:rPr>
        <w:t xml:space="preserve">Mauris et orci. Aenean nec lorem. </w:t>
      </w:r>
      <w:r w:rsidRPr="00B77488">
        <w:rPr>
          <w:noProof/>
          <w:lang w:val="fr-FR"/>
        </w:rPr>
        <w:t xml:space="preserve">In porttitor. </w:t>
      </w:r>
    </w:p>
    <w:p w14:paraId="71898E70" w14:textId="77777777" w:rsidR="00702A59" w:rsidRPr="00B77488" w:rsidRDefault="00702A59" w:rsidP="00702A59">
      <w:pPr>
        <w:rPr>
          <w:lang w:val="fr-FR"/>
        </w:rPr>
      </w:pPr>
    </w:p>
    <w:p w14:paraId="7F3A9FEA" w14:textId="77777777" w:rsidR="00713171" w:rsidRPr="00B77488" w:rsidRDefault="00713171" w:rsidP="00713171">
      <w:pPr>
        <w:pStyle w:val="Heading3"/>
        <w:rPr>
          <w:lang w:val="fr-FR"/>
        </w:rPr>
      </w:pPr>
      <w:bookmarkStart w:id="13" w:name="_Toc58407250"/>
      <w:r w:rsidRPr="00B77488">
        <w:rPr>
          <w:noProof/>
          <w:lang w:val="fr-FR"/>
        </w:rPr>
        <w:t xml:space="preserve">Suspendisse dui purus, scelerisque at, vulputate vitae, pretium mattis, </w:t>
      </w:r>
      <w:proofErr w:type="gramStart"/>
      <w:r w:rsidRPr="00B77488">
        <w:rPr>
          <w:noProof/>
          <w:lang w:val="fr-FR"/>
        </w:rPr>
        <w:t>nunc</w:t>
      </w:r>
      <w:r w:rsidRPr="00B77488">
        <w:rPr>
          <w:lang w:val="fr-FR"/>
        </w:rPr>
        <w:t>?</w:t>
      </w:r>
      <w:bookmarkEnd w:id="13"/>
      <w:proofErr w:type="gramEnd"/>
    </w:p>
    <w:p w14:paraId="0715CAC6" w14:textId="77777777" w:rsidR="00713171" w:rsidRPr="00B77488" w:rsidRDefault="00713171" w:rsidP="00713171">
      <w:pPr>
        <w:rPr>
          <w:lang w:val="fr-FR"/>
        </w:rPr>
      </w:pPr>
      <w:proofErr w:type="spellStart"/>
      <w:r w:rsidRPr="00B77488">
        <w:rPr>
          <w:b/>
          <w:bCs/>
          <w:lang w:val="fr-FR"/>
        </w:rPr>
        <w:t>Trả</w:t>
      </w:r>
      <w:proofErr w:type="spellEnd"/>
      <w:r w:rsidRPr="00B77488">
        <w:rPr>
          <w:b/>
          <w:bCs/>
          <w:lang w:val="fr-FR"/>
        </w:rPr>
        <w:t xml:space="preserve"> </w:t>
      </w:r>
      <w:proofErr w:type="spellStart"/>
      <w:proofErr w:type="gramStart"/>
      <w:r w:rsidRPr="00B77488">
        <w:rPr>
          <w:b/>
          <w:bCs/>
          <w:lang w:val="fr-FR"/>
        </w:rPr>
        <w:t>lời</w:t>
      </w:r>
      <w:proofErr w:type="spellEnd"/>
      <w:r w:rsidRPr="00B77488">
        <w:rPr>
          <w:b/>
          <w:bCs/>
          <w:lang w:val="fr-FR"/>
        </w:rPr>
        <w:t>:</w:t>
      </w:r>
      <w:proofErr w:type="gramEnd"/>
      <w:r w:rsidRPr="00B77488">
        <w:rPr>
          <w:lang w:val="fr-FR"/>
        </w:rPr>
        <w:t xml:space="preserve"> </w:t>
      </w:r>
      <w:r w:rsidRPr="00B77488">
        <w:rPr>
          <w:noProof/>
          <w:lang w:val="fr-FR"/>
        </w:rPr>
        <w:t>Donec laoreet nonummy augue.</w:t>
      </w:r>
    </w:p>
    <w:p w14:paraId="6A10BDA8" w14:textId="77777777" w:rsidR="00713171" w:rsidRPr="00702A59" w:rsidRDefault="00713171" w:rsidP="00713171">
      <w:pPr>
        <w:rPr>
          <w:noProof/>
          <w:lang w:val="fr-FR"/>
        </w:rPr>
      </w:pPr>
      <w:r w:rsidRPr="00B77488">
        <w:rPr>
          <w:noProof/>
          <w:lang w:val="fr-FR"/>
        </w:rPr>
        <w:t xml:space="preserve">Lorem ipsum dolor sit amet, consectetuer adipiscing elit. Maecenas porttitor congue massa. Fusce posuere, magna sed pulvinar ultricies, purus lectus malesuada libero, sit amet commodo magna eros quis urna. </w:t>
      </w:r>
      <w:r w:rsidRPr="00702A59">
        <w:rPr>
          <w:noProof/>
          <w:lang w:val="fr-FR"/>
        </w:rPr>
        <w:t>Nunc viverra imperdiet enim.</w:t>
      </w:r>
    </w:p>
    <w:p w14:paraId="1F48CAEC" w14:textId="77777777" w:rsidR="00713171" w:rsidRPr="00702A59" w:rsidRDefault="00713171" w:rsidP="00713171">
      <w:pPr>
        <w:rPr>
          <w:noProof/>
          <w:lang w:val="fr-FR"/>
        </w:rPr>
      </w:pPr>
      <w:r w:rsidRPr="00702A59">
        <w:rPr>
          <w:noProof/>
          <w:lang w:val="fr-FR"/>
        </w:rPr>
        <w:t>Fusce est. Vivamus a tellus. Pellentesque habitant morbi tristique senectus et netus et malesuada fames ac turpis egestas. Proin pharetra nonummy pede.</w:t>
      </w:r>
    </w:p>
    <w:p w14:paraId="469D80FF" w14:textId="77777777" w:rsidR="00713171" w:rsidRPr="00B77488" w:rsidRDefault="00713171" w:rsidP="00713171">
      <w:pPr>
        <w:rPr>
          <w:lang w:val="fr-FR"/>
        </w:rPr>
      </w:pPr>
      <w:r w:rsidRPr="00702A59">
        <w:rPr>
          <w:noProof/>
          <w:lang w:val="fr-FR"/>
        </w:rPr>
        <w:t xml:space="preserve">Mauris et orci. Aenean nec lorem. </w:t>
      </w:r>
      <w:r w:rsidRPr="00B77488">
        <w:rPr>
          <w:noProof/>
          <w:lang w:val="fr-FR"/>
        </w:rPr>
        <w:t xml:space="preserve">In porttitor. </w:t>
      </w:r>
    </w:p>
    <w:p w14:paraId="1C24BD73" w14:textId="554337E6" w:rsidR="00382369" w:rsidRPr="00B77488" w:rsidRDefault="00382369" w:rsidP="00382369">
      <w:pPr>
        <w:rPr>
          <w:lang w:val="fr-FR"/>
        </w:rPr>
      </w:pPr>
    </w:p>
    <w:p w14:paraId="1FAD2296" w14:textId="77777777" w:rsidR="00620CC5" w:rsidRPr="00B77488" w:rsidRDefault="00620CC5" w:rsidP="00620CC5">
      <w:pPr>
        <w:pStyle w:val="Heading3"/>
        <w:rPr>
          <w:lang w:val="fr-FR"/>
        </w:rPr>
      </w:pPr>
      <w:bookmarkStart w:id="14" w:name="_Toc58407251"/>
      <w:r w:rsidRPr="00B77488">
        <w:rPr>
          <w:noProof/>
          <w:lang w:val="fr-FR"/>
        </w:rPr>
        <w:t xml:space="preserve">Suspendisse dui purus, scelerisque at, vulputate vitae, pretium mattis, </w:t>
      </w:r>
      <w:proofErr w:type="gramStart"/>
      <w:r w:rsidRPr="00B77488">
        <w:rPr>
          <w:noProof/>
          <w:lang w:val="fr-FR"/>
        </w:rPr>
        <w:t>nunc</w:t>
      </w:r>
      <w:r w:rsidRPr="00B77488">
        <w:rPr>
          <w:lang w:val="fr-FR"/>
        </w:rPr>
        <w:t>?</w:t>
      </w:r>
      <w:bookmarkEnd w:id="14"/>
      <w:proofErr w:type="gramEnd"/>
    </w:p>
    <w:p w14:paraId="50148678" w14:textId="77777777" w:rsidR="00620CC5" w:rsidRPr="00B77488" w:rsidRDefault="00620CC5" w:rsidP="00620CC5">
      <w:pPr>
        <w:rPr>
          <w:lang w:val="fr-FR"/>
        </w:rPr>
      </w:pPr>
      <w:proofErr w:type="spellStart"/>
      <w:r w:rsidRPr="00B77488">
        <w:rPr>
          <w:b/>
          <w:bCs/>
          <w:lang w:val="fr-FR"/>
        </w:rPr>
        <w:t>Trả</w:t>
      </w:r>
      <w:proofErr w:type="spellEnd"/>
      <w:r w:rsidRPr="00B77488">
        <w:rPr>
          <w:b/>
          <w:bCs/>
          <w:lang w:val="fr-FR"/>
        </w:rPr>
        <w:t xml:space="preserve"> </w:t>
      </w:r>
      <w:proofErr w:type="spellStart"/>
      <w:proofErr w:type="gramStart"/>
      <w:r w:rsidRPr="00B77488">
        <w:rPr>
          <w:b/>
          <w:bCs/>
          <w:lang w:val="fr-FR"/>
        </w:rPr>
        <w:t>lời</w:t>
      </w:r>
      <w:proofErr w:type="spellEnd"/>
      <w:r w:rsidRPr="00B77488">
        <w:rPr>
          <w:b/>
          <w:bCs/>
          <w:lang w:val="fr-FR"/>
        </w:rPr>
        <w:t>:</w:t>
      </w:r>
      <w:proofErr w:type="gramEnd"/>
      <w:r w:rsidRPr="00B77488">
        <w:rPr>
          <w:lang w:val="fr-FR"/>
        </w:rPr>
        <w:t xml:space="preserve"> </w:t>
      </w:r>
      <w:r w:rsidRPr="00B77488">
        <w:rPr>
          <w:noProof/>
          <w:lang w:val="fr-FR"/>
        </w:rPr>
        <w:t>Donec laoreet nonummy augue.</w:t>
      </w:r>
    </w:p>
    <w:p w14:paraId="3E77895A" w14:textId="77777777" w:rsidR="00620CC5" w:rsidRPr="00702A59" w:rsidRDefault="00620CC5" w:rsidP="00620CC5">
      <w:pPr>
        <w:rPr>
          <w:noProof/>
          <w:lang w:val="fr-FR"/>
        </w:rPr>
      </w:pPr>
      <w:r w:rsidRPr="00B77488">
        <w:rPr>
          <w:noProof/>
          <w:lang w:val="fr-FR"/>
        </w:rPr>
        <w:t xml:space="preserve">Lorem ipsum dolor sit amet, consectetuer adipiscing elit. Maecenas porttitor congue massa. Fusce posuere, magna sed pulvinar ultricies, purus lectus malesuada libero, sit amet commodo magna eros quis urna. </w:t>
      </w:r>
      <w:r w:rsidRPr="00702A59">
        <w:rPr>
          <w:noProof/>
          <w:lang w:val="fr-FR"/>
        </w:rPr>
        <w:t>Nunc viverra imperdiet enim.</w:t>
      </w:r>
    </w:p>
    <w:p w14:paraId="0ADD20C8" w14:textId="77777777" w:rsidR="00620CC5" w:rsidRPr="00702A59" w:rsidRDefault="00620CC5" w:rsidP="00620CC5">
      <w:pPr>
        <w:rPr>
          <w:noProof/>
          <w:lang w:val="fr-FR"/>
        </w:rPr>
      </w:pPr>
      <w:r w:rsidRPr="00702A59">
        <w:rPr>
          <w:noProof/>
          <w:lang w:val="fr-FR"/>
        </w:rPr>
        <w:t>Fusce est. Vivamus a tellus. Pellentesque habitant morbi tristique senectus et netus et malesuada fames ac turpis egestas. Proin pharetra nonummy pede.</w:t>
      </w:r>
    </w:p>
    <w:p w14:paraId="603F5F63" w14:textId="77777777" w:rsidR="00620CC5" w:rsidRDefault="00620CC5" w:rsidP="00620CC5">
      <w:r w:rsidRPr="00702A59">
        <w:rPr>
          <w:noProof/>
          <w:lang w:val="fr-FR"/>
        </w:rPr>
        <w:t xml:space="preserve">Mauris et orci. Aenean nec lorem. </w:t>
      </w:r>
      <w:r>
        <w:rPr>
          <w:noProof/>
        </w:rPr>
        <w:t xml:space="preserve">In porttitor. </w:t>
      </w:r>
    </w:p>
    <w:p w14:paraId="0EC466EC" w14:textId="77777777" w:rsidR="00620CC5" w:rsidRPr="00382369" w:rsidRDefault="00620CC5" w:rsidP="00382369"/>
    <w:p w14:paraId="7154C17D" w14:textId="731528F2" w:rsidR="009A0AED" w:rsidRDefault="009A0AED" w:rsidP="009A0AED">
      <w:pPr>
        <w:pStyle w:val="Heading1"/>
        <w:pageBreakBefore/>
      </w:pPr>
      <w:bookmarkStart w:id="15" w:name="_Toc58407252"/>
      <w:proofErr w:type="spellStart"/>
      <w:r>
        <w:lastRenderedPageBreak/>
        <w:t>Liên</w:t>
      </w:r>
      <w:proofErr w:type="spellEnd"/>
      <w:r>
        <w:t xml:space="preserve"> </w:t>
      </w:r>
      <w:proofErr w:type="spellStart"/>
      <w:r>
        <w:t>hệ</w:t>
      </w:r>
      <w:bookmarkEnd w:id="15"/>
      <w:proofErr w:type="spellEnd"/>
    </w:p>
    <w:p w14:paraId="17878FFB" w14:textId="03B77561" w:rsidR="009A0AED" w:rsidRDefault="00C44EA2" w:rsidP="009A0AED">
      <w:proofErr w:type="spellStart"/>
      <w:r>
        <w:t>Mọi</w:t>
      </w:r>
      <w:proofErr w:type="spellEnd"/>
      <w:r>
        <w:t xml:space="preserve"> </w:t>
      </w:r>
      <w:proofErr w:type="spellStart"/>
      <w:r>
        <w:t>thắc</w:t>
      </w:r>
      <w:proofErr w:type="spellEnd"/>
      <w:r>
        <w:t xml:space="preserve"> </w:t>
      </w:r>
      <w:proofErr w:type="spellStart"/>
      <w:r>
        <w:t>mắc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vui</w:t>
      </w:r>
      <w:proofErr w:type="spellEnd"/>
      <w:r>
        <w:t xml:space="preserve"> </w:t>
      </w:r>
      <w:proofErr w:type="spellStart"/>
      <w:r>
        <w:t>lòng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các đơn </w:t>
      </w:r>
      <w:proofErr w:type="spellStart"/>
      <w:r>
        <w:t>vị</w:t>
      </w:r>
      <w:proofErr w:type="spellEnd"/>
      <w:r>
        <w:t xml:space="preserve"> và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2EE9C90A" w14:textId="53630CBD" w:rsidR="00C44EA2" w:rsidRDefault="00CD0F7D" w:rsidP="009A0AED">
      <w:r>
        <w:rPr>
          <w:noProof/>
        </w:rPr>
        <w:drawing>
          <wp:inline distT="0" distB="0" distL="0" distR="0" wp14:anchorId="421E69F5" wp14:editId="1AA8638D">
            <wp:extent cx="5575300" cy="101600"/>
            <wp:effectExtent l="0" t="0" r="0" b="0"/>
            <wp:docPr id="370" name="Picture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" name="Picture 369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575300" cy="10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A3599" w14:textId="34FCA81F" w:rsidR="00D9420E" w:rsidRDefault="00D9420E" w:rsidP="00D9420E">
      <w:pPr>
        <w:pStyle w:val="Heading2"/>
        <w:numPr>
          <w:ilvl w:val="0"/>
          <w:numId w:val="0"/>
        </w:numPr>
        <w:ind w:left="576" w:hanging="576"/>
      </w:pPr>
      <w:bookmarkStart w:id="16" w:name="_Toc58407253"/>
      <w:r>
        <w:t xml:space="preserve">Thông tin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16"/>
      <w:proofErr w:type="spellEnd"/>
    </w:p>
    <w:p w14:paraId="5BCA8B25" w14:textId="138EA89B" w:rsidR="00D9420E" w:rsidRDefault="00D9420E" w:rsidP="00D9420E">
      <w:r>
        <w:t>Website:</w:t>
      </w:r>
      <w:r w:rsidR="002339E7" w:rsidRPr="002339E7">
        <w:rPr>
          <w:i/>
          <w:iCs/>
          <w:color w:val="7F7F7F" w:themeColor="text1" w:themeTint="80"/>
        </w:rPr>
        <w:t xml:space="preserve"> </w:t>
      </w:r>
      <w:r w:rsidR="002339E7">
        <w:rPr>
          <w:i/>
          <w:iCs/>
          <w:color w:val="7F7F7F" w:themeColor="text1" w:themeTint="80"/>
        </w:rPr>
        <w:t>http://</w:t>
      </w:r>
      <w:r w:rsidR="002339E7" w:rsidRPr="009A0AED">
        <w:rPr>
          <w:i/>
          <w:iCs/>
          <w:color w:val="7F7F7F" w:themeColor="text1" w:themeTint="80"/>
        </w:rPr>
        <w:t>sinno</w:t>
      </w:r>
      <w:r w:rsidR="002339E7">
        <w:rPr>
          <w:i/>
          <w:iCs/>
          <w:color w:val="7F7F7F" w:themeColor="text1" w:themeTint="80"/>
        </w:rPr>
        <w:t>store</w:t>
      </w:r>
      <w:r w:rsidR="002339E7" w:rsidRPr="009A0AED">
        <w:rPr>
          <w:i/>
          <w:iCs/>
          <w:color w:val="7F7F7F" w:themeColor="text1" w:themeTint="80"/>
        </w:rPr>
        <w:t>.soict.hust.edu.vn</w:t>
      </w:r>
      <w:r w:rsidR="007E2886">
        <w:rPr>
          <w:i/>
          <w:iCs/>
          <w:color w:val="7F7F7F" w:themeColor="text1" w:themeTint="80"/>
        </w:rPr>
        <w:t>/projects/abc</w:t>
      </w:r>
    </w:p>
    <w:p w14:paraId="653674EF" w14:textId="132E9CE4" w:rsidR="00D9420E" w:rsidRDefault="00D9420E" w:rsidP="004A7046">
      <w:r>
        <w:rPr>
          <w:noProof/>
        </w:rPr>
        <w:drawing>
          <wp:inline distT="0" distB="0" distL="0" distR="0" wp14:anchorId="7E459A7C" wp14:editId="18641B92">
            <wp:extent cx="5575300" cy="101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" name="Picture 369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575300" cy="10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Start w:id="17" w:name="_Toc58407254"/>
    <w:p w14:paraId="0D5F4F92" w14:textId="1A7922E0" w:rsidR="00CD0F7D" w:rsidRDefault="008A01F8" w:rsidP="00265A0F">
      <w:pPr>
        <w:pStyle w:val="Heading2"/>
        <w:numPr>
          <w:ilvl w:val="0"/>
          <w:numId w:val="0"/>
        </w:numPr>
      </w:pPr>
      <w:r>
        <w:rPr>
          <w:b w:val="0"/>
          <w:bCs/>
          <w:noProof/>
        </w:rPr>
        <mc:AlternateContent>
          <mc:Choice Requires="wpc">
            <w:drawing>
              <wp:anchor distT="0" distB="0" distL="114300" distR="114300" simplePos="0" relativeHeight="251661312" behindDoc="0" locked="0" layoutInCell="1" allowOverlap="1" wp14:anchorId="0C13DD0E" wp14:editId="2178A418">
                <wp:simplePos x="0" y="0"/>
                <wp:positionH relativeFrom="column">
                  <wp:posOffset>-4445</wp:posOffset>
                </wp:positionH>
                <wp:positionV relativeFrom="paragraph">
                  <wp:posOffset>385445</wp:posOffset>
                </wp:positionV>
                <wp:extent cx="1398270" cy="1209675"/>
                <wp:effectExtent l="0" t="0" r="11430" b="28575"/>
                <wp:wrapSquare wrapText="bothSides"/>
                <wp:docPr id="386" name="Canvas 3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c:whole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DE3932" id="Canvas 386" o:spid="_x0000_s1026" editas="canvas" style="position:absolute;margin-left:-.35pt;margin-top:30.35pt;width:110.1pt;height:95.25pt;z-index:251661312;mso-width-relative:margin;mso-height-relative:margin" coordsize="13982,12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">
                <v:shape id="_x0000_s1027" type="#_x0000_t75" style="position:absolute;width:13982;height:12096;visibility:visible;mso-wrap-style:square" filled="t" stroked="t" strokecolor="#365f91 [2404]">
                  <v:fill o:detectmouseclick="t"/>
                  <v:path o:connecttype="none"/>
                </v:shape>
                <w10:wrap type="square"/>
              </v:group>
            </w:pict>
          </mc:Fallback>
        </mc:AlternateContent>
      </w:r>
      <w:proofErr w:type="spellStart"/>
      <w:r w:rsidR="00222F9F">
        <w:t>Những</w:t>
      </w:r>
      <w:proofErr w:type="spellEnd"/>
      <w:r w:rsidR="00222F9F">
        <w:t xml:space="preserve"> </w:t>
      </w:r>
      <w:proofErr w:type="spellStart"/>
      <w:r w:rsidR="00222F9F">
        <w:t>người</w:t>
      </w:r>
      <w:proofErr w:type="spellEnd"/>
      <w:r w:rsidR="00222F9F">
        <w:t xml:space="preserve"> </w:t>
      </w:r>
      <w:proofErr w:type="spellStart"/>
      <w:r w:rsidR="00222F9F">
        <w:t>thực</w:t>
      </w:r>
      <w:proofErr w:type="spellEnd"/>
      <w:r w:rsidR="00222F9F">
        <w:t xml:space="preserve"> </w:t>
      </w:r>
      <w:proofErr w:type="spellStart"/>
      <w:r w:rsidR="00222F9F">
        <w:t>hiện</w:t>
      </w:r>
      <w:bookmarkEnd w:id="17"/>
      <w:proofErr w:type="spellEnd"/>
    </w:p>
    <w:p w14:paraId="358D00A6" w14:textId="5962240E" w:rsidR="00222F9F" w:rsidRPr="004A26FD" w:rsidRDefault="001A777C" w:rsidP="004A26FD">
      <w:pPr>
        <w:rPr>
          <w:b/>
          <w:bCs/>
        </w:rPr>
      </w:pPr>
      <w:r w:rsidRPr="004A26FD">
        <w:rPr>
          <w:b/>
          <w:bCs/>
        </w:rPr>
        <w:t>Hoàng Văn X</w:t>
      </w:r>
    </w:p>
    <w:p w14:paraId="611DB71F" w14:textId="2DADB315" w:rsidR="00265A0F" w:rsidRDefault="001A777C" w:rsidP="001A777C">
      <w:pPr>
        <w:pStyle w:val="ListParagraph"/>
        <w:numPr>
          <w:ilvl w:val="0"/>
          <w:numId w:val="41"/>
        </w:numPr>
      </w:pPr>
      <w:r>
        <w:t>MSSV</w:t>
      </w:r>
    </w:p>
    <w:p w14:paraId="38A96E95" w14:textId="358D27EE" w:rsidR="001A777C" w:rsidRPr="001A777C" w:rsidRDefault="001A777C" w:rsidP="001A777C">
      <w:pPr>
        <w:pStyle w:val="ListParagraph"/>
        <w:numPr>
          <w:ilvl w:val="0"/>
          <w:numId w:val="41"/>
        </w:numPr>
        <w:rPr>
          <w:lang w:val="fr-FR"/>
        </w:rPr>
      </w:pPr>
      <w:proofErr w:type="gramStart"/>
      <w:r w:rsidRPr="001A777C">
        <w:rPr>
          <w:lang w:val="fr-FR"/>
        </w:rPr>
        <w:t>Email:</w:t>
      </w:r>
      <w:proofErr w:type="gramEnd"/>
      <w:r w:rsidRPr="001A777C">
        <w:rPr>
          <w:lang w:val="fr-FR"/>
        </w:rPr>
        <w:t xml:space="preserve"> email </w:t>
      </w:r>
      <w:proofErr w:type="spellStart"/>
      <w:r w:rsidRPr="001A777C">
        <w:rPr>
          <w:lang w:val="fr-FR"/>
        </w:rPr>
        <w:t>cá</w:t>
      </w:r>
      <w:proofErr w:type="spellEnd"/>
      <w:r w:rsidRPr="001A777C">
        <w:rPr>
          <w:lang w:val="fr-FR"/>
        </w:rPr>
        <w:t xml:space="preserve"> </w:t>
      </w:r>
      <w:proofErr w:type="spellStart"/>
      <w:r w:rsidRPr="001A777C">
        <w:rPr>
          <w:lang w:val="fr-FR"/>
        </w:rPr>
        <w:t>nhân</w:t>
      </w:r>
      <w:proofErr w:type="spellEnd"/>
      <w:r w:rsidRPr="001A777C">
        <w:rPr>
          <w:lang w:val="fr-FR"/>
        </w:rPr>
        <w:t xml:space="preserve"> (</w:t>
      </w:r>
      <w:proofErr w:type="spellStart"/>
      <w:r w:rsidRPr="001A777C">
        <w:rPr>
          <w:lang w:val="fr-FR"/>
        </w:rPr>
        <w:t>ưu</w:t>
      </w:r>
      <w:proofErr w:type="spellEnd"/>
      <w:r w:rsidRPr="001A777C">
        <w:rPr>
          <w:lang w:val="fr-FR"/>
        </w:rPr>
        <w:t xml:space="preserve"> </w:t>
      </w:r>
      <w:proofErr w:type="spellStart"/>
      <w:r w:rsidRPr="001A777C">
        <w:rPr>
          <w:lang w:val="fr-FR"/>
        </w:rPr>
        <w:t>tiên</w:t>
      </w:r>
      <w:proofErr w:type="spellEnd"/>
      <w:r w:rsidRPr="001A777C">
        <w:rPr>
          <w:lang w:val="fr-FR"/>
        </w:rPr>
        <w:t xml:space="preserve">), email </w:t>
      </w:r>
      <w:proofErr w:type="spellStart"/>
      <w:r w:rsidRPr="001A777C">
        <w:rPr>
          <w:lang w:val="fr-FR"/>
        </w:rPr>
        <w:t>trường</w:t>
      </w:r>
      <w:proofErr w:type="spellEnd"/>
    </w:p>
    <w:p w14:paraId="40A54155" w14:textId="078EAC66" w:rsidR="001A777C" w:rsidRDefault="008A01F8" w:rsidP="001A777C">
      <w:pPr>
        <w:pStyle w:val="ListParagraph"/>
        <w:numPr>
          <w:ilvl w:val="0"/>
          <w:numId w:val="41"/>
        </w:numPr>
        <w:rPr>
          <w:lang w:val="fr-FR"/>
        </w:rPr>
      </w:pPr>
      <w:proofErr w:type="spellStart"/>
      <w:r>
        <w:rPr>
          <w:lang w:val="fr-FR"/>
        </w:rPr>
        <w:t>Trách</w:t>
      </w:r>
      <w:proofErr w:type="spellEnd"/>
      <w:r w:rsidR="001A777C" w:rsidRPr="001A777C">
        <w:rPr>
          <w:lang w:val="fr-FR"/>
        </w:rPr>
        <w:t xml:space="preserve"> </w:t>
      </w:r>
      <w:proofErr w:type="spellStart"/>
      <w:proofErr w:type="gramStart"/>
      <w:r w:rsidR="001A777C" w:rsidRPr="001A777C">
        <w:rPr>
          <w:lang w:val="fr-FR"/>
        </w:rPr>
        <w:t>nhiệm</w:t>
      </w:r>
      <w:proofErr w:type="spellEnd"/>
      <w:r w:rsidR="001A777C" w:rsidRPr="001A777C">
        <w:rPr>
          <w:lang w:val="fr-FR"/>
        </w:rPr>
        <w:t>:</w:t>
      </w:r>
      <w:proofErr w:type="gramEnd"/>
    </w:p>
    <w:p w14:paraId="75661521" w14:textId="77777777" w:rsidR="008A01F8" w:rsidRDefault="008A01F8" w:rsidP="008A01F8">
      <w:pPr>
        <w:rPr>
          <w:lang w:val="fr-FR"/>
        </w:rPr>
      </w:pPr>
    </w:p>
    <w:p w14:paraId="696B187C" w14:textId="32BF278A" w:rsidR="008A01F8" w:rsidRPr="008A01F8" w:rsidRDefault="008A01F8" w:rsidP="008A01F8">
      <w:pPr>
        <w:rPr>
          <w:lang w:val="fr-FR"/>
        </w:rPr>
      </w:pPr>
      <w:r>
        <w:rPr>
          <w:b/>
          <w:bCs/>
          <w:noProof/>
        </w:rPr>
        <mc:AlternateContent>
          <mc:Choice Requires="wpc">
            <w:drawing>
              <wp:anchor distT="0" distB="0" distL="114300" distR="114300" simplePos="0" relativeHeight="251663360" behindDoc="0" locked="0" layoutInCell="1" allowOverlap="1" wp14:anchorId="517B327C" wp14:editId="7FBB3E1A">
                <wp:simplePos x="0" y="0"/>
                <wp:positionH relativeFrom="column">
                  <wp:posOffset>4172585</wp:posOffset>
                </wp:positionH>
                <wp:positionV relativeFrom="paragraph">
                  <wp:posOffset>259080</wp:posOffset>
                </wp:positionV>
                <wp:extent cx="1398270" cy="1209675"/>
                <wp:effectExtent l="0" t="0" r="11430" b="28575"/>
                <wp:wrapSquare wrapText="bothSides"/>
                <wp:docPr id="387" name="Canvas 38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c:whole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EA3864" id="Canvas 387" o:spid="_x0000_s1026" editas="canvas" style="position:absolute;margin-left:328.55pt;margin-top:20.4pt;width:110.1pt;height:95.25pt;z-index:251663360;mso-width-relative:margin;mso-height-relative:margin" coordsize="13982,12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">
                <v:shape id="_x0000_s1027" type="#_x0000_t75" style="position:absolute;width:13982;height:12096;visibility:visible;mso-wrap-style:square" filled="t" stroked="t" strokecolor="#365f91 [2404]">
                  <v:fill o:detectmouseclick="t"/>
                  <v:path o:connecttype="none"/>
                </v:shape>
                <w10:wrap type="square"/>
              </v:group>
            </w:pict>
          </mc:Fallback>
        </mc:AlternateContent>
      </w:r>
    </w:p>
    <w:p w14:paraId="088001C1" w14:textId="01ECEA5C" w:rsidR="008A01F8" w:rsidRPr="004A26FD" w:rsidRDefault="00E63EE8" w:rsidP="008A01F8">
      <w:pPr>
        <w:rPr>
          <w:b/>
          <w:bCs/>
        </w:rPr>
      </w:pPr>
      <w:r>
        <w:rPr>
          <w:b/>
          <w:bCs/>
        </w:rPr>
        <w:t>Nguyễn Linh Z</w:t>
      </w:r>
    </w:p>
    <w:p w14:paraId="31CFFA1E" w14:textId="028F215A" w:rsidR="008A01F8" w:rsidRDefault="008A01F8" w:rsidP="008A01F8">
      <w:pPr>
        <w:pStyle w:val="ListParagraph"/>
        <w:numPr>
          <w:ilvl w:val="0"/>
          <w:numId w:val="41"/>
        </w:numPr>
      </w:pPr>
      <w:r>
        <w:t>MSSV</w:t>
      </w:r>
    </w:p>
    <w:p w14:paraId="12BB22CC" w14:textId="47883F11" w:rsidR="008A01F8" w:rsidRPr="001A777C" w:rsidRDefault="008A01F8" w:rsidP="008A01F8">
      <w:pPr>
        <w:pStyle w:val="ListParagraph"/>
        <w:numPr>
          <w:ilvl w:val="0"/>
          <w:numId w:val="41"/>
        </w:numPr>
        <w:rPr>
          <w:lang w:val="fr-FR"/>
        </w:rPr>
      </w:pPr>
      <w:proofErr w:type="gramStart"/>
      <w:r w:rsidRPr="001A777C">
        <w:rPr>
          <w:lang w:val="fr-FR"/>
        </w:rPr>
        <w:t>Email:</w:t>
      </w:r>
      <w:proofErr w:type="gramEnd"/>
      <w:r w:rsidRPr="001A777C">
        <w:rPr>
          <w:lang w:val="fr-FR"/>
        </w:rPr>
        <w:t xml:space="preserve"> email </w:t>
      </w:r>
      <w:proofErr w:type="spellStart"/>
      <w:r w:rsidRPr="001A777C">
        <w:rPr>
          <w:lang w:val="fr-FR"/>
        </w:rPr>
        <w:t>cá</w:t>
      </w:r>
      <w:proofErr w:type="spellEnd"/>
      <w:r w:rsidRPr="001A777C">
        <w:rPr>
          <w:lang w:val="fr-FR"/>
        </w:rPr>
        <w:t xml:space="preserve"> </w:t>
      </w:r>
      <w:proofErr w:type="spellStart"/>
      <w:r w:rsidRPr="001A777C">
        <w:rPr>
          <w:lang w:val="fr-FR"/>
        </w:rPr>
        <w:t>nhân</w:t>
      </w:r>
      <w:proofErr w:type="spellEnd"/>
      <w:r w:rsidRPr="001A777C">
        <w:rPr>
          <w:lang w:val="fr-FR"/>
        </w:rPr>
        <w:t xml:space="preserve"> (</w:t>
      </w:r>
      <w:proofErr w:type="spellStart"/>
      <w:r w:rsidRPr="001A777C">
        <w:rPr>
          <w:lang w:val="fr-FR"/>
        </w:rPr>
        <w:t>ưu</w:t>
      </w:r>
      <w:proofErr w:type="spellEnd"/>
      <w:r w:rsidRPr="001A777C">
        <w:rPr>
          <w:lang w:val="fr-FR"/>
        </w:rPr>
        <w:t xml:space="preserve"> </w:t>
      </w:r>
      <w:proofErr w:type="spellStart"/>
      <w:r w:rsidRPr="001A777C">
        <w:rPr>
          <w:lang w:val="fr-FR"/>
        </w:rPr>
        <w:t>tiên</w:t>
      </w:r>
      <w:proofErr w:type="spellEnd"/>
      <w:r w:rsidRPr="001A777C">
        <w:rPr>
          <w:lang w:val="fr-FR"/>
        </w:rPr>
        <w:t xml:space="preserve">), email </w:t>
      </w:r>
      <w:proofErr w:type="spellStart"/>
      <w:r w:rsidRPr="001A777C">
        <w:rPr>
          <w:lang w:val="fr-FR"/>
        </w:rPr>
        <w:t>trường</w:t>
      </w:r>
      <w:proofErr w:type="spellEnd"/>
    </w:p>
    <w:p w14:paraId="3032B40B" w14:textId="152777F9" w:rsidR="008A01F8" w:rsidRDefault="008A01F8" w:rsidP="008A01F8">
      <w:pPr>
        <w:pStyle w:val="ListParagraph"/>
        <w:numPr>
          <w:ilvl w:val="0"/>
          <w:numId w:val="41"/>
        </w:numPr>
        <w:rPr>
          <w:lang w:val="fr-FR"/>
        </w:rPr>
      </w:pPr>
      <w:proofErr w:type="spellStart"/>
      <w:r>
        <w:rPr>
          <w:lang w:val="fr-FR"/>
        </w:rPr>
        <w:t>Trách</w:t>
      </w:r>
      <w:proofErr w:type="spellEnd"/>
      <w:r w:rsidRPr="001A777C">
        <w:rPr>
          <w:lang w:val="fr-FR"/>
        </w:rPr>
        <w:t xml:space="preserve"> </w:t>
      </w:r>
      <w:proofErr w:type="spellStart"/>
      <w:proofErr w:type="gramStart"/>
      <w:r w:rsidRPr="001A777C">
        <w:rPr>
          <w:lang w:val="fr-FR"/>
        </w:rPr>
        <w:t>nhiệm</w:t>
      </w:r>
      <w:proofErr w:type="spellEnd"/>
      <w:r w:rsidRPr="001A777C">
        <w:rPr>
          <w:lang w:val="fr-FR"/>
        </w:rPr>
        <w:t>:</w:t>
      </w:r>
      <w:proofErr w:type="gramEnd"/>
    </w:p>
    <w:p w14:paraId="4A6E200C" w14:textId="37A2E24F" w:rsidR="008A01F8" w:rsidRDefault="008A01F8" w:rsidP="00CD0F7D">
      <w:pPr>
        <w:jc w:val="center"/>
      </w:pPr>
    </w:p>
    <w:p w14:paraId="37E5DDF0" w14:textId="695DF784" w:rsidR="008A01F8" w:rsidRDefault="00E63EE8" w:rsidP="00CD0F7D">
      <w:pPr>
        <w:jc w:val="center"/>
      </w:pPr>
      <w:r>
        <w:rPr>
          <w:b/>
          <w:bCs/>
          <w:noProof/>
        </w:rPr>
        <mc:AlternateContent>
          <mc:Choice Requires="wpc">
            <w:drawing>
              <wp:anchor distT="0" distB="0" distL="114300" distR="114300" simplePos="0" relativeHeight="251665408" behindDoc="0" locked="0" layoutInCell="1" allowOverlap="1" wp14:anchorId="0F38EDAF" wp14:editId="08804196">
                <wp:simplePos x="0" y="0"/>
                <wp:positionH relativeFrom="column">
                  <wp:posOffset>-4445</wp:posOffset>
                </wp:positionH>
                <wp:positionV relativeFrom="paragraph">
                  <wp:posOffset>243205</wp:posOffset>
                </wp:positionV>
                <wp:extent cx="1398270" cy="1209675"/>
                <wp:effectExtent l="0" t="0" r="11430" b="28575"/>
                <wp:wrapSquare wrapText="bothSides"/>
                <wp:docPr id="388" name="Canvas 38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c:whole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78500E" id="Canvas 388" o:spid="_x0000_s1026" editas="canvas" style="position:absolute;margin-left:-.35pt;margin-top:19.15pt;width:110.1pt;height:95.25pt;z-index:251665408;mso-width-relative:margin;mso-height-relative:margin" coordsize="13982,12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">
                <v:shape id="_x0000_s1027" type="#_x0000_t75" style="position:absolute;width:13982;height:12096;visibility:visible;mso-wrap-style:square" filled="t" stroked="t" strokecolor="#365f91 [2404]">
                  <v:fill o:detectmouseclick="t"/>
                  <v:path o:connecttype="none"/>
                </v:shape>
                <w10:wrap type="square"/>
              </v:group>
            </w:pict>
          </mc:Fallback>
        </mc:AlternateContent>
      </w:r>
    </w:p>
    <w:p w14:paraId="5B8AB748" w14:textId="6501796D" w:rsidR="00E63EE8" w:rsidRPr="004A26FD" w:rsidRDefault="00027B22" w:rsidP="00E63EE8">
      <w:pPr>
        <w:rPr>
          <w:b/>
          <w:bCs/>
        </w:rPr>
      </w:pPr>
      <w:r>
        <w:rPr>
          <w:b/>
          <w:bCs/>
        </w:rPr>
        <w:t xml:space="preserve">Nguyễn </w:t>
      </w:r>
      <w:proofErr w:type="spellStart"/>
      <w:r>
        <w:rPr>
          <w:b/>
          <w:bCs/>
        </w:rPr>
        <w:t>Thuý</w:t>
      </w:r>
      <w:proofErr w:type="spellEnd"/>
      <w:r>
        <w:rPr>
          <w:b/>
          <w:bCs/>
        </w:rPr>
        <w:t xml:space="preserve"> Y</w:t>
      </w:r>
    </w:p>
    <w:p w14:paraId="73A63EE9" w14:textId="0A8A2A43" w:rsidR="00E63EE8" w:rsidRDefault="00E63EE8" w:rsidP="00E63EE8">
      <w:pPr>
        <w:pStyle w:val="ListParagraph"/>
        <w:numPr>
          <w:ilvl w:val="0"/>
          <w:numId w:val="41"/>
        </w:numPr>
      </w:pPr>
      <w:r>
        <w:t>MSSV</w:t>
      </w:r>
    </w:p>
    <w:p w14:paraId="4BC87737" w14:textId="1AD3A04A" w:rsidR="00E63EE8" w:rsidRPr="001A777C" w:rsidRDefault="00E63EE8" w:rsidP="00E63EE8">
      <w:pPr>
        <w:pStyle w:val="ListParagraph"/>
        <w:numPr>
          <w:ilvl w:val="0"/>
          <w:numId w:val="41"/>
        </w:numPr>
        <w:rPr>
          <w:lang w:val="fr-FR"/>
        </w:rPr>
      </w:pPr>
      <w:proofErr w:type="gramStart"/>
      <w:r w:rsidRPr="001A777C">
        <w:rPr>
          <w:lang w:val="fr-FR"/>
        </w:rPr>
        <w:t>Email:</w:t>
      </w:r>
      <w:proofErr w:type="gramEnd"/>
      <w:r w:rsidRPr="001A777C">
        <w:rPr>
          <w:lang w:val="fr-FR"/>
        </w:rPr>
        <w:t xml:space="preserve"> email </w:t>
      </w:r>
      <w:proofErr w:type="spellStart"/>
      <w:r w:rsidRPr="001A777C">
        <w:rPr>
          <w:lang w:val="fr-FR"/>
        </w:rPr>
        <w:t>cá</w:t>
      </w:r>
      <w:proofErr w:type="spellEnd"/>
      <w:r w:rsidRPr="001A777C">
        <w:rPr>
          <w:lang w:val="fr-FR"/>
        </w:rPr>
        <w:t xml:space="preserve"> </w:t>
      </w:r>
      <w:proofErr w:type="spellStart"/>
      <w:r w:rsidRPr="001A777C">
        <w:rPr>
          <w:lang w:val="fr-FR"/>
        </w:rPr>
        <w:t>nhân</w:t>
      </w:r>
      <w:proofErr w:type="spellEnd"/>
      <w:r w:rsidRPr="001A777C">
        <w:rPr>
          <w:lang w:val="fr-FR"/>
        </w:rPr>
        <w:t xml:space="preserve"> (</w:t>
      </w:r>
      <w:proofErr w:type="spellStart"/>
      <w:r w:rsidRPr="001A777C">
        <w:rPr>
          <w:lang w:val="fr-FR"/>
        </w:rPr>
        <w:t>ưu</w:t>
      </w:r>
      <w:proofErr w:type="spellEnd"/>
      <w:r w:rsidRPr="001A777C">
        <w:rPr>
          <w:lang w:val="fr-FR"/>
        </w:rPr>
        <w:t xml:space="preserve"> </w:t>
      </w:r>
      <w:proofErr w:type="spellStart"/>
      <w:r w:rsidRPr="001A777C">
        <w:rPr>
          <w:lang w:val="fr-FR"/>
        </w:rPr>
        <w:t>tiên</w:t>
      </w:r>
      <w:proofErr w:type="spellEnd"/>
      <w:r w:rsidRPr="001A777C">
        <w:rPr>
          <w:lang w:val="fr-FR"/>
        </w:rPr>
        <w:t xml:space="preserve">), email </w:t>
      </w:r>
      <w:proofErr w:type="spellStart"/>
      <w:r w:rsidRPr="001A777C">
        <w:rPr>
          <w:lang w:val="fr-FR"/>
        </w:rPr>
        <w:t>trường</w:t>
      </w:r>
      <w:proofErr w:type="spellEnd"/>
    </w:p>
    <w:p w14:paraId="64925B82" w14:textId="4DE64E5A" w:rsidR="00E63EE8" w:rsidRDefault="00E63EE8" w:rsidP="00E63EE8">
      <w:pPr>
        <w:pStyle w:val="ListParagraph"/>
        <w:numPr>
          <w:ilvl w:val="0"/>
          <w:numId w:val="41"/>
        </w:numPr>
        <w:rPr>
          <w:lang w:val="fr-FR"/>
        </w:rPr>
      </w:pPr>
      <w:proofErr w:type="spellStart"/>
      <w:r>
        <w:rPr>
          <w:lang w:val="fr-FR"/>
        </w:rPr>
        <w:t>Trách</w:t>
      </w:r>
      <w:proofErr w:type="spellEnd"/>
      <w:r w:rsidRPr="001A777C">
        <w:rPr>
          <w:lang w:val="fr-FR"/>
        </w:rPr>
        <w:t xml:space="preserve"> </w:t>
      </w:r>
      <w:proofErr w:type="spellStart"/>
      <w:proofErr w:type="gramStart"/>
      <w:r w:rsidRPr="001A777C">
        <w:rPr>
          <w:lang w:val="fr-FR"/>
        </w:rPr>
        <w:t>nhiệm</w:t>
      </w:r>
      <w:proofErr w:type="spellEnd"/>
      <w:r w:rsidRPr="001A777C">
        <w:rPr>
          <w:lang w:val="fr-FR"/>
        </w:rPr>
        <w:t>:</w:t>
      </w:r>
      <w:proofErr w:type="gramEnd"/>
    </w:p>
    <w:p w14:paraId="5DCD84F5" w14:textId="3942D480" w:rsidR="00E63EE8" w:rsidRDefault="00E63EE8" w:rsidP="00E63EE8">
      <w:pPr>
        <w:rPr>
          <w:lang w:val="fr-FR"/>
        </w:rPr>
      </w:pPr>
    </w:p>
    <w:p w14:paraId="1A1872BE" w14:textId="2C4C26CE" w:rsidR="00D9420E" w:rsidRDefault="00D9420E" w:rsidP="00E63EE8">
      <w:pPr>
        <w:rPr>
          <w:lang w:val="fr-FR"/>
        </w:rPr>
      </w:pPr>
    </w:p>
    <w:p w14:paraId="6082AEA3" w14:textId="2FCE583B" w:rsidR="00D9420E" w:rsidRDefault="00D9420E" w:rsidP="00CD0F7D">
      <w:pPr>
        <w:jc w:val="center"/>
      </w:pPr>
      <w:r>
        <w:rPr>
          <w:noProof/>
        </w:rPr>
        <w:drawing>
          <wp:inline distT="0" distB="0" distL="0" distR="0" wp14:anchorId="75451F52" wp14:editId="30A74635">
            <wp:extent cx="5575300" cy="101600"/>
            <wp:effectExtent l="0" t="0" r="0" b="0"/>
            <wp:docPr id="369" name="Picture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" name="Picture 369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575300" cy="10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28992" w14:textId="52D5EFDD" w:rsidR="00D9420E" w:rsidRDefault="00D9420E" w:rsidP="00D9420E">
      <w:pPr>
        <w:pStyle w:val="Heading2"/>
        <w:numPr>
          <w:ilvl w:val="0"/>
          <w:numId w:val="0"/>
        </w:numPr>
        <w:ind w:left="576" w:hanging="576"/>
      </w:pPr>
      <w:bookmarkStart w:id="18" w:name="_Toc58407255"/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bookmarkEnd w:id="18"/>
      <w:proofErr w:type="spellEnd"/>
    </w:p>
    <w:p w14:paraId="15145E2A" w14:textId="634B9A37" w:rsidR="00D9420E" w:rsidRPr="004F343A" w:rsidRDefault="00D9420E" w:rsidP="00D9420E">
      <w:pPr>
        <w:tabs>
          <w:tab w:val="right" w:pos="8730"/>
        </w:tabs>
        <w:rPr>
          <w:b/>
          <w:bCs/>
        </w:rPr>
      </w:pPr>
      <w:r w:rsidRPr="004F343A">
        <w:rPr>
          <w:b/>
          <w:bCs/>
          <w:noProof/>
          <w:color w:val="17365D" w:themeColor="text2" w:themeShade="BF"/>
        </w:rPr>
        <w:drawing>
          <wp:anchor distT="0" distB="0" distL="114300" distR="114300" simplePos="0" relativeHeight="251672576" behindDoc="1" locked="0" layoutInCell="1" allowOverlap="1" wp14:anchorId="20B263A5" wp14:editId="40562E93">
            <wp:simplePos x="0" y="0"/>
            <wp:positionH relativeFrom="column">
              <wp:posOffset>14605</wp:posOffset>
            </wp:positionH>
            <wp:positionV relativeFrom="paragraph">
              <wp:posOffset>18415</wp:posOffset>
            </wp:positionV>
            <wp:extent cx="790575" cy="790575"/>
            <wp:effectExtent l="19050" t="19050" r="28575" b="28575"/>
            <wp:wrapTight wrapText="bothSides">
              <wp:wrapPolygon edited="0">
                <wp:start x="-520" y="-520"/>
                <wp:lineTo x="-520" y="21860"/>
                <wp:lineTo x="21860" y="21860"/>
                <wp:lineTo x="21860" y="-520"/>
                <wp:lineTo x="-520" y="-520"/>
              </wp:wrapPolygon>
            </wp:wrapTight>
            <wp:docPr id="368" name="Picture 368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Picture 368" descr="Shap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79057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anchor>
        </w:drawing>
      </w:r>
      <w:proofErr w:type="spellStart"/>
      <w:r w:rsidRPr="004F343A">
        <w:rPr>
          <w:b/>
          <w:bCs/>
          <w:color w:val="17365D" w:themeColor="text2" w:themeShade="BF"/>
        </w:rPr>
        <w:t>Câu</w:t>
      </w:r>
      <w:proofErr w:type="spellEnd"/>
      <w:r w:rsidRPr="004F343A">
        <w:rPr>
          <w:b/>
          <w:bCs/>
          <w:color w:val="17365D" w:themeColor="text2" w:themeShade="BF"/>
        </w:rPr>
        <w:t xml:space="preserve"> </w:t>
      </w:r>
      <w:proofErr w:type="spellStart"/>
      <w:r w:rsidRPr="004F343A">
        <w:rPr>
          <w:b/>
          <w:bCs/>
          <w:color w:val="17365D" w:themeColor="text2" w:themeShade="BF"/>
        </w:rPr>
        <w:t>lạc</w:t>
      </w:r>
      <w:proofErr w:type="spellEnd"/>
      <w:r w:rsidRPr="004F343A">
        <w:rPr>
          <w:b/>
          <w:bCs/>
          <w:color w:val="17365D" w:themeColor="text2" w:themeShade="BF"/>
        </w:rPr>
        <w:t xml:space="preserve"> </w:t>
      </w:r>
      <w:proofErr w:type="spellStart"/>
      <w:r w:rsidRPr="004F343A">
        <w:rPr>
          <w:b/>
          <w:bCs/>
          <w:color w:val="17365D" w:themeColor="text2" w:themeShade="BF"/>
        </w:rPr>
        <w:t>bộ</w:t>
      </w:r>
      <w:proofErr w:type="spellEnd"/>
      <w:r w:rsidRPr="004F343A">
        <w:rPr>
          <w:b/>
          <w:bCs/>
          <w:color w:val="17365D" w:themeColor="text2" w:themeShade="BF"/>
        </w:rPr>
        <w:t xml:space="preserve"> SINNO</w:t>
      </w:r>
      <w:r w:rsidRPr="004F343A">
        <w:rPr>
          <w:b/>
          <w:bCs/>
          <w:color w:val="17365D" w:themeColor="text2" w:themeShade="BF"/>
        </w:rPr>
        <w:tab/>
        <w:t>SOICT Innovation Club</w:t>
      </w:r>
    </w:p>
    <w:p w14:paraId="496D269B" w14:textId="745FC5CD" w:rsidR="00D9420E" w:rsidRPr="009A0AED" w:rsidRDefault="00D1124A" w:rsidP="00D9420E">
      <w:pPr>
        <w:pStyle w:val="Footer"/>
        <w:tabs>
          <w:tab w:val="left" w:pos="990"/>
        </w:tabs>
        <w:rPr>
          <w:i/>
          <w:iCs/>
          <w:color w:val="7F7F7F" w:themeColor="text1" w:themeTint="80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645A8C1D" wp14:editId="0714B420">
            <wp:simplePos x="0" y="0"/>
            <wp:positionH relativeFrom="margin">
              <wp:posOffset>4701733</wp:posOffset>
            </wp:positionH>
            <wp:positionV relativeFrom="margin">
              <wp:posOffset>7689850</wp:posOffset>
            </wp:positionV>
            <wp:extent cx="1569361" cy="1569361"/>
            <wp:effectExtent l="0" t="0" r="0" b="0"/>
            <wp:wrapNone/>
            <wp:docPr id="389" name="Picture 389" descr="A picture containing person, group, standing, peo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" name="Picture 389" descr="A picture containing person, group, standing, peopl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0553" cy="15705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9420E" w:rsidRPr="009A0AED">
        <w:rPr>
          <w:i/>
          <w:iCs/>
          <w:color w:val="7F7F7F" w:themeColor="text1" w:themeTint="80"/>
        </w:rPr>
        <w:t>Địa</w:t>
      </w:r>
      <w:proofErr w:type="spellEnd"/>
      <w:r w:rsidR="00D9420E" w:rsidRPr="009A0AED">
        <w:rPr>
          <w:i/>
          <w:iCs/>
          <w:color w:val="7F7F7F" w:themeColor="text1" w:themeTint="80"/>
        </w:rPr>
        <w:t xml:space="preserve"> chỉ</w:t>
      </w:r>
      <w:r w:rsidR="00D9420E" w:rsidRPr="009A0AED">
        <w:rPr>
          <w:i/>
          <w:iCs/>
          <w:color w:val="7F7F7F" w:themeColor="text1" w:themeTint="80"/>
        </w:rPr>
        <w:tab/>
        <w:t xml:space="preserve">: </w:t>
      </w:r>
      <w:proofErr w:type="spellStart"/>
      <w:r w:rsidR="00D9420E" w:rsidRPr="009A0AED">
        <w:rPr>
          <w:i/>
          <w:iCs/>
          <w:color w:val="7F7F7F" w:themeColor="text1" w:themeTint="80"/>
        </w:rPr>
        <w:t>Phòng</w:t>
      </w:r>
      <w:proofErr w:type="spellEnd"/>
      <w:r w:rsidR="00D9420E" w:rsidRPr="009A0AED">
        <w:rPr>
          <w:i/>
          <w:iCs/>
          <w:color w:val="7F7F7F" w:themeColor="text1" w:themeTint="80"/>
        </w:rPr>
        <w:t xml:space="preserve"> 205, </w:t>
      </w:r>
      <w:proofErr w:type="spellStart"/>
      <w:r w:rsidR="00D9420E" w:rsidRPr="009A0AED">
        <w:rPr>
          <w:i/>
          <w:iCs/>
          <w:color w:val="7F7F7F" w:themeColor="text1" w:themeTint="80"/>
        </w:rPr>
        <w:t>toà</w:t>
      </w:r>
      <w:proofErr w:type="spellEnd"/>
      <w:r w:rsidR="00D9420E" w:rsidRPr="009A0AED">
        <w:rPr>
          <w:i/>
          <w:iCs/>
          <w:color w:val="7F7F7F" w:themeColor="text1" w:themeTint="80"/>
        </w:rPr>
        <w:t xml:space="preserve"> </w:t>
      </w:r>
      <w:proofErr w:type="spellStart"/>
      <w:r w:rsidR="00D9420E" w:rsidRPr="009A0AED">
        <w:rPr>
          <w:i/>
          <w:iCs/>
          <w:color w:val="7F7F7F" w:themeColor="text1" w:themeTint="80"/>
        </w:rPr>
        <w:t>nhà</w:t>
      </w:r>
      <w:proofErr w:type="spellEnd"/>
      <w:r w:rsidR="00D9420E" w:rsidRPr="009A0AED">
        <w:rPr>
          <w:i/>
          <w:iCs/>
          <w:color w:val="7F7F7F" w:themeColor="text1" w:themeTint="80"/>
        </w:rPr>
        <w:t xml:space="preserve"> B1, Đại học Bách khoa </w:t>
      </w:r>
      <w:proofErr w:type="spellStart"/>
      <w:r w:rsidR="00D9420E" w:rsidRPr="009A0AED">
        <w:rPr>
          <w:i/>
          <w:iCs/>
          <w:color w:val="7F7F7F" w:themeColor="text1" w:themeTint="80"/>
        </w:rPr>
        <w:t>Hà</w:t>
      </w:r>
      <w:proofErr w:type="spellEnd"/>
      <w:r w:rsidR="00D9420E" w:rsidRPr="009A0AED">
        <w:rPr>
          <w:i/>
          <w:iCs/>
          <w:color w:val="7F7F7F" w:themeColor="text1" w:themeTint="80"/>
        </w:rPr>
        <w:t xml:space="preserve"> Nội</w:t>
      </w:r>
    </w:p>
    <w:p w14:paraId="7B6EEEBB" w14:textId="77777777" w:rsidR="00D9420E" w:rsidRPr="009A0AED" w:rsidRDefault="00D9420E" w:rsidP="00D9420E">
      <w:pPr>
        <w:pStyle w:val="Footer"/>
        <w:tabs>
          <w:tab w:val="left" w:pos="990"/>
        </w:tabs>
        <w:rPr>
          <w:i/>
          <w:iCs/>
          <w:color w:val="7F7F7F" w:themeColor="text1" w:themeTint="80"/>
        </w:rPr>
      </w:pPr>
      <w:r w:rsidRPr="009A0AED">
        <w:rPr>
          <w:i/>
          <w:iCs/>
          <w:color w:val="7F7F7F" w:themeColor="text1" w:themeTint="80"/>
        </w:rPr>
        <w:t>Email</w:t>
      </w:r>
      <w:r w:rsidRPr="009A0AED">
        <w:rPr>
          <w:i/>
          <w:iCs/>
          <w:color w:val="7F7F7F" w:themeColor="text1" w:themeTint="80"/>
        </w:rPr>
        <w:tab/>
        <w:t>: sinno@soict.hust.edu.vn</w:t>
      </w:r>
    </w:p>
    <w:p w14:paraId="69C987BF" w14:textId="77777777" w:rsidR="00D9420E" w:rsidRPr="009A0AED" w:rsidRDefault="00D9420E" w:rsidP="00D9420E">
      <w:pPr>
        <w:pStyle w:val="Footer"/>
        <w:tabs>
          <w:tab w:val="left" w:pos="990"/>
        </w:tabs>
        <w:rPr>
          <w:i/>
          <w:iCs/>
          <w:color w:val="7F7F7F" w:themeColor="text1" w:themeTint="80"/>
        </w:rPr>
      </w:pPr>
      <w:r w:rsidRPr="009A0AED">
        <w:rPr>
          <w:i/>
          <w:iCs/>
          <w:color w:val="7F7F7F" w:themeColor="text1" w:themeTint="80"/>
        </w:rPr>
        <w:t>Website: http://sinno.soict.hust.edu.vn, http://soict.hust.edu.vn/sinno</w:t>
      </w:r>
    </w:p>
    <w:p w14:paraId="7369A87D" w14:textId="77777777" w:rsidR="00D9420E" w:rsidRPr="009A0AED" w:rsidRDefault="00D9420E" w:rsidP="00D9420E"/>
    <w:p w14:paraId="3771B826" w14:textId="31A92148" w:rsidR="00D9420E" w:rsidRDefault="00D9420E" w:rsidP="00D9420E"/>
    <w:p w14:paraId="5AAF2D07" w14:textId="46FC84E2" w:rsidR="00CD0F7D" w:rsidRPr="004A7046" w:rsidRDefault="00265A0F" w:rsidP="00CD0F7D">
      <w:pPr>
        <w:jc w:val="center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5F521EB" wp14:editId="47B82E6F">
            <wp:simplePos x="0" y="0"/>
            <wp:positionH relativeFrom="column">
              <wp:posOffset>633730</wp:posOffset>
            </wp:positionH>
            <wp:positionV relativeFrom="paragraph">
              <wp:posOffset>2080260</wp:posOffset>
            </wp:positionV>
            <wp:extent cx="4191000" cy="4191000"/>
            <wp:effectExtent l="0" t="0" r="0" b="0"/>
            <wp:wrapNone/>
            <wp:docPr id="373" name="Picture 373" descr="A picture containing person, group, standing, peo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" name="Picture 373" descr="A picture containing person, group, standing, peopl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0F7D">
        <w:rPr>
          <w:noProof/>
        </w:rPr>
        <w:drawing>
          <wp:anchor distT="0" distB="0" distL="114300" distR="114300" simplePos="0" relativeHeight="251659264" behindDoc="0" locked="0" layoutInCell="1" allowOverlap="1" wp14:anchorId="1CC1D25B" wp14:editId="6D82CA0C">
            <wp:simplePos x="0" y="0"/>
            <wp:positionH relativeFrom="margin">
              <wp:posOffset>-1557020</wp:posOffset>
            </wp:positionH>
            <wp:positionV relativeFrom="margin">
              <wp:posOffset>9274810</wp:posOffset>
            </wp:positionV>
            <wp:extent cx="7829550" cy="514350"/>
            <wp:effectExtent l="0" t="0" r="0" b="0"/>
            <wp:wrapSquare wrapText="bothSides"/>
            <wp:docPr id="372" name="Picture 372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" name="Picture 371" descr="Logo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7829550" cy="51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D0F7D" w:rsidRPr="004A7046" w:rsidSect="00DB0353">
      <w:headerReference w:type="even" r:id="rId18"/>
      <w:footerReference w:type="even" r:id="rId19"/>
      <w:footerReference w:type="default" r:id="rId20"/>
      <w:headerReference w:type="first" r:id="rId21"/>
      <w:footerReference w:type="first" r:id="rId22"/>
      <w:footnotePr>
        <w:pos w:val="beneathText"/>
      </w:footnotePr>
      <w:pgSz w:w="11905" w:h="16837"/>
      <w:pgMar w:top="1138" w:right="1138" w:bottom="1138" w:left="198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F70626" w14:textId="77777777" w:rsidR="00E01E1E" w:rsidRDefault="00E01E1E">
      <w:r>
        <w:separator/>
      </w:r>
    </w:p>
    <w:p w14:paraId="47B3BB8E" w14:textId="77777777" w:rsidR="00E01E1E" w:rsidRDefault="00E01E1E"/>
  </w:endnote>
  <w:endnote w:type="continuationSeparator" w:id="0">
    <w:p w14:paraId="09201C93" w14:textId="77777777" w:rsidR="00E01E1E" w:rsidRDefault="00E01E1E">
      <w:r>
        <w:continuationSeparator/>
      </w:r>
    </w:p>
    <w:p w14:paraId="2FF4F5F1" w14:textId="77777777" w:rsidR="00E01E1E" w:rsidRDefault="00E01E1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A7DC21" w14:textId="2342B847" w:rsidR="006E436A" w:rsidRPr="00CD0F7D" w:rsidRDefault="006E436A" w:rsidP="006E436A">
    <w:pPr>
      <w:pStyle w:val="Footer"/>
      <w:tabs>
        <w:tab w:val="right" w:pos="8757"/>
      </w:tabs>
      <w:rPr>
        <w:i/>
        <w:color w:val="0070C0"/>
        <w:lang w:eastAsia="ar-SA" w:bidi="ar-SA"/>
      </w:rPr>
    </w:pPr>
    <w:r>
      <w:rPr>
        <w:rFonts w:ascii="Segoe UI Symbol" w:eastAsia="Times New Roman" w:hAnsi="Segoe UI Symbol"/>
        <w:noProof/>
        <w:color w:val="1F497D" w:themeColor="text2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51A43796" wp14:editId="03C8C2D6">
              <wp:simplePos x="0" y="0"/>
              <wp:positionH relativeFrom="column">
                <wp:posOffset>-1268095</wp:posOffset>
              </wp:positionH>
              <wp:positionV relativeFrom="paragraph">
                <wp:posOffset>-96189</wp:posOffset>
              </wp:positionV>
              <wp:extent cx="7376614" cy="441181"/>
              <wp:effectExtent l="0" t="0" r="0" b="0"/>
              <wp:wrapNone/>
              <wp:docPr id="7" name="Group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 flipV="1">
                        <a:off x="0" y="0"/>
                        <a:ext cx="7376614" cy="441181"/>
                        <a:chOff x="0" y="0"/>
                        <a:chExt cx="30658802" cy="1835821"/>
                      </a:xfrm>
                    </wpg:grpSpPr>
                    <wps:wsp>
                      <wps:cNvPr id="8" name="Isosceles Triangle 3"/>
                      <wps:cNvSpPr/>
                      <wps:spPr>
                        <a:xfrm>
                          <a:off x="457200" y="8626"/>
                          <a:ext cx="4853940" cy="1733550"/>
                        </a:xfrm>
                        <a:custGeom>
                          <a:avLst/>
                          <a:gdLst>
                            <a:gd name="connsiteX0" fmla="*/ 0 w 2886075"/>
                            <a:gd name="connsiteY0" fmla="*/ 1181100 h 1181100"/>
                            <a:gd name="connsiteX1" fmla="*/ 1443038 w 2886075"/>
                            <a:gd name="connsiteY1" fmla="*/ 0 h 1181100"/>
                            <a:gd name="connsiteX2" fmla="*/ 2886075 w 2886075"/>
                            <a:gd name="connsiteY2" fmla="*/ 1181100 h 1181100"/>
                            <a:gd name="connsiteX3" fmla="*/ 0 w 2886075"/>
                            <a:gd name="connsiteY3" fmla="*/ 1181100 h 1181100"/>
                            <a:gd name="connsiteX0" fmla="*/ 0 w 3333750"/>
                            <a:gd name="connsiteY0" fmla="*/ 1190625 h 1190625"/>
                            <a:gd name="connsiteX1" fmla="*/ 1890713 w 3333750"/>
                            <a:gd name="connsiteY1" fmla="*/ 0 h 1190625"/>
                            <a:gd name="connsiteX2" fmla="*/ 3333750 w 3333750"/>
                            <a:gd name="connsiteY2" fmla="*/ 1181100 h 1190625"/>
                            <a:gd name="connsiteX3" fmla="*/ 0 w 3333750"/>
                            <a:gd name="connsiteY3" fmla="*/ 1190625 h 1190625"/>
                            <a:gd name="connsiteX0" fmla="*/ 0 w 3333750"/>
                            <a:gd name="connsiteY0" fmla="*/ 1190625 h 1190625"/>
                            <a:gd name="connsiteX1" fmla="*/ 985838 w 3333750"/>
                            <a:gd name="connsiteY1" fmla="*/ 0 h 1190625"/>
                            <a:gd name="connsiteX2" fmla="*/ 3333750 w 3333750"/>
                            <a:gd name="connsiteY2" fmla="*/ 1181100 h 1190625"/>
                            <a:gd name="connsiteX3" fmla="*/ 0 w 3333750"/>
                            <a:gd name="connsiteY3" fmla="*/ 1190625 h 1190625"/>
                            <a:gd name="connsiteX0" fmla="*/ 0 w 3369433"/>
                            <a:gd name="connsiteY0" fmla="*/ 1190625 h 1190625"/>
                            <a:gd name="connsiteX1" fmla="*/ 1021521 w 3369433"/>
                            <a:gd name="connsiteY1" fmla="*/ 0 h 1190625"/>
                            <a:gd name="connsiteX2" fmla="*/ 3369433 w 3369433"/>
                            <a:gd name="connsiteY2" fmla="*/ 1181100 h 1190625"/>
                            <a:gd name="connsiteX3" fmla="*/ 0 w 3369433"/>
                            <a:gd name="connsiteY3" fmla="*/ 1190625 h 1190625"/>
                            <a:gd name="connsiteX0" fmla="*/ 0 w 3359908"/>
                            <a:gd name="connsiteY0" fmla="*/ 1190625 h 1200150"/>
                            <a:gd name="connsiteX1" fmla="*/ 1021521 w 3359908"/>
                            <a:gd name="connsiteY1" fmla="*/ 0 h 1200150"/>
                            <a:gd name="connsiteX2" fmla="*/ 3359908 w 3359908"/>
                            <a:gd name="connsiteY2" fmla="*/ 1200150 h 1200150"/>
                            <a:gd name="connsiteX3" fmla="*/ 0 w 3359908"/>
                            <a:gd name="connsiteY3" fmla="*/ 1190625 h 12001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359908" h="1200150">
                              <a:moveTo>
                                <a:pt x="0" y="1190625"/>
                              </a:moveTo>
                              <a:lnTo>
                                <a:pt x="1021521" y="0"/>
                              </a:lnTo>
                              <a:lnTo>
                                <a:pt x="3359908" y="1200150"/>
                              </a:lnTo>
                              <a:lnTo>
                                <a:pt x="0" y="11906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494BA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" name="Isosceles Triangle 3"/>
                      <wps:cNvSpPr/>
                      <wps:spPr>
                        <a:xfrm>
                          <a:off x="439947" y="267418"/>
                          <a:ext cx="4387850" cy="1497330"/>
                        </a:xfrm>
                        <a:custGeom>
                          <a:avLst/>
                          <a:gdLst>
                            <a:gd name="connsiteX0" fmla="*/ 0 w 2886075"/>
                            <a:gd name="connsiteY0" fmla="*/ 1181100 h 1181100"/>
                            <a:gd name="connsiteX1" fmla="*/ 1443038 w 2886075"/>
                            <a:gd name="connsiteY1" fmla="*/ 0 h 1181100"/>
                            <a:gd name="connsiteX2" fmla="*/ 2886075 w 2886075"/>
                            <a:gd name="connsiteY2" fmla="*/ 1181100 h 1181100"/>
                            <a:gd name="connsiteX3" fmla="*/ 0 w 2886075"/>
                            <a:gd name="connsiteY3" fmla="*/ 1181100 h 1181100"/>
                            <a:gd name="connsiteX0" fmla="*/ 0 w 3333750"/>
                            <a:gd name="connsiteY0" fmla="*/ 1190625 h 1190625"/>
                            <a:gd name="connsiteX1" fmla="*/ 1890713 w 3333750"/>
                            <a:gd name="connsiteY1" fmla="*/ 0 h 1190625"/>
                            <a:gd name="connsiteX2" fmla="*/ 3333750 w 3333750"/>
                            <a:gd name="connsiteY2" fmla="*/ 1181100 h 1190625"/>
                            <a:gd name="connsiteX3" fmla="*/ 0 w 3333750"/>
                            <a:gd name="connsiteY3" fmla="*/ 1190625 h 1190625"/>
                            <a:gd name="connsiteX0" fmla="*/ 0 w 3333750"/>
                            <a:gd name="connsiteY0" fmla="*/ 1190625 h 1190625"/>
                            <a:gd name="connsiteX1" fmla="*/ 985838 w 3333750"/>
                            <a:gd name="connsiteY1" fmla="*/ 0 h 1190625"/>
                            <a:gd name="connsiteX2" fmla="*/ 3333750 w 3333750"/>
                            <a:gd name="connsiteY2" fmla="*/ 1181100 h 1190625"/>
                            <a:gd name="connsiteX3" fmla="*/ 0 w 3333750"/>
                            <a:gd name="connsiteY3" fmla="*/ 1190625 h 1190625"/>
                            <a:gd name="connsiteX0" fmla="*/ 0 w 3369433"/>
                            <a:gd name="connsiteY0" fmla="*/ 1190625 h 1190625"/>
                            <a:gd name="connsiteX1" fmla="*/ 1021521 w 3369433"/>
                            <a:gd name="connsiteY1" fmla="*/ 0 h 1190625"/>
                            <a:gd name="connsiteX2" fmla="*/ 3369433 w 3369433"/>
                            <a:gd name="connsiteY2" fmla="*/ 1181100 h 1190625"/>
                            <a:gd name="connsiteX3" fmla="*/ 0 w 3369433"/>
                            <a:gd name="connsiteY3" fmla="*/ 1190625 h 1190625"/>
                            <a:gd name="connsiteX0" fmla="*/ 0 w 3359908"/>
                            <a:gd name="connsiteY0" fmla="*/ 1190625 h 1200150"/>
                            <a:gd name="connsiteX1" fmla="*/ 1021521 w 3359908"/>
                            <a:gd name="connsiteY1" fmla="*/ 0 h 1200150"/>
                            <a:gd name="connsiteX2" fmla="*/ 3359908 w 3359908"/>
                            <a:gd name="connsiteY2" fmla="*/ 1200150 h 1200150"/>
                            <a:gd name="connsiteX3" fmla="*/ 0 w 3359908"/>
                            <a:gd name="connsiteY3" fmla="*/ 1190625 h 1200150"/>
                            <a:gd name="connsiteX0" fmla="*/ 0 w 3608886"/>
                            <a:gd name="connsiteY0" fmla="*/ 1179307 h 1200150"/>
                            <a:gd name="connsiteX1" fmla="*/ 1270499 w 3608886"/>
                            <a:gd name="connsiteY1" fmla="*/ 0 h 1200150"/>
                            <a:gd name="connsiteX2" fmla="*/ 3608886 w 3608886"/>
                            <a:gd name="connsiteY2" fmla="*/ 1200150 h 1200150"/>
                            <a:gd name="connsiteX3" fmla="*/ 0 w 3608886"/>
                            <a:gd name="connsiteY3" fmla="*/ 1179307 h 1200150"/>
                            <a:gd name="connsiteX0" fmla="*/ 0 w 3608886"/>
                            <a:gd name="connsiteY0" fmla="*/ 1224576 h 1245419"/>
                            <a:gd name="connsiteX1" fmla="*/ 1229758 w 3608886"/>
                            <a:gd name="connsiteY1" fmla="*/ 0 h 1245419"/>
                            <a:gd name="connsiteX2" fmla="*/ 3608886 w 3608886"/>
                            <a:gd name="connsiteY2" fmla="*/ 1245419 h 1245419"/>
                            <a:gd name="connsiteX3" fmla="*/ 0 w 3608886"/>
                            <a:gd name="connsiteY3" fmla="*/ 1224576 h 1245419"/>
                            <a:gd name="connsiteX0" fmla="*/ 0 w 3608886"/>
                            <a:gd name="connsiteY0" fmla="*/ 1210995 h 1231838"/>
                            <a:gd name="connsiteX1" fmla="*/ 1229758 w 3608886"/>
                            <a:gd name="connsiteY1" fmla="*/ 0 h 1231838"/>
                            <a:gd name="connsiteX2" fmla="*/ 3608886 w 3608886"/>
                            <a:gd name="connsiteY2" fmla="*/ 1231838 h 1231838"/>
                            <a:gd name="connsiteX3" fmla="*/ 0 w 3608886"/>
                            <a:gd name="connsiteY3" fmla="*/ 1210995 h 123183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608886" h="1231838">
                              <a:moveTo>
                                <a:pt x="0" y="1210995"/>
                              </a:moveTo>
                              <a:lnTo>
                                <a:pt x="1229758" y="0"/>
                              </a:lnTo>
                              <a:lnTo>
                                <a:pt x="3608886" y="1231838"/>
                              </a:lnTo>
                              <a:lnTo>
                                <a:pt x="0" y="1210995"/>
                              </a:lnTo>
                              <a:close/>
                            </a:path>
                          </a:pathLst>
                        </a:custGeom>
                        <a:pattFill prst="wdUpDiag">
                          <a:fgClr>
                            <a:srgbClr val="CEDBE6"/>
                          </a:fgClr>
                          <a:bgClr>
                            <a:sysClr val="window" lastClr="FFFFFF"/>
                          </a:bgClr>
                        </a:patt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" name="Isosceles Triangle 4"/>
                      <wps:cNvSpPr/>
                      <wps:spPr>
                        <a:xfrm rot="12600000">
                          <a:off x="0" y="310551"/>
                          <a:ext cx="1685925" cy="1525270"/>
                        </a:xfrm>
                        <a:custGeom>
                          <a:avLst/>
                          <a:gdLst>
                            <a:gd name="connsiteX0" fmla="*/ 0 w 838200"/>
                            <a:gd name="connsiteY0" fmla="*/ 483228 h 483228"/>
                            <a:gd name="connsiteX1" fmla="*/ 419100 w 838200"/>
                            <a:gd name="connsiteY1" fmla="*/ 0 h 483228"/>
                            <a:gd name="connsiteX2" fmla="*/ 838200 w 838200"/>
                            <a:gd name="connsiteY2" fmla="*/ 483228 h 483228"/>
                            <a:gd name="connsiteX3" fmla="*/ 0 w 838200"/>
                            <a:gd name="connsiteY3" fmla="*/ 483228 h 483228"/>
                            <a:gd name="connsiteX0" fmla="*/ 0 w 838200"/>
                            <a:gd name="connsiteY0" fmla="*/ 983608 h 983608"/>
                            <a:gd name="connsiteX1" fmla="*/ 295183 w 838200"/>
                            <a:gd name="connsiteY1" fmla="*/ 0 h 983608"/>
                            <a:gd name="connsiteX2" fmla="*/ 838200 w 838200"/>
                            <a:gd name="connsiteY2" fmla="*/ 983608 h 983608"/>
                            <a:gd name="connsiteX3" fmla="*/ 0 w 838200"/>
                            <a:gd name="connsiteY3" fmla="*/ 983608 h 983608"/>
                            <a:gd name="connsiteX0" fmla="*/ 0 w 647792"/>
                            <a:gd name="connsiteY0" fmla="*/ 1027656 h 1027656"/>
                            <a:gd name="connsiteX1" fmla="*/ 104775 w 647792"/>
                            <a:gd name="connsiteY1" fmla="*/ 0 h 1027656"/>
                            <a:gd name="connsiteX2" fmla="*/ 647792 w 647792"/>
                            <a:gd name="connsiteY2" fmla="*/ 983608 h 1027656"/>
                            <a:gd name="connsiteX3" fmla="*/ 0 w 647792"/>
                            <a:gd name="connsiteY3" fmla="*/ 1027656 h 1027656"/>
                            <a:gd name="connsiteX0" fmla="*/ 0 w 716335"/>
                            <a:gd name="connsiteY0" fmla="*/ 1023235 h 1023235"/>
                            <a:gd name="connsiteX1" fmla="*/ 173318 w 716335"/>
                            <a:gd name="connsiteY1" fmla="*/ 0 h 1023235"/>
                            <a:gd name="connsiteX2" fmla="*/ 716335 w 716335"/>
                            <a:gd name="connsiteY2" fmla="*/ 983608 h 1023235"/>
                            <a:gd name="connsiteX3" fmla="*/ 0 w 716335"/>
                            <a:gd name="connsiteY3" fmla="*/ 1023235 h 1023235"/>
                            <a:gd name="connsiteX0" fmla="*/ 0 w 1167344"/>
                            <a:gd name="connsiteY0" fmla="*/ 1000346 h 1000346"/>
                            <a:gd name="connsiteX1" fmla="*/ 624327 w 1167344"/>
                            <a:gd name="connsiteY1" fmla="*/ 0 h 1000346"/>
                            <a:gd name="connsiteX2" fmla="*/ 1167344 w 1167344"/>
                            <a:gd name="connsiteY2" fmla="*/ 983608 h 1000346"/>
                            <a:gd name="connsiteX3" fmla="*/ 0 w 1167344"/>
                            <a:gd name="connsiteY3" fmla="*/ 1000346 h 1000346"/>
                            <a:gd name="connsiteX0" fmla="*/ 0 w 1167344"/>
                            <a:gd name="connsiteY0" fmla="*/ 1056059 h 1056059"/>
                            <a:gd name="connsiteX1" fmla="*/ 587010 w 1167344"/>
                            <a:gd name="connsiteY1" fmla="*/ 0 h 1056059"/>
                            <a:gd name="connsiteX2" fmla="*/ 1167344 w 1167344"/>
                            <a:gd name="connsiteY2" fmla="*/ 1039321 h 1056059"/>
                            <a:gd name="connsiteX3" fmla="*/ 0 w 1167344"/>
                            <a:gd name="connsiteY3" fmla="*/ 1056059 h 105605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167344" h="1056059">
                              <a:moveTo>
                                <a:pt x="0" y="1056059"/>
                              </a:moveTo>
                              <a:lnTo>
                                <a:pt x="587010" y="0"/>
                              </a:lnTo>
                              <a:lnTo>
                                <a:pt x="1167344" y="1039321"/>
                              </a:lnTo>
                              <a:lnTo>
                                <a:pt x="0" y="105605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494BA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" name="Isosceles Triangle 3"/>
                      <wps:cNvSpPr/>
                      <wps:spPr>
                        <a:xfrm>
                          <a:off x="1061049" y="0"/>
                          <a:ext cx="894715" cy="862330"/>
                        </a:xfrm>
                        <a:custGeom>
                          <a:avLst/>
                          <a:gdLst>
                            <a:gd name="connsiteX0" fmla="*/ 0 w 2886075"/>
                            <a:gd name="connsiteY0" fmla="*/ 1181100 h 1181100"/>
                            <a:gd name="connsiteX1" fmla="*/ 1443038 w 2886075"/>
                            <a:gd name="connsiteY1" fmla="*/ 0 h 1181100"/>
                            <a:gd name="connsiteX2" fmla="*/ 2886075 w 2886075"/>
                            <a:gd name="connsiteY2" fmla="*/ 1181100 h 1181100"/>
                            <a:gd name="connsiteX3" fmla="*/ 0 w 2886075"/>
                            <a:gd name="connsiteY3" fmla="*/ 1181100 h 1181100"/>
                            <a:gd name="connsiteX0" fmla="*/ 0 w 3333750"/>
                            <a:gd name="connsiteY0" fmla="*/ 1190625 h 1190625"/>
                            <a:gd name="connsiteX1" fmla="*/ 1890713 w 3333750"/>
                            <a:gd name="connsiteY1" fmla="*/ 0 h 1190625"/>
                            <a:gd name="connsiteX2" fmla="*/ 3333750 w 3333750"/>
                            <a:gd name="connsiteY2" fmla="*/ 1181100 h 1190625"/>
                            <a:gd name="connsiteX3" fmla="*/ 0 w 3333750"/>
                            <a:gd name="connsiteY3" fmla="*/ 1190625 h 1190625"/>
                            <a:gd name="connsiteX0" fmla="*/ 0 w 3333750"/>
                            <a:gd name="connsiteY0" fmla="*/ 1190625 h 1190625"/>
                            <a:gd name="connsiteX1" fmla="*/ 985838 w 3333750"/>
                            <a:gd name="connsiteY1" fmla="*/ 0 h 1190625"/>
                            <a:gd name="connsiteX2" fmla="*/ 3333750 w 3333750"/>
                            <a:gd name="connsiteY2" fmla="*/ 1181100 h 1190625"/>
                            <a:gd name="connsiteX3" fmla="*/ 0 w 3333750"/>
                            <a:gd name="connsiteY3" fmla="*/ 1190625 h 1190625"/>
                            <a:gd name="connsiteX0" fmla="*/ 1045670 w 2347913"/>
                            <a:gd name="connsiteY0" fmla="*/ 1555603 h 1555603"/>
                            <a:gd name="connsiteX1" fmla="*/ 1 w 2347913"/>
                            <a:gd name="connsiteY1" fmla="*/ 0 h 1555603"/>
                            <a:gd name="connsiteX2" fmla="*/ 2347913 w 2347913"/>
                            <a:gd name="connsiteY2" fmla="*/ 1181100 h 1555603"/>
                            <a:gd name="connsiteX3" fmla="*/ 1045670 w 2347913"/>
                            <a:gd name="connsiteY3" fmla="*/ 1555603 h 1555603"/>
                            <a:gd name="connsiteX0" fmla="*/ 785220 w 2087463"/>
                            <a:gd name="connsiteY0" fmla="*/ 374503 h 374503"/>
                            <a:gd name="connsiteX1" fmla="*/ 0 w 2087463"/>
                            <a:gd name="connsiteY1" fmla="*/ 178129 h 374503"/>
                            <a:gd name="connsiteX2" fmla="*/ 2087463 w 2087463"/>
                            <a:gd name="connsiteY2" fmla="*/ 0 h 374503"/>
                            <a:gd name="connsiteX3" fmla="*/ 785220 w 2087463"/>
                            <a:gd name="connsiteY3" fmla="*/ 374503 h 374503"/>
                            <a:gd name="connsiteX0" fmla="*/ 785220 w 2351522"/>
                            <a:gd name="connsiteY0" fmla="*/ 438302 h 438302"/>
                            <a:gd name="connsiteX1" fmla="*/ 0 w 2351522"/>
                            <a:gd name="connsiteY1" fmla="*/ 241928 h 438302"/>
                            <a:gd name="connsiteX2" fmla="*/ 2351522 w 2351522"/>
                            <a:gd name="connsiteY2" fmla="*/ 0 h 438302"/>
                            <a:gd name="connsiteX3" fmla="*/ 785220 w 2351522"/>
                            <a:gd name="connsiteY3" fmla="*/ 438302 h 438302"/>
                            <a:gd name="connsiteX0" fmla="*/ 851239 w 2351522"/>
                            <a:gd name="connsiteY0" fmla="*/ 430327 h 430327"/>
                            <a:gd name="connsiteX1" fmla="*/ 0 w 2351522"/>
                            <a:gd name="connsiteY1" fmla="*/ 241928 h 430327"/>
                            <a:gd name="connsiteX2" fmla="*/ 2351522 w 2351522"/>
                            <a:gd name="connsiteY2" fmla="*/ 0 h 430327"/>
                            <a:gd name="connsiteX3" fmla="*/ 851239 w 2351522"/>
                            <a:gd name="connsiteY3" fmla="*/ 430327 h 430327"/>
                            <a:gd name="connsiteX0" fmla="*/ 1049285 w 2549568"/>
                            <a:gd name="connsiteY0" fmla="*/ 430327 h 430327"/>
                            <a:gd name="connsiteX1" fmla="*/ 0 w 2549568"/>
                            <a:gd name="connsiteY1" fmla="*/ 261866 h 430327"/>
                            <a:gd name="connsiteX2" fmla="*/ 2549568 w 2549568"/>
                            <a:gd name="connsiteY2" fmla="*/ 0 h 430327"/>
                            <a:gd name="connsiteX3" fmla="*/ 1049285 w 2549568"/>
                            <a:gd name="connsiteY3" fmla="*/ 430327 h 430327"/>
                            <a:gd name="connsiteX0" fmla="*/ 1148303 w 2549568"/>
                            <a:gd name="connsiteY0" fmla="*/ 410390 h 410390"/>
                            <a:gd name="connsiteX1" fmla="*/ 0 w 2549568"/>
                            <a:gd name="connsiteY1" fmla="*/ 261866 h 410390"/>
                            <a:gd name="connsiteX2" fmla="*/ 2549568 w 2549568"/>
                            <a:gd name="connsiteY2" fmla="*/ 0 h 410390"/>
                            <a:gd name="connsiteX3" fmla="*/ 1148303 w 2549568"/>
                            <a:gd name="connsiteY3" fmla="*/ 410390 h 410390"/>
                            <a:gd name="connsiteX0" fmla="*/ 1148303 w 2549568"/>
                            <a:gd name="connsiteY0" fmla="*/ 418365 h 418365"/>
                            <a:gd name="connsiteX1" fmla="*/ 0 w 2549568"/>
                            <a:gd name="connsiteY1" fmla="*/ 261866 h 418365"/>
                            <a:gd name="connsiteX2" fmla="*/ 2549568 w 2549568"/>
                            <a:gd name="connsiteY2" fmla="*/ 0 h 418365"/>
                            <a:gd name="connsiteX3" fmla="*/ 1148303 w 2549568"/>
                            <a:gd name="connsiteY3" fmla="*/ 418365 h 418365"/>
                            <a:gd name="connsiteX0" fmla="*/ 1065784 w 2549568"/>
                            <a:gd name="connsiteY0" fmla="*/ 410390 h 410390"/>
                            <a:gd name="connsiteX1" fmla="*/ 0 w 2549568"/>
                            <a:gd name="connsiteY1" fmla="*/ 261866 h 410390"/>
                            <a:gd name="connsiteX2" fmla="*/ 2549568 w 2549568"/>
                            <a:gd name="connsiteY2" fmla="*/ 0 h 410390"/>
                            <a:gd name="connsiteX3" fmla="*/ 1065784 w 2549568"/>
                            <a:gd name="connsiteY3" fmla="*/ 410390 h 410390"/>
                            <a:gd name="connsiteX0" fmla="*/ 1107002 w 2549568"/>
                            <a:gd name="connsiteY0" fmla="*/ 417028 h 417028"/>
                            <a:gd name="connsiteX1" fmla="*/ 0 w 2549568"/>
                            <a:gd name="connsiteY1" fmla="*/ 261866 h 417028"/>
                            <a:gd name="connsiteX2" fmla="*/ 2549568 w 2549568"/>
                            <a:gd name="connsiteY2" fmla="*/ 0 h 417028"/>
                            <a:gd name="connsiteX3" fmla="*/ 1107002 w 2549568"/>
                            <a:gd name="connsiteY3" fmla="*/ 417028 h 417028"/>
                            <a:gd name="connsiteX0" fmla="*/ 1107002 w 2549568"/>
                            <a:gd name="connsiteY0" fmla="*/ 423666 h 423666"/>
                            <a:gd name="connsiteX1" fmla="*/ 0 w 2549568"/>
                            <a:gd name="connsiteY1" fmla="*/ 261866 h 423666"/>
                            <a:gd name="connsiteX2" fmla="*/ 2549568 w 2549568"/>
                            <a:gd name="connsiteY2" fmla="*/ 0 h 423666"/>
                            <a:gd name="connsiteX3" fmla="*/ 1107002 w 2549568"/>
                            <a:gd name="connsiteY3" fmla="*/ 423666 h 423666"/>
                            <a:gd name="connsiteX0" fmla="*/ 2875522 w 2875522"/>
                            <a:gd name="connsiteY0" fmla="*/ 674147 h 674147"/>
                            <a:gd name="connsiteX1" fmla="*/ 0 w 2875522"/>
                            <a:gd name="connsiteY1" fmla="*/ 261866 h 674147"/>
                            <a:gd name="connsiteX2" fmla="*/ 2549568 w 2875522"/>
                            <a:gd name="connsiteY2" fmla="*/ 0 h 674147"/>
                            <a:gd name="connsiteX3" fmla="*/ 2875522 w 2875522"/>
                            <a:gd name="connsiteY3" fmla="*/ 674147 h 674147"/>
                            <a:gd name="connsiteX0" fmla="*/ 2875522 w 3220382"/>
                            <a:gd name="connsiteY0" fmla="*/ 733084 h 733084"/>
                            <a:gd name="connsiteX1" fmla="*/ 0 w 3220382"/>
                            <a:gd name="connsiteY1" fmla="*/ 320803 h 733084"/>
                            <a:gd name="connsiteX2" fmla="*/ 3220382 w 3220382"/>
                            <a:gd name="connsiteY2" fmla="*/ 0 h 733084"/>
                            <a:gd name="connsiteX3" fmla="*/ 2875522 w 3220382"/>
                            <a:gd name="connsiteY3" fmla="*/ 733084 h 733084"/>
                            <a:gd name="connsiteX0" fmla="*/ 3363390 w 3363390"/>
                            <a:gd name="connsiteY0" fmla="*/ 806756 h 806756"/>
                            <a:gd name="connsiteX1" fmla="*/ 0 w 3363390"/>
                            <a:gd name="connsiteY1" fmla="*/ 320803 h 806756"/>
                            <a:gd name="connsiteX2" fmla="*/ 3220382 w 3363390"/>
                            <a:gd name="connsiteY2" fmla="*/ 0 h 806756"/>
                            <a:gd name="connsiteX3" fmla="*/ 3363390 w 3363390"/>
                            <a:gd name="connsiteY3" fmla="*/ 806756 h 806756"/>
                            <a:gd name="connsiteX0" fmla="*/ 3485354 w 3485354"/>
                            <a:gd name="connsiteY0" fmla="*/ 806756 h 806756"/>
                            <a:gd name="connsiteX1" fmla="*/ 0 w 3485354"/>
                            <a:gd name="connsiteY1" fmla="*/ 320802 h 806756"/>
                            <a:gd name="connsiteX2" fmla="*/ 3342346 w 3485354"/>
                            <a:gd name="connsiteY2" fmla="*/ 0 h 806756"/>
                            <a:gd name="connsiteX3" fmla="*/ 3485354 w 3485354"/>
                            <a:gd name="connsiteY3" fmla="*/ 806756 h 806756"/>
                            <a:gd name="connsiteX0" fmla="*/ 3387780 w 3387780"/>
                            <a:gd name="connsiteY0" fmla="*/ 789074 h 789074"/>
                            <a:gd name="connsiteX1" fmla="*/ 0 w 3387780"/>
                            <a:gd name="connsiteY1" fmla="*/ 320802 h 789074"/>
                            <a:gd name="connsiteX2" fmla="*/ 3342346 w 3387780"/>
                            <a:gd name="connsiteY2" fmla="*/ 0 h 789074"/>
                            <a:gd name="connsiteX3" fmla="*/ 3387780 w 3387780"/>
                            <a:gd name="connsiteY3" fmla="*/ 789074 h 78907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387780" h="789074">
                              <a:moveTo>
                                <a:pt x="3387780" y="789074"/>
                              </a:moveTo>
                              <a:lnTo>
                                <a:pt x="0" y="320802"/>
                              </a:lnTo>
                              <a:lnTo>
                                <a:pt x="3342346" y="0"/>
                              </a:lnTo>
                              <a:lnTo>
                                <a:pt x="3387780" y="78907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494BA">
                            <a:lumMod val="75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" name="Rectangle 15"/>
                      <wps:cNvSpPr/>
                      <wps:spPr>
                        <a:xfrm rot="10800000">
                          <a:off x="4830425" y="1525174"/>
                          <a:ext cx="25828377" cy="218202"/>
                        </a:xfrm>
                        <a:prstGeom prst="rect">
                          <a:avLst/>
                        </a:prstGeom>
                        <a:solidFill>
                          <a:srgbClr val="3494BA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59158D4" id="Group 7" o:spid="_x0000_s1026" style="position:absolute;margin-left:-99.85pt;margin-top:-7.55pt;width:580.85pt;height:34.75pt;flip:y;z-index:-251656192;mso-width-relative:margin;mso-height-relative:margin" coordsize="306588,183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">
              <v:shape id="Isosceles Triangle 3" o:spid="_x0000_s1027" style="position:absolute;left:4572;top:86;width:48539;height:17335;visibility:visible;mso-wrap-style:square;v-text-anchor:middle" coordsize="3359908,1200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" path="m,1190625l1021521,,3359908,1200150,,1190625xe" fillcolor="#3494ba" stroked="f" strokeweight="1pt">
                <v:stroke joinstyle="miter"/>
                <v:path arrowok="t" o:connecttype="custom" o:connectlocs="0,1719792;1475755,0;4853940,1733550;0,1719792" o:connectangles="0,0,0,0"/>
              </v:shape>
              <v:shape id="Isosceles Triangle 3" o:spid="_x0000_s1028" style="position:absolute;left:4399;top:2674;width:43878;height:14973;visibility:visible;mso-wrap-style:square;v-text-anchor:middle" coordsize="3608886,1231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" path="m,1210995l1229758,,3608886,1231838,,1210995xe" fillcolor="#cedbe6" stroked="f" strokeweight="1pt">
                <v:fill r:id="rId1" o:title="" color2="window" type="pattern"/>
                <v:stroke joinstyle="miter"/>
                <v:path arrowok="t" o:connecttype="custom" o:connectlocs="0,1471995;1495196,0;4387850,1497330;0,1471995" o:connectangles="0,0,0,0"/>
              </v:shape>
              <v:shape id="Isosceles Triangle 4" o:spid="_x0000_s1029" style="position:absolute;top:3105;width:16859;height:15253;rotation:-150;visibility:visible;mso-wrap-style:square;v-text-anchor:middle" coordsize="1167344,105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" path="m,1056059l587010,r580334,1039321l,1056059xe" fillcolor="#3494ba" stroked="f" strokeweight="1pt">
                <v:stroke joinstyle="miter"/>
                <v:path arrowok="t" o:connecttype="custom" o:connectlocs="0,1525270;847783,0;1685925,1501095;0,1525270" o:connectangles="0,0,0,0"/>
              </v:shape>
              <v:shape id="Isosceles Triangle 3" o:spid="_x0000_s1030" style="position:absolute;left:10610;width:8947;height:8623;visibility:visible;mso-wrap-style:square;v-text-anchor:middle" coordsize="3387780,7890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" path="m3387780,789074l,320802,3342346,r45434,789074xe" fillcolor="#276f8b" stroked="f" strokeweight="1pt">
                <v:stroke joinstyle="miter"/>
                <v:path arrowok="t" o:connecttype="custom" o:connectlocs="894715,862330;0,350585;882716,0;894715,862330" o:connectangles="0,0,0,0"/>
              </v:shape>
              <v:rect id="Rectangle 15" o:spid="_x0000_s1031" style="position:absolute;left:48304;top:15251;width:258284;height:2182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" fillcolor="#3494ba" stroked="f" strokeweight="1pt"/>
            </v:group>
          </w:pict>
        </mc:Fallback>
      </mc:AlternateContent>
    </w:r>
    <w:r w:rsidRPr="00CD0F7D">
      <w:rPr>
        <w:i/>
        <w:color w:val="0070C0"/>
        <w:lang w:eastAsia="ar-SA" w:bidi="ar-SA"/>
      </w:rPr>
      <w:t>http://sinno.soict.hust.edu.vn</w:t>
    </w:r>
    <w:r w:rsidRPr="00CD0F7D">
      <w:rPr>
        <w:i/>
        <w:color w:val="0070C0"/>
        <w:lang w:eastAsia="ar-SA" w:bidi="ar-SA"/>
      </w:rPr>
      <w:tab/>
    </w:r>
    <w:r w:rsidRPr="00CD0F7D">
      <w:rPr>
        <w:i/>
        <w:color w:val="0070C0"/>
        <w:lang w:eastAsia="ar-SA" w:bidi="ar-SA"/>
      </w:rPr>
      <w:fldChar w:fldCharType="begin"/>
    </w:r>
    <w:r w:rsidRPr="00CD0F7D">
      <w:rPr>
        <w:i/>
        <w:color w:val="0070C0"/>
        <w:lang w:eastAsia="ar-SA" w:bidi="ar-SA"/>
      </w:rPr>
      <w:instrText xml:space="preserve"> PAGE </w:instrText>
    </w:r>
    <w:r w:rsidRPr="00CD0F7D">
      <w:rPr>
        <w:i/>
        <w:color w:val="0070C0"/>
        <w:lang w:eastAsia="ar-SA" w:bidi="ar-SA"/>
      </w:rPr>
      <w:fldChar w:fldCharType="separate"/>
    </w:r>
    <w:r>
      <w:rPr>
        <w:i/>
        <w:color w:val="0070C0"/>
        <w:lang w:eastAsia="ar-SA"/>
      </w:rPr>
      <w:t>4</w:t>
    </w:r>
    <w:r w:rsidRPr="00CD0F7D">
      <w:rPr>
        <w:i/>
        <w:color w:val="0070C0"/>
        <w:lang w:eastAsia="ar-SA" w:bidi="ar-SA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3026C0" w14:textId="77777777" w:rsidR="006E436A" w:rsidRDefault="006E436A"/>
  <w:p w14:paraId="254B90BB" w14:textId="77777777" w:rsidR="006E436A" w:rsidRDefault="006E436A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9F1228" w14:textId="6C44759A" w:rsidR="006E436A" w:rsidRPr="00CD0F7D" w:rsidRDefault="006E436A" w:rsidP="006E436A">
    <w:pPr>
      <w:pStyle w:val="Footer"/>
      <w:tabs>
        <w:tab w:val="right" w:pos="8757"/>
      </w:tabs>
      <w:rPr>
        <w:i/>
        <w:color w:val="0070C0"/>
        <w:lang w:eastAsia="ar-SA" w:bidi="ar-SA"/>
      </w:rPr>
    </w:pPr>
    <w:r>
      <w:rPr>
        <w:rFonts w:ascii="Segoe UI Symbol" w:eastAsia="Times New Roman" w:hAnsi="Segoe UI Symbol"/>
        <w:noProof/>
        <w:color w:val="1F497D" w:themeColor="text2"/>
      </w:rPr>
      <mc:AlternateContent>
        <mc:Choice Requires="wpg">
          <w:drawing>
            <wp:anchor distT="0" distB="0" distL="114300" distR="114300" simplePos="0" relativeHeight="251664384" behindDoc="1" locked="0" layoutInCell="1" allowOverlap="1" wp14:anchorId="550153B8" wp14:editId="6E4E78AF">
              <wp:simplePos x="0" y="0"/>
              <wp:positionH relativeFrom="column">
                <wp:posOffset>-1246969</wp:posOffset>
              </wp:positionH>
              <wp:positionV relativeFrom="paragraph">
                <wp:posOffset>-114359</wp:posOffset>
              </wp:positionV>
              <wp:extent cx="7376614" cy="441181"/>
              <wp:effectExtent l="0" t="0" r="0" b="0"/>
              <wp:wrapNone/>
              <wp:docPr id="35" name="Group 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 flipV="1">
                        <a:off x="0" y="0"/>
                        <a:ext cx="7376614" cy="441181"/>
                        <a:chOff x="0" y="0"/>
                        <a:chExt cx="30658802" cy="1835821"/>
                      </a:xfrm>
                    </wpg:grpSpPr>
                    <wps:wsp>
                      <wps:cNvPr id="36" name="Isosceles Triangle 3"/>
                      <wps:cNvSpPr/>
                      <wps:spPr>
                        <a:xfrm>
                          <a:off x="457200" y="8626"/>
                          <a:ext cx="4853940" cy="1733550"/>
                        </a:xfrm>
                        <a:custGeom>
                          <a:avLst/>
                          <a:gdLst>
                            <a:gd name="connsiteX0" fmla="*/ 0 w 2886075"/>
                            <a:gd name="connsiteY0" fmla="*/ 1181100 h 1181100"/>
                            <a:gd name="connsiteX1" fmla="*/ 1443038 w 2886075"/>
                            <a:gd name="connsiteY1" fmla="*/ 0 h 1181100"/>
                            <a:gd name="connsiteX2" fmla="*/ 2886075 w 2886075"/>
                            <a:gd name="connsiteY2" fmla="*/ 1181100 h 1181100"/>
                            <a:gd name="connsiteX3" fmla="*/ 0 w 2886075"/>
                            <a:gd name="connsiteY3" fmla="*/ 1181100 h 1181100"/>
                            <a:gd name="connsiteX0" fmla="*/ 0 w 3333750"/>
                            <a:gd name="connsiteY0" fmla="*/ 1190625 h 1190625"/>
                            <a:gd name="connsiteX1" fmla="*/ 1890713 w 3333750"/>
                            <a:gd name="connsiteY1" fmla="*/ 0 h 1190625"/>
                            <a:gd name="connsiteX2" fmla="*/ 3333750 w 3333750"/>
                            <a:gd name="connsiteY2" fmla="*/ 1181100 h 1190625"/>
                            <a:gd name="connsiteX3" fmla="*/ 0 w 3333750"/>
                            <a:gd name="connsiteY3" fmla="*/ 1190625 h 1190625"/>
                            <a:gd name="connsiteX0" fmla="*/ 0 w 3333750"/>
                            <a:gd name="connsiteY0" fmla="*/ 1190625 h 1190625"/>
                            <a:gd name="connsiteX1" fmla="*/ 985838 w 3333750"/>
                            <a:gd name="connsiteY1" fmla="*/ 0 h 1190625"/>
                            <a:gd name="connsiteX2" fmla="*/ 3333750 w 3333750"/>
                            <a:gd name="connsiteY2" fmla="*/ 1181100 h 1190625"/>
                            <a:gd name="connsiteX3" fmla="*/ 0 w 3333750"/>
                            <a:gd name="connsiteY3" fmla="*/ 1190625 h 1190625"/>
                            <a:gd name="connsiteX0" fmla="*/ 0 w 3369433"/>
                            <a:gd name="connsiteY0" fmla="*/ 1190625 h 1190625"/>
                            <a:gd name="connsiteX1" fmla="*/ 1021521 w 3369433"/>
                            <a:gd name="connsiteY1" fmla="*/ 0 h 1190625"/>
                            <a:gd name="connsiteX2" fmla="*/ 3369433 w 3369433"/>
                            <a:gd name="connsiteY2" fmla="*/ 1181100 h 1190625"/>
                            <a:gd name="connsiteX3" fmla="*/ 0 w 3369433"/>
                            <a:gd name="connsiteY3" fmla="*/ 1190625 h 1190625"/>
                            <a:gd name="connsiteX0" fmla="*/ 0 w 3359908"/>
                            <a:gd name="connsiteY0" fmla="*/ 1190625 h 1200150"/>
                            <a:gd name="connsiteX1" fmla="*/ 1021521 w 3359908"/>
                            <a:gd name="connsiteY1" fmla="*/ 0 h 1200150"/>
                            <a:gd name="connsiteX2" fmla="*/ 3359908 w 3359908"/>
                            <a:gd name="connsiteY2" fmla="*/ 1200150 h 1200150"/>
                            <a:gd name="connsiteX3" fmla="*/ 0 w 3359908"/>
                            <a:gd name="connsiteY3" fmla="*/ 1190625 h 12001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359908" h="1200150">
                              <a:moveTo>
                                <a:pt x="0" y="1190625"/>
                              </a:moveTo>
                              <a:lnTo>
                                <a:pt x="1021521" y="0"/>
                              </a:lnTo>
                              <a:lnTo>
                                <a:pt x="3359908" y="1200150"/>
                              </a:lnTo>
                              <a:lnTo>
                                <a:pt x="0" y="11906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494BA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7" name="Isosceles Triangle 3"/>
                      <wps:cNvSpPr/>
                      <wps:spPr>
                        <a:xfrm>
                          <a:off x="439947" y="267418"/>
                          <a:ext cx="4387850" cy="1497330"/>
                        </a:xfrm>
                        <a:custGeom>
                          <a:avLst/>
                          <a:gdLst>
                            <a:gd name="connsiteX0" fmla="*/ 0 w 2886075"/>
                            <a:gd name="connsiteY0" fmla="*/ 1181100 h 1181100"/>
                            <a:gd name="connsiteX1" fmla="*/ 1443038 w 2886075"/>
                            <a:gd name="connsiteY1" fmla="*/ 0 h 1181100"/>
                            <a:gd name="connsiteX2" fmla="*/ 2886075 w 2886075"/>
                            <a:gd name="connsiteY2" fmla="*/ 1181100 h 1181100"/>
                            <a:gd name="connsiteX3" fmla="*/ 0 w 2886075"/>
                            <a:gd name="connsiteY3" fmla="*/ 1181100 h 1181100"/>
                            <a:gd name="connsiteX0" fmla="*/ 0 w 3333750"/>
                            <a:gd name="connsiteY0" fmla="*/ 1190625 h 1190625"/>
                            <a:gd name="connsiteX1" fmla="*/ 1890713 w 3333750"/>
                            <a:gd name="connsiteY1" fmla="*/ 0 h 1190625"/>
                            <a:gd name="connsiteX2" fmla="*/ 3333750 w 3333750"/>
                            <a:gd name="connsiteY2" fmla="*/ 1181100 h 1190625"/>
                            <a:gd name="connsiteX3" fmla="*/ 0 w 3333750"/>
                            <a:gd name="connsiteY3" fmla="*/ 1190625 h 1190625"/>
                            <a:gd name="connsiteX0" fmla="*/ 0 w 3333750"/>
                            <a:gd name="connsiteY0" fmla="*/ 1190625 h 1190625"/>
                            <a:gd name="connsiteX1" fmla="*/ 985838 w 3333750"/>
                            <a:gd name="connsiteY1" fmla="*/ 0 h 1190625"/>
                            <a:gd name="connsiteX2" fmla="*/ 3333750 w 3333750"/>
                            <a:gd name="connsiteY2" fmla="*/ 1181100 h 1190625"/>
                            <a:gd name="connsiteX3" fmla="*/ 0 w 3333750"/>
                            <a:gd name="connsiteY3" fmla="*/ 1190625 h 1190625"/>
                            <a:gd name="connsiteX0" fmla="*/ 0 w 3369433"/>
                            <a:gd name="connsiteY0" fmla="*/ 1190625 h 1190625"/>
                            <a:gd name="connsiteX1" fmla="*/ 1021521 w 3369433"/>
                            <a:gd name="connsiteY1" fmla="*/ 0 h 1190625"/>
                            <a:gd name="connsiteX2" fmla="*/ 3369433 w 3369433"/>
                            <a:gd name="connsiteY2" fmla="*/ 1181100 h 1190625"/>
                            <a:gd name="connsiteX3" fmla="*/ 0 w 3369433"/>
                            <a:gd name="connsiteY3" fmla="*/ 1190625 h 1190625"/>
                            <a:gd name="connsiteX0" fmla="*/ 0 w 3359908"/>
                            <a:gd name="connsiteY0" fmla="*/ 1190625 h 1200150"/>
                            <a:gd name="connsiteX1" fmla="*/ 1021521 w 3359908"/>
                            <a:gd name="connsiteY1" fmla="*/ 0 h 1200150"/>
                            <a:gd name="connsiteX2" fmla="*/ 3359908 w 3359908"/>
                            <a:gd name="connsiteY2" fmla="*/ 1200150 h 1200150"/>
                            <a:gd name="connsiteX3" fmla="*/ 0 w 3359908"/>
                            <a:gd name="connsiteY3" fmla="*/ 1190625 h 1200150"/>
                            <a:gd name="connsiteX0" fmla="*/ 0 w 3608886"/>
                            <a:gd name="connsiteY0" fmla="*/ 1179307 h 1200150"/>
                            <a:gd name="connsiteX1" fmla="*/ 1270499 w 3608886"/>
                            <a:gd name="connsiteY1" fmla="*/ 0 h 1200150"/>
                            <a:gd name="connsiteX2" fmla="*/ 3608886 w 3608886"/>
                            <a:gd name="connsiteY2" fmla="*/ 1200150 h 1200150"/>
                            <a:gd name="connsiteX3" fmla="*/ 0 w 3608886"/>
                            <a:gd name="connsiteY3" fmla="*/ 1179307 h 1200150"/>
                            <a:gd name="connsiteX0" fmla="*/ 0 w 3608886"/>
                            <a:gd name="connsiteY0" fmla="*/ 1224576 h 1245419"/>
                            <a:gd name="connsiteX1" fmla="*/ 1229758 w 3608886"/>
                            <a:gd name="connsiteY1" fmla="*/ 0 h 1245419"/>
                            <a:gd name="connsiteX2" fmla="*/ 3608886 w 3608886"/>
                            <a:gd name="connsiteY2" fmla="*/ 1245419 h 1245419"/>
                            <a:gd name="connsiteX3" fmla="*/ 0 w 3608886"/>
                            <a:gd name="connsiteY3" fmla="*/ 1224576 h 1245419"/>
                            <a:gd name="connsiteX0" fmla="*/ 0 w 3608886"/>
                            <a:gd name="connsiteY0" fmla="*/ 1210995 h 1231838"/>
                            <a:gd name="connsiteX1" fmla="*/ 1229758 w 3608886"/>
                            <a:gd name="connsiteY1" fmla="*/ 0 h 1231838"/>
                            <a:gd name="connsiteX2" fmla="*/ 3608886 w 3608886"/>
                            <a:gd name="connsiteY2" fmla="*/ 1231838 h 1231838"/>
                            <a:gd name="connsiteX3" fmla="*/ 0 w 3608886"/>
                            <a:gd name="connsiteY3" fmla="*/ 1210995 h 123183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608886" h="1231838">
                              <a:moveTo>
                                <a:pt x="0" y="1210995"/>
                              </a:moveTo>
                              <a:lnTo>
                                <a:pt x="1229758" y="0"/>
                              </a:lnTo>
                              <a:lnTo>
                                <a:pt x="3608886" y="1231838"/>
                              </a:lnTo>
                              <a:lnTo>
                                <a:pt x="0" y="1210995"/>
                              </a:lnTo>
                              <a:close/>
                            </a:path>
                          </a:pathLst>
                        </a:custGeom>
                        <a:pattFill prst="wdUpDiag">
                          <a:fgClr>
                            <a:srgbClr val="CEDBE6"/>
                          </a:fgClr>
                          <a:bgClr>
                            <a:sysClr val="window" lastClr="FFFFFF"/>
                          </a:bgClr>
                        </a:patt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8" name="Isosceles Triangle 4"/>
                      <wps:cNvSpPr/>
                      <wps:spPr>
                        <a:xfrm rot="12600000">
                          <a:off x="0" y="310551"/>
                          <a:ext cx="1685925" cy="1525270"/>
                        </a:xfrm>
                        <a:custGeom>
                          <a:avLst/>
                          <a:gdLst>
                            <a:gd name="connsiteX0" fmla="*/ 0 w 838200"/>
                            <a:gd name="connsiteY0" fmla="*/ 483228 h 483228"/>
                            <a:gd name="connsiteX1" fmla="*/ 419100 w 838200"/>
                            <a:gd name="connsiteY1" fmla="*/ 0 h 483228"/>
                            <a:gd name="connsiteX2" fmla="*/ 838200 w 838200"/>
                            <a:gd name="connsiteY2" fmla="*/ 483228 h 483228"/>
                            <a:gd name="connsiteX3" fmla="*/ 0 w 838200"/>
                            <a:gd name="connsiteY3" fmla="*/ 483228 h 483228"/>
                            <a:gd name="connsiteX0" fmla="*/ 0 w 838200"/>
                            <a:gd name="connsiteY0" fmla="*/ 983608 h 983608"/>
                            <a:gd name="connsiteX1" fmla="*/ 295183 w 838200"/>
                            <a:gd name="connsiteY1" fmla="*/ 0 h 983608"/>
                            <a:gd name="connsiteX2" fmla="*/ 838200 w 838200"/>
                            <a:gd name="connsiteY2" fmla="*/ 983608 h 983608"/>
                            <a:gd name="connsiteX3" fmla="*/ 0 w 838200"/>
                            <a:gd name="connsiteY3" fmla="*/ 983608 h 983608"/>
                            <a:gd name="connsiteX0" fmla="*/ 0 w 647792"/>
                            <a:gd name="connsiteY0" fmla="*/ 1027656 h 1027656"/>
                            <a:gd name="connsiteX1" fmla="*/ 104775 w 647792"/>
                            <a:gd name="connsiteY1" fmla="*/ 0 h 1027656"/>
                            <a:gd name="connsiteX2" fmla="*/ 647792 w 647792"/>
                            <a:gd name="connsiteY2" fmla="*/ 983608 h 1027656"/>
                            <a:gd name="connsiteX3" fmla="*/ 0 w 647792"/>
                            <a:gd name="connsiteY3" fmla="*/ 1027656 h 1027656"/>
                            <a:gd name="connsiteX0" fmla="*/ 0 w 716335"/>
                            <a:gd name="connsiteY0" fmla="*/ 1023235 h 1023235"/>
                            <a:gd name="connsiteX1" fmla="*/ 173318 w 716335"/>
                            <a:gd name="connsiteY1" fmla="*/ 0 h 1023235"/>
                            <a:gd name="connsiteX2" fmla="*/ 716335 w 716335"/>
                            <a:gd name="connsiteY2" fmla="*/ 983608 h 1023235"/>
                            <a:gd name="connsiteX3" fmla="*/ 0 w 716335"/>
                            <a:gd name="connsiteY3" fmla="*/ 1023235 h 1023235"/>
                            <a:gd name="connsiteX0" fmla="*/ 0 w 1167344"/>
                            <a:gd name="connsiteY0" fmla="*/ 1000346 h 1000346"/>
                            <a:gd name="connsiteX1" fmla="*/ 624327 w 1167344"/>
                            <a:gd name="connsiteY1" fmla="*/ 0 h 1000346"/>
                            <a:gd name="connsiteX2" fmla="*/ 1167344 w 1167344"/>
                            <a:gd name="connsiteY2" fmla="*/ 983608 h 1000346"/>
                            <a:gd name="connsiteX3" fmla="*/ 0 w 1167344"/>
                            <a:gd name="connsiteY3" fmla="*/ 1000346 h 1000346"/>
                            <a:gd name="connsiteX0" fmla="*/ 0 w 1167344"/>
                            <a:gd name="connsiteY0" fmla="*/ 1056059 h 1056059"/>
                            <a:gd name="connsiteX1" fmla="*/ 587010 w 1167344"/>
                            <a:gd name="connsiteY1" fmla="*/ 0 h 1056059"/>
                            <a:gd name="connsiteX2" fmla="*/ 1167344 w 1167344"/>
                            <a:gd name="connsiteY2" fmla="*/ 1039321 h 1056059"/>
                            <a:gd name="connsiteX3" fmla="*/ 0 w 1167344"/>
                            <a:gd name="connsiteY3" fmla="*/ 1056059 h 105605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167344" h="1056059">
                              <a:moveTo>
                                <a:pt x="0" y="1056059"/>
                              </a:moveTo>
                              <a:lnTo>
                                <a:pt x="587010" y="0"/>
                              </a:lnTo>
                              <a:lnTo>
                                <a:pt x="1167344" y="1039321"/>
                              </a:lnTo>
                              <a:lnTo>
                                <a:pt x="0" y="105605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494BA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Isosceles Triangle 3"/>
                      <wps:cNvSpPr/>
                      <wps:spPr>
                        <a:xfrm>
                          <a:off x="1061049" y="0"/>
                          <a:ext cx="894715" cy="862330"/>
                        </a:xfrm>
                        <a:custGeom>
                          <a:avLst/>
                          <a:gdLst>
                            <a:gd name="connsiteX0" fmla="*/ 0 w 2886075"/>
                            <a:gd name="connsiteY0" fmla="*/ 1181100 h 1181100"/>
                            <a:gd name="connsiteX1" fmla="*/ 1443038 w 2886075"/>
                            <a:gd name="connsiteY1" fmla="*/ 0 h 1181100"/>
                            <a:gd name="connsiteX2" fmla="*/ 2886075 w 2886075"/>
                            <a:gd name="connsiteY2" fmla="*/ 1181100 h 1181100"/>
                            <a:gd name="connsiteX3" fmla="*/ 0 w 2886075"/>
                            <a:gd name="connsiteY3" fmla="*/ 1181100 h 1181100"/>
                            <a:gd name="connsiteX0" fmla="*/ 0 w 3333750"/>
                            <a:gd name="connsiteY0" fmla="*/ 1190625 h 1190625"/>
                            <a:gd name="connsiteX1" fmla="*/ 1890713 w 3333750"/>
                            <a:gd name="connsiteY1" fmla="*/ 0 h 1190625"/>
                            <a:gd name="connsiteX2" fmla="*/ 3333750 w 3333750"/>
                            <a:gd name="connsiteY2" fmla="*/ 1181100 h 1190625"/>
                            <a:gd name="connsiteX3" fmla="*/ 0 w 3333750"/>
                            <a:gd name="connsiteY3" fmla="*/ 1190625 h 1190625"/>
                            <a:gd name="connsiteX0" fmla="*/ 0 w 3333750"/>
                            <a:gd name="connsiteY0" fmla="*/ 1190625 h 1190625"/>
                            <a:gd name="connsiteX1" fmla="*/ 985838 w 3333750"/>
                            <a:gd name="connsiteY1" fmla="*/ 0 h 1190625"/>
                            <a:gd name="connsiteX2" fmla="*/ 3333750 w 3333750"/>
                            <a:gd name="connsiteY2" fmla="*/ 1181100 h 1190625"/>
                            <a:gd name="connsiteX3" fmla="*/ 0 w 3333750"/>
                            <a:gd name="connsiteY3" fmla="*/ 1190625 h 1190625"/>
                            <a:gd name="connsiteX0" fmla="*/ 1045670 w 2347913"/>
                            <a:gd name="connsiteY0" fmla="*/ 1555603 h 1555603"/>
                            <a:gd name="connsiteX1" fmla="*/ 1 w 2347913"/>
                            <a:gd name="connsiteY1" fmla="*/ 0 h 1555603"/>
                            <a:gd name="connsiteX2" fmla="*/ 2347913 w 2347913"/>
                            <a:gd name="connsiteY2" fmla="*/ 1181100 h 1555603"/>
                            <a:gd name="connsiteX3" fmla="*/ 1045670 w 2347913"/>
                            <a:gd name="connsiteY3" fmla="*/ 1555603 h 1555603"/>
                            <a:gd name="connsiteX0" fmla="*/ 785220 w 2087463"/>
                            <a:gd name="connsiteY0" fmla="*/ 374503 h 374503"/>
                            <a:gd name="connsiteX1" fmla="*/ 0 w 2087463"/>
                            <a:gd name="connsiteY1" fmla="*/ 178129 h 374503"/>
                            <a:gd name="connsiteX2" fmla="*/ 2087463 w 2087463"/>
                            <a:gd name="connsiteY2" fmla="*/ 0 h 374503"/>
                            <a:gd name="connsiteX3" fmla="*/ 785220 w 2087463"/>
                            <a:gd name="connsiteY3" fmla="*/ 374503 h 374503"/>
                            <a:gd name="connsiteX0" fmla="*/ 785220 w 2351522"/>
                            <a:gd name="connsiteY0" fmla="*/ 438302 h 438302"/>
                            <a:gd name="connsiteX1" fmla="*/ 0 w 2351522"/>
                            <a:gd name="connsiteY1" fmla="*/ 241928 h 438302"/>
                            <a:gd name="connsiteX2" fmla="*/ 2351522 w 2351522"/>
                            <a:gd name="connsiteY2" fmla="*/ 0 h 438302"/>
                            <a:gd name="connsiteX3" fmla="*/ 785220 w 2351522"/>
                            <a:gd name="connsiteY3" fmla="*/ 438302 h 438302"/>
                            <a:gd name="connsiteX0" fmla="*/ 851239 w 2351522"/>
                            <a:gd name="connsiteY0" fmla="*/ 430327 h 430327"/>
                            <a:gd name="connsiteX1" fmla="*/ 0 w 2351522"/>
                            <a:gd name="connsiteY1" fmla="*/ 241928 h 430327"/>
                            <a:gd name="connsiteX2" fmla="*/ 2351522 w 2351522"/>
                            <a:gd name="connsiteY2" fmla="*/ 0 h 430327"/>
                            <a:gd name="connsiteX3" fmla="*/ 851239 w 2351522"/>
                            <a:gd name="connsiteY3" fmla="*/ 430327 h 430327"/>
                            <a:gd name="connsiteX0" fmla="*/ 1049285 w 2549568"/>
                            <a:gd name="connsiteY0" fmla="*/ 430327 h 430327"/>
                            <a:gd name="connsiteX1" fmla="*/ 0 w 2549568"/>
                            <a:gd name="connsiteY1" fmla="*/ 261866 h 430327"/>
                            <a:gd name="connsiteX2" fmla="*/ 2549568 w 2549568"/>
                            <a:gd name="connsiteY2" fmla="*/ 0 h 430327"/>
                            <a:gd name="connsiteX3" fmla="*/ 1049285 w 2549568"/>
                            <a:gd name="connsiteY3" fmla="*/ 430327 h 430327"/>
                            <a:gd name="connsiteX0" fmla="*/ 1148303 w 2549568"/>
                            <a:gd name="connsiteY0" fmla="*/ 410390 h 410390"/>
                            <a:gd name="connsiteX1" fmla="*/ 0 w 2549568"/>
                            <a:gd name="connsiteY1" fmla="*/ 261866 h 410390"/>
                            <a:gd name="connsiteX2" fmla="*/ 2549568 w 2549568"/>
                            <a:gd name="connsiteY2" fmla="*/ 0 h 410390"/>
                            <a:gd name="connsiteX3" fmla="*/ 1148303 w 2549568"/>
                            <a:gd name="connsiteY3" fmla="*/ 410390 h 410390"/>
                            <a:gd name="connsiteX0" fmla="*/ 1148303 w 2549568"/>
                            <a:gd name="connsiteY0" fmla="*/ 418365 h 418365"/>
                            <a:gd name="connsiteX1" fmla="*/ 0 w 2549568"/>
                            <a:gd name="connsiteY1" fmla="*/ 261866 h 418365"/>
                            <a:gd name="connsiteX2" fmla="*/ 2549568 w 2549568"/>
                            <a:gd name="connsiteY2" fmla="*/ 0 h 418365"/>
                            <a:gd name="connsiteX3" fmla="*/ 1148303 w 2549568"/>
                            <a:gd name="connsiteY3" fmla="*/ 418365 h 418365"/>
                            <a:gd name="connsiteX0" fmla="*/ 1065784 w 2549568"/>
                            <a:gd name="connsiteY0" fmla="*/ 410390 h 410390"/>
                            <a:gd name="connsiteX1" fmla="*/ 0 w 2549568"/>
                            <a:gd name="connsiteY1" fmla="*/ 261866 h 410390"/>
                            <a:gd name="connsiteX2" fmla="*/ 2549568 w 2549568"/>
                            <a:gd name="connsiteY2" fmla="*/ 0 h 410390"/>
                            <a:gd name="connsiteX3" fmla="*/ 1065784 w 2549568"/>
                            <a:gd name="connsiteY3" fmla="*/ 410390 h 410390"/>
                            <a:gd name="connsiteX0" fmla="*/ 1107002 w 2549568"/>
                            <a:gd name="connsiteY0" fmla="*/ 417028 h 417028"/>
                            <a:gd name="connsiteX1" fmla="*/ 0 w 2549568"/>
                            <a:gd name="connsiteY1" fmla="*/ 261866 h 417028"/>
                            <a:gd name="connsiteX2" fmla="*/ 2549568 w 2549568"/>
                            <a:gd name="connsiteY2" fmla="*/ 0 h 417028"/>
                            <a:gd name="connsiteX3" fmla="*/ 1107002 w 2549568"/>
                            <a:gd name="connsiteY3" fmla="*/ 417028 h 417028"/>
                            <a:gd name="connsiteX0" fmla="*/ 1107002 w 2549568"/>
                            <a:gd name="connsiteY0" fmla="*/ 423666 h 423666"/>
                            <a:gd name="connsiteX1" fmla="*/ 0 w 2549568"/>
                            <a:gd name="connsiteY1" fmla="*/ 261866 h 423666"/>
                            <a:gd name="connsiteX2" fmla="*/ 2549568 w 2549568"/>
                            <a:gd name="connsiteY2" fmla="*/ 0 h 423666"/>
                            <a:gd name="connsiteX3" fmla="*/ 1107002 w 2549568"/>
                            <a:gd name="connsiteY3" fmla="*/ 423666 h 423666"/>
                            <a:gd name="connsiteX0" fmla="*/ 2875522 w 2875522"/>
                            <a:gd name="connsiteY0" fmla="*/ 674147 h 674147"/>
                            <a:gd name="connsiteX1" fmla="*/ 0 w 2875522"/>
                            <a:gd name="connsiteY1" fmla="*/ 261866 h 674147"/>
                            <a:gd name="connsiteX2" fmla="*/ 2549568 w 2875522"/>
                            <a:gd name="connsiteY2" fmla="*/ 0 h 674147"/>
                            <a:gd name="connsiteX3" fmla="*/ 2875522 w 2875522"/>
                            <a:gd name="connsiteY3" fmla="*/ 674147 h 674147"/>
                            <a:gd name="connsiteX0" fmla="*/ 2875522 w 3220382"/>
                            <a:gd name="connsiteY0" fmla="*/ 733084 h 733084"/>
                            <a:gd name="connsiteX1" fmla="*/ 0 w 3220382"/>
                            <a:gd name="connsiteY1" fmla="*/ 320803 h 733084"/>
                            <a:gd name="connsiteX2" fmla="*/ 3220382 w 3220382"/>
                            <a:gd name="connsiteY2" fmla="*/ 0 h 733084"/>
                            <a:gd name="connsiteX3" fmla="*/ 2875522 w 3220382"/>
                            <a:gd name="connsiteY3" fmla="*/ 733084 h 733084"/>
                            <a:gd name="connsiteX0" fmla="*/ 3363390 w 3363390"/>
                            <a:gd name="connsiteY0" fmla="*/ 806756 h 806756"/>
                            <a:gd name="connsiteX1" fmla="*/ 0 w 3363390"/>
                            <a:gd name="connsiteY1" fmla="*/ 320803 h 806756"/>
                            <a:gd name="connsiteX2" fmla="*/ 3220382 w 3363390"/>
                            <a:gd name="connsiteY2" fmla="*/ 0 h 806756"/>
                            <a:gd name="connsiteX3" fmla="*/ 3363390 w 3363390"/>
                            <a:gd name="connsiteY3" fmla="*/ 806756 h 806756"/>
                            <a:gd name="connsiteX0" fmla="*/ 3485354 w 3485354"/>
                            <a:gd name="connsiteY0" fmla="*/ 806756 h 806756"/>
                            <a:gd name="connsiteX1" fmla="*/ 0 w 3485354"/>
                            <a:gd name="connsiteY1" fmla="*/ 320802 h 806756"/>
                            <a:gd name="connsiteX2" fmla="*/ 3342346 w 3485354"/>
                            <a:gd name="connsiteY2" fmla="*/ 0 h 806756"/>
                            <a:gd name="connsiteX3" fmla="*/ 3485354 w 3485354"/>
                            <a:gd name="connsiteY3" fmla="*/ 806756 h 806756"/>
                            <a:gd name="connsiteX0" fmla="*/ 3387780 w 3387780"/>
                            <a:gd name="connsiteY0" fmla="*/ 789074 h 789074"/>
                            <a:gd name="connsiteX1" fmla="*/ 0 w 3387780"/>
                            <a:gd name="connsiteY1" fmla="*/ 320802 h 789074"/>
                            <a:gd name="connsiteX2" fmla="*/ 3342346 w 3387780"/>
                            <a:gd name="connsiteY2" fmla="*/ 0 h 789074"/>
                            <a:gd name="connsiteX3" fmla="*/ 3387780 w 3387780"/>
                            <a:gd name="connsiteY3" fmla="*/ 789074 h 78907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387780" h="789074">
                              <a:moveTo>
                                <a:pt x="3387780" y="789074"/>
                              </a:moveTo>
                              <a:lnTo>
                                <a:pt x="0" y="320802"/>
                              </a:lnTo>
                              <a:lnTo>
                                <a:pt x="3342346" y="0"/>
                              </a:lnTo>
                              <a:lnTo>
                                <a:pt x="3387780" y="78907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494BA">
                            <a:lumMod val="75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2" name="Rectangle 42"/>
                      <wps:cNvSpPr/>
                      <wps:spPr>
                        <a:xfrm rot="10800000">
                          <a:off x="4830425" y="1525174"/>
                          <a:ext cx="25828377" cy="218202"/>
                        </a:xfrm>
                        <a:prstGeom prst="rect">
                          <a:avLst/>
                        </a:prstGeom>
                        <a:solidFill>
                          <a:srgbClr val="3494BA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2887355" id="Group 35" o:spid="_x0000_s1026" style="position:absolute;margin-left:-98.2pt;margin-top:-9pt;width:580.85pt;height:34.75pt;flip:y;z-index:-251652096;mso-width-relative:margin;mso-height-relative:margin" coordsize="306588,183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">
              <v:shape id="Isosceles Triangle 3" o:spid="_x0000_s1027" style="position:absolute;left:4572;top:86;width:48539;height:17335;visibility:visible;mso-wrap-style:square;v-text-anchor:middle" coordsize="3359908,1200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" path="m,1190625l1021521,,3359908,1200150,,1190625xe" fillcolor="#3494ba" stroked="f" strokeweight="1pt">
                <v:stroke joinstyle="miter"/>
                <v:path arrowok="t" o:connecttype="custom" o:connectlocs="0,1719792;1475755,0;4853940,1733550;0,1719792" o:connectangles="0,0,0,0"/>
              </v:shape>
              <v:shape id="Isosceles Triangle 3" o:spid="_x0000_s1028" style="position:absolute;left:4399;top:2674;width:43878;height:14973;visibility:visible;mso-wrap-style:square;v-text-anchor:middle" coordsize="3608886,1231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" path="m,1210995l1229758,,3608886,1231838,,1210995xe" fillcolor="#cedbe6" stroked="f" strokeweight="1pt">
                <v:fill r:id="rId1" o:title="" color2="window" type="pattern"/>
                <v:stroke joinstyle="miter"/>
                <v:path arrowok="t" o:connecttype="custom" o:connectlocs="0,1471995;1495196,0;4387850,1497330;0,1471995" o:connectangles="0,0,0,0"/>
              </v:shape>
              <v:shape id="Isosceles Triangle 4" o:spid="_x0000_s1029" style="position:absolute;top:3105;width:16859;height:15253;rotation:-150;visibility:visible;mso-wrap-style:square;v-text-anchor:middle" coordsize="1167344,105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" path="m,1056059l587010,r580334,1039321l,1056059xe" fillcolor="#3494ba" stroked="f" strokeweight="1pt">
                <v:stroke joinstyle="miter"/>
                <v:path arrowok="t" o:connecttype="custom" o:connectlocs="0,1525270;847783,0;1685925,1501095;0,1525270" o:connectangles="0,0,0,0"/>
              </v:shape>
              <v:shape id="Isosceles Triangle 3" o:spid="_x0000_s1030" style="position:absolute;left:10610;width:8947;height:8623;visibility:visible;mso-wrap-style:square;v-text-anchor:middle" coordsize="3387780,7890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" path="m3387780,789074l,320802,3342346,r45434,789074xe" fillcolor="#276f8b" stroked="f" strokeweight="1pt">
                <v:stroke joinstyle="miter"/>
                <v:path arrowok="t" o:connecttype="custom" o:connectlocs="894715,862330;0,350585;882716,0;894715,862330" o:connectangles="0,0,0,0"/>
              </v:shape>
              <v:rect id="Rectangle 42" o:spid="_x0000_s1031" style="position:absolute;left:48304;top:15251;width:258284;height:2182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" fillcolor="#3494ba" stroked="f" strokeweight="1pt"/>
            </v:group>
          </w:pict>
        </mc:Fallback>
      </mc:AlternateContent>
    </w:r>
    <w:r w:rsidRPr="00CD0F7D">
      <w:rPr>
        <w:i/>
        <w:color w:val="0070C0"/>
        <w:lang w:eastAsia="ar-SA" w:bidi="ar-SA"/>
      </w:rPr>
      <w:t>http://</w:t>
    </w:r>
    <w:r w:rsidRPr="00AE4A84">
      <w:rPr>
        <w:rFonts w:ascii="Segoe UI Symbol" w:eastAsia="Times New Roman" w:hAnsi="Segoe UI Symbol"/>
        <w:noProof/>
        <w:color w:val="1F497D" w:themeColor="text2"/>
      </w:rPr>
      <w:t xml:space="preserve"> </w:t>
    </w:r>
    <w:r w:rsidRPr="00CD0F7D">
      <w:rPr>
        <w:i/>
        <w:color w:val="0070C0"/>
        <w:lang w:eastAsia="ar-SA" w:bidi="ar-SA"/>
      </w:rPr>
      <w:t>sinno.soict.hust.edu.vn</w:t>
    </w:r>
    <w:r w:rsidRPr="00CD0F7D">
      <w:rPr>
        <w:i/>
        <w:color w:val="0070C0"/>
        <w:lang w:eastAsia="ar-SA" w:bidi="ar-SA"/>
      </w:rPr>
      <w:tab/>
    </w:r>
    <w:r w:rsidRPr="00CD0F7D">
      <w:rPr>
        <w:i/>
        <w:color w:val="0070C0"/>
        <w:lang w:eastAsia="ar-SA" w:bidi="ar-SA"/>
      </w:rPr>
      <w:fldChar w:fldCharType="begin"/>
    </w:r>
    <w:r w:rsidRPr="00CD0F7D">
      <w:rPr>
        <w:i/>
        <w:color w:val="0070C0"/>
        <w:lang w:eastAsia="ar-SA" w:bidi="ar-SA"/>
      </w:rPr>
      <w:instrText xml:space="preserve"> PAGE </w:instrText>
    </w:r>
    <w:r w:rsidRPr="00CD0F7D">
      <w:rPr>
        <w:i/>
        <w:color w:val="0070C0"/>
        <w:lang w:eastAsia="ar-SA" w:bidi="ar-SA"/>
      </w:rPr>
      <w:fldChar w:fldCharType="separate"/>
    </w:r>
    <w:r w:rsidRPr="00CD0F7D">
      <w:rPr>
        <w:i/>
        <w:noProof/>
        <w:color w:val="0070C0"/>
        <w:lang w:eastAsia="ar-SA" w:bidi="ar-SA"/>
      </w:rPr>
      <w:t>31</w:t>
    </w:r>
    <w:r w:rsidRPr="00CD0F7D">
      <w:rPr>
        <w:i/>
        <w:color w:val="0070C0"/>
        <w:lang w:eastAsia="ar-SA" w:bidi="ar-SA"/>
      </w:rPr>
      <w:fldChar w:fldCharType="end"/>
    </w:r>
    <w:r w:rsidRPr="00CD0F7D">
      <w:rPr>
        <w:i/>
        <w:color w:val="0070C0"/>
        <w:lang w:eastAsia="ar-SA" w:bidi="ar-SA"/>
      </w:rPr>
      <w:t>/</w:t>
    </w:r>
    <w:r w:rsidRPr="00CD0F7D">
      <w:rPr>
        <w:i/>
        <w:color w:val="0070C0"/>
        <w:lang w:eastAsia="ar-SA" w:bidi="ar-SA"/>
      </w:rPr>
      <w:fldChar w:fldCharType="begin"/>
    </w:r>
    <w:r w:rsidRPr="00CD0F7D">
      <w:rPr>
        <w:i/>
        <w:color w:val="0070C0"/>
        <w:lang w:eastAsia="ar-SA" w:bidi="ar-SA"/>
      </w:rPr>
      <w:instrText xml:space="preserve"> NUMPAGES \*Arabic </w:instrText>
    </w:r>
    <w:r w:rsidRPr="00CD0F7D">
      <w:rPr>
        <w:i/>
        <w:color w:val="0070C0"/>
        <w:lang w:eastAsia="ar-SA" w:bidi="ar-SA"/>
      </w:rPr>
      <w:fldChar w:fldCharType="separate"/>
    </w:r>
    <w:r w:rsidRPr="00CD0F7D">
      <w:rPr>
        <w:i/>
        <w:noProof/>
        <w:color w:val="0070C0"/>
        <w:lang w:eastAsia="ar-SA" w:bidi="ar-SA"/>
      </w:rPr>
      <w:t>31</w:t>
    </w:r>
    <w:r w:rsidRPr="00CD0F7D">
      <w:rPr>
        <w:i/>
        <w:color w:val="0070C0"/>
        <w:lang w:eastAsia="ar-SA" w:bidi="ar-SA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B2746E" w14:textId="77777777" w:rsidR="006E436A" w:rsidRDefault="006E436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17BEEE" w14:textId="77777777" w:rsidR="00E01E1E" w:rsidRDefault="00E01E1E">
      <w:r>
        <w:separator/>
      </w:r>
    </w:p>
    <w:p w14:paraId="6C0489C6" w14:textId="77777777" w:rsidR="00E01E1E" w:rsidRDefault="00E01E1E"/>
  </w:footnote>
  <w:footnote w:type="continuationSeparator" w:id="0">
    <w:p w14:paraId="2C06172C" w14:textId="77777777" w:rsidR="00E01E1E" w:rsidRDefault="00E01E1E">
      <w:r>
        <w:continuationSeparator/>
      </w:r>
    </w:p>
    <w:p w14:paraId="00B3C58F" w14:textId="77777777" w:rsidR="00E01E1E" w:rsidRDefault="00E01E1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46DF50" w14:textId="2D12DC80" w:rsidR="006E436A" w:rsidRPr="009A57EC" w:rsidRDefault="00C234EA" w:rsidP="006E436A">
    <w:pPr>
      <w:pStyle w:val="Header"/>
      <w:tabs>
        <w:tab w:val="right" w:pos="7470"/>
      </w:tabs>
      <w:ind w:right="27"/>
      <w:rPr>
        <w:i/>
        <w:color w:val="951B13"/>
        <w:lang w:eastAsia="ar-SA" w:bidi="ar-SA"/>
      </w:rPr>
    </w:pPr>
    <w:r w:rsidRPr="00E77C29">
      <w:rPr>
        <w:i/>
        <w:noProof/>
        <w:color w:val="17365D" w:themeColor="text2" w:themeShade="BF"/>
        <w:lang w:eastAsia="ar-SA" w:bidi="ar-SA"/>
      </w:rPr>
      <w:drawing>
        <wp:anchor distT="0" distB="0" distL="114300" distR="114300" simplePos="0" relativeHeight="251666432" behindDoc="1" locked="0" layoutInCell="1" allowOverlap="1" wp14:anchorId="19E9F674" wp14:editId="46ABDA3D">
          <wp:simplePos x="0" y="0"/>
          <wp:positionH relativeFrom="column">
            <wp:posOffset>-882015</wp:posOffset>
          </wp:positionH>
          <wp:positionV relativeFrom="paragraph">
            <wp:posOffset>269432</wp:posOffset>
          </wp:positionV>
          <wp:extent cx="528320" cy="528320"/>
          <wp:effectExtent l="0" t="0" r="0" b="5080"/>
          <wp:wrapTight wrapText="bothSides">
            <wp:wrapPolygon edited="0">
              <wp:start x="12462" y="0"/>
              <wp:lineTo x="3894" y="4673"/>
              <wp:lineTo x="0" y="10904"/>
              <wp:lineTo x="3115" y="21029"/>
              <wp:lineTo x="14798" y="21029"/>
              <wp:lineTo x="18692" y="13240"/>
              <wp:lineTo x="18692" y="4673"/>
              <wp:lineTo x="15577" y="0"/>
              <wp:lineTo x="12462" y="0"/>
            </wp:wrapPolygon>
          </wp:wrapTight>
          <wp:docPr id="130" name="Picture 130" descr="Shap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6" name="Picture 176" descr="Shape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28320" cy="5283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E436A">
      <w:rPr>
        <w:b/>
        <w:i/>
        <w:noProof/>
        <w:color w:val="2A62A6"/>
        <w:sz w:val="32"/>
        <w:szCs w:val="32"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7D80BF39" wp14:editId="38BE2F14">
              <wp:simplePos x="0" y="0"/>
              <wp:positionH relativeFrom="column">
                <wp:posOffset>-1078865</wp:posOffset>
              </wp:positionH>
              <wp:positionV relativeFrom="paragraph">
                <wp:posOffset>-267639</wp:posOffset>
              </wp:positionV>
              <wp:extent cx="7359015" cy="556895"/>
              <wp:effectExtent l="0" t="19050" r="0" b="0"/>
              <wp:wrapTight wrapText="bothSides">
                <wp:wrapPolygon edited="0">
                  <wp:start x="19626" y="0"/>
                  <wp:lineTo x="17893" y="11822"/>
                  <wp:lineTo x="0" y="16994"/>
                  <wp:lineTo x="0" y="19950"/>
                  <wp:lineTo x="21136" y="19950"/>
                  <wp:lineTo x="21136" y="0"/>
                  <wp:lineTo x="19626" y="0"/>
                </wp:wrapPolygon>
              </wp:wrapTight>
              <wp:docPr id="27" name="Group 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 flipV="1">
                        <a:off x="0" y="0"/>
                        <a:ext cx="7359015" cy="556895"/>
                        <a:chOff x="-16358770" y="0"/>
                        <a:chExt cx="24153094" cy="1830686"/>
                      </a:xfrm>
                    </wpg:grpSpPr>
                    <wps:wsp>
                      <wps:cNvPr id="28" name="Isosceles Triangle 3"/>
                      <wps:cNvSpPr/>
                      <wps:spPr>
                        <a:xfrm rot="10800000">
                          <a:off x="5841242" y="968991"/>
                          <a:ext cx="894080" cy="861695"/>
                        </a:xfrm>
                        <a:custGeom>
                          <a:avLst/>
                          <a:gdLst>
                            <a:gd name="connsiteX0" fmla="*/ 0 w 2886075"/>
                            <a:gd name="connsiteY0" fmla="*/ 1181100 h 1181100"/>
                            <a:gd name="connsiteX1" fmla="*/ 1443038 w 2886075"/>
                            <a:gd name="connsiteY1" fmla="*/ 0 h 1181100"/>
                            <a:gd name="connsiteX2" fmla="*/ 2886075 w 2886075"/>
                            <a:gd name="connsiteY2" fmla="*/ 1181100 h 1181100"/>
                            <a:gd name="connsiteX3" fmla="*/ 0 w 2886075"/>
                            <a:gd name="connsiteY3" fmla="*/ 1181100 h 1181100"/>
                            <a:gd name="connsiteX0" fmla="*/ 0 w 3333750"/>
                            <a:gd name="connsiteY0" fmla="*/ 1190625 h 1190625"/>
                            <a:gd name="connsiteX1" fmla="*/ 1890713 w 3333750"/>
                            <a:gd name="connsiteY1" fmla="*/ 0 h 1190625"/>
                            <a:gd name="connsiteX2" fmla="*/ 3333750 w 3333750"/>
                            <a:gd name="connsiteY2" fmla="*/ 1181100 h 1190625"/>
                            <a:gd name="connsiteX3" fmla="*/ 0 w 3333750"/>
                            <a:gd name="connsiteY3" fmla="*/ 1190625 h 1190625"/>
                            <a:gd name="connsiteX0" fmla="*/ 0 w 3333750"/>
                            <a:gd name="connsiteY0" fmla="*/ 1190625 h 1190625"/>
                            <a:gd name="connsiteX1" fmla="*/ 985838 w 3333750"/>
                            <a:gd name="connsiteY1" fmla="*/ 0 h 1190625"/>
                            <a:gd name="connsiteX2" fmla="*/ 3333750 w 3333750"/>
                            <a:gd name="connsiteY2" fmla="*/ 1181100 h 1190625"/>
                            <a:gd name="connsiteX3" fmla="*/ 0 w 3333750"/>
                            <a:gd name="connsiteY3" fmla="*/ 1190625 h 1190625"/>
                            <a:gd name="connsiteX0" fmla="*/ 1045670 w 2347913"/>
                            <a:gd name="connsiteY0" fmla="*/ 1555603 h 1555603"/>
                            <a:gd name="connsiteX1" fmla="*/ 1 w 2347913"/>
                            <a:gd name="connsiteY1" fmla="*/ 0 h 1555603"/>
                            <a:gd name="connsiteX2" fmla="*/ 2347913 w 2347913"/>
                            <a:gd name="connsiteY2" fmla="*/ 1181100 h 1555603"/>
                            <a:gd name="connsiteX3" fmla="*/ 1045670 w 2347913"/>
                            <a:gd name="connsiteY3" fmla="*/ 1555603 h 1555603"/>
                            <a:gd name="connsiteX0" fmla="*/ 785220 w 2087463"/>
                            <a:gd name="connsiteY0" fmla="*/ 374503 h 374503"/>
                            <a:gd name="connsiteX1" fmla="*/ 0 w 2087463"/>
                            <a:gd name="connsiteY1" fmla="*/ 178129 h 374503"/>
                            <a:gd name="connsiteX2" fmla="*/ 2087463 w 2087463"/>
                            <a:gd name="connsiteY2" fmla="*/ 0 h 374503"/>
                            <a:gd name="connsiteX3" fmla="*/ 785220 w 2087463"/>
                            <a:gd name="connsiteY3" fmla="*/ 374503 h 374503"/>
                            <a:gd name="connsiteX0" fmla="*/ 785220 w 2351522"/>
                            <a:gd name="connsiteY0" fmla="*/ 438302 h 438302"/>
                            <a:gd name="connsiteX1" fmla="*/ 0 w 2351522"/>
                            <a:gd name="connsiteY1" fmla="*/ 241928 h 438302"/>
                            <a:gd name="connsiteX2" fmla="*/ 2351522 w 2351522"/>
                            <a:gd name="connsiteY2" fmla="*/ 0 h 438302"/>
                            <a:gd name="connsiteX3" fmla="*/ 785220 w 2351522"/>
                            <a:gd name="connsiteY3" fmla="*/ 438302 h 438302"/>
                            <a:gd name="connsiteX0" fmla="*/ 851239 w 2351522"/>
                            <a:gd name="connsiteY0" fmla="*/ 430327 h 430327"/>
                            <a:gd name="connsiteX1" fmla="*/ 0 w 2351522"/>
                            <a:gd name="connsiteY1" fmla="*/ 241928 h 430327"/>
                            <a:gd name="connsiteX2" fmla="*/ 2351522 w 2351522"/>
                            <a:gd name="connsiteY2" fmla="*/ 0 h 430327"/>
                            <a:gd name="connsiteX3" fmla="*/ 851239 w 2351522"/>
                            <a:gd name="connsiteY3" fmla="*/ 430327 h 430327"/>
                            <a:gd name="connsiteX0" fmla="*/ 1049285 w 2549568"/>
                            <a:gd name="connsiteY0" fmla="*/ 430327 h 430327"/>
                            <a:gd name="connsiteX1" fmla="*/ 0 w 2549568"/>
                            <a:gd name="connsiteY1" fmla="*/ 261866 h 430327"/>
                            <a:gd name="connsiteX2" fmla="*/ 2549568 w 2549568"/>
                            <a:gd name="connsiteY2" fmla="*/ 0 h 430327"/>
                            <a:gd name="connsiteX3" fmla="*/ 1049285 w 2549568"/>
                            <a:gd name="connsiteY3" fmla="*/ 430327 h 430327"/>
                            <a:gd name="connsiteX0" fmla="*/ 1148303 w 2549568"/>
                            <a:gd name="connsiteY0" fmla="*/ 410390 h 410390"/>
                            <a:gd name="connsiteX1" fmla="*/ 0 w 2549568"/>
                            <a:gd name="connsiteY1" fmla="*/ 261866 h 410390"/>
                            <a:gd name="connsiteX2" fmla="*/ 2549568 w 2549568"/>
                            <a:gd name="connsiteY2" fmla="*/ 0 h 410390"/>
                            <a:gd name="connsiteX3" fmla="*/ 1148303 w 2549568"/>
                            <a:gd name="connsiteY3" fmla="*/ 410390 h 410390"/>
                            <a:gd name="connsiteX0" fmla="*/ 1148303 w 2549568"/>
                            <a:gd name="connsiteY0" fmla="*/ 418365 h 418365"/>
                            <a:gd name="connsiteX1" fmla="*/ 0 w 2549568"/>
                            <a:gd name="connsiteY1" fmla="*/ 261866 h 418365"/>
                            <a:gd name="connsiteX2" fmla="*/ 2549568 w 2549568"/>
                            <a:gd name="connsiteY2" fmla="*/ 0 h 418365"/>
                            <a:gd name="connsiteX3" fmla="*/ 1148303 w 2549568"/>
                            <a:gd name="connsiteY3" fmla="*/ 418365 h 418365"/>
                            <a:gd name="connsiteX0" fmla="*/ 1065784 w 2549568"/>
                            <a:gd name="connsiteY0" fmla="*/ 410390 h 410390"/>
                            <a:gd name="connsiteX1" fmla="*/ 0 w 2549568"/>
                            <a:gd name="connsiteY1" fmla="*/ 261866 h 410390"/>
                            <a:gd name="connsiteX2" fmla="*/ 2549568 w 2549568"/>
                            <a:gd name="connsiteY2" fmla="*/ 0 h 410390"/>
                            <a:gd name="connsiteX3" fmla="*/ 1065784 w 2549568"/>
                            <a:gd name="connsiteY3" fmla="*/ 410390 h 410390"/>
                            <a:gd name="connsiteX0" fmla="*/ 1107002 w 2549568"/>
                            <a:gd name="connsiteY0" fmla="*/ 417028 h 417028"/>
                            <a:gd name="connsiteX1" fmla="*/ 0 w 2549568"/>
                            <a:gd name="connsiteY1" fmla="*/ 261866 h 417028"/>
                            <a:gd name="connsiteX2" fmla="*/ 2549568 w 2549568"/>
                            <a:gd name="connsiteY2" fmla="*/ 0 h 417028"/>
                            <a:gd name="connsiteX3" fmla="*/ 1107002 w 2549568"/>
                            <a:gd name="connsiteY3" fmla="*/ 417028 h 417028"/>
                            <a:gd name="connsiteX0" fmla="*/ 1107002 w 2549568"/>
                            <a:gd name="connsiteY0" fmla="*/ 423666 h 423666"/>
                            <a:gd name="connsiteX1" fmla="*/ 0 w 2549568"/>
                            <a:gd name="connsiteY1" fmla="*/ 261866 h 423666"/>
                            <a:gd name="connsiteX2" fmla="*/ 2549568 w 2549568"/>
                            <a:gd name="connsiteY2" fmla="*/ 0 h 423666"/>
                            <a:gd name="connsiteX3" fmla="*/ 1107002 w 2549568"/>
                            <a:gd name="connsiteY3" fmla="*/ 423666 h 423666"/>
                            <a:gd name="connsiteX0" fmla="*/ 2875522 w 2875522"/>
                            <a:gd name="connsiteY0" fmla="*/ 674147 h 674147"/>
                            <a:gd name="connsiteX1" fmla="*/ 0 w 2875522"/>
                            <a:gd name="connsiteY1" fmla="*/ 261866 h 674147"/>
                            <a:gd name="connsiteX2" fmla="*/ 2549568 w 2875522"/>
                            <a:gd name="connsiteY2" fmla="*/ 0 h 674147"/>
                            <a:gd name="connsiteX3" fmla="*/ 2875522 w 2875522"/>
                            <a:gd name="connsiteY3" fmla="*/ 674147 h 674147"/>
                            <a:gd name="connsiteX0" fmla="*/ 2875522 w 3220382"/>
                            <a:gd name="connsiteY0" fmla="*/ 733084 h 733084"/>
                            <a:gd name="connsiteX1" fmla="*/ 0 w 3220382"/>
                            <a:gd name="connsiteY1" fmla="*/ 320803 h 733084"/>
                            <a:gd name="connsiteX2" fmla="*/ 3220382 w 3220382"/>
                            <a:gd name="connsiteY2" fmla="*/ 0 h 733084"/>
                            <a:gd name="connsiteX3" fmla="*/ 2875522 w 3220382"/>
                            <a:gd name="connsiteY3" fmla="*/ 733084 h 733084"/>
                            <a:gd name="connsiteX0" fmla="*/ 3363390 w 3363390"/>
                            <a:gd name="connsiteY0" fmla="*/ 806756 h 806756"/>
                            <a:gd name="connsiteX1" fmla="*/ 0 w 3363390"/>
                            <a:gd name="connsiteY1" fmla="*/ 320803 h 806756"/>
                            <a:gd name="connsiteX2" fmla="*/ 3220382 w 3363390"/>
                            <a:gd name="connsiteY2" fmla="*/ 0 h 806756"/>
                            <a:gd name="connsiteX3" fmla="*/ 3363390 w 3363390"/>
                            <a:gd name="connsiteY3" fmla="*/ 806756 h 806756"/>
                            <a:gd name="connsiteX0" fmla="*/ 3485354 w 3485354"/>
                            <a:gd name="connsiteY0" fmla="*/ 806756 h 806756"/>
                            <a:gd name="connsiteX1" fmla="*/ 0 w 3485354"/>
                            <a:gd name="connsiteY1" fmla="*/ 320802 h 806756"/>
                            <a:gd name="connsiteX2" fmla="*/ 3342346 w 3485354"/>
                            <a:gd name="connsiteY2" fmla="*/ 0 h 806756"/>
                            <a:gd name="connsiteX3" fmla="*/ 3485354 w 3485354"/>
                            <a:gd name="connsiteY3" fmla="*/ 806756 h 806756"/>
                            <a:gd name="connsiteX0" fmla="*/ 3387780 w 3387780"/>
                            <a:gd name="connsiteY0" fmla="*/ 789074 h 789074"/>
                            <a:gd name="connsiteX1" fmla="*/ 0 w 3387780"/>
                            <a:gd name="connsiteY1" fmla="*/ 320802 h 789074"/>
                            <a:gd name="connsiteX2" fmla="*/ 3342346 w 3387780"/>
                            <a:gd name="connsiteY2" fmla="*/ 0 h 789074"/>
                            <a:gd name="connsiteX3" fmla="*/ 3387780 w 3387780"/>
                            <a:gd name="connsiteY3" fmla="*/ 789074 h 78907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387780" h="789074">
                              <a:moveTo>
                                <a:pt x="3387780" y="789074"/>
                              </a:moveTo>
                              <a:lnTo>
                                <a:pt x="0" y="320802"/>
                              </a:lnTo>
                              <a:lnTo>
                                <a:pt x="3342346" y="0"/>
                              </a:lnTo>
                              <a:lnTo>
                                <a:pt x="3387780" y="78907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494BA">
                            <a:lumMod val="75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29" name="Group 29"/>
                      <wpg:cNvGrpSpPr/>
                      <wpg:grpSpPr>
                        <a:xfrm>
                          <a:off x="-16358770" y="0"/>
                          <a:ext cx="24153094" cy="1829706"/>
                          <a:chOff x="-16358770" y="0"/>
                          <a:chExt cx="24153094" cy="1829706"/>
                        </a:xfrm>
                      </wpg:grpSpPr>
                      <wps:wsp>
                        <wps:cNvPr id="30" name="Isosceles Triangle 3"/>
                        <wps:cNvSpPr/>
                        <wps:spPr>
                          <a:xfrm rot="10800000">
                            <a:off x="2478505" y="96252"/>
                            <a:ext cx="4853656" cy="1733454"/>
                          </a:xfrm>
                          <a:custGeom>
                            <a:avLst/>
                            <a:gdLst>
                              <a:gd name="connsiteX0" fmla="*/ 0 w 2886075"/>
                              <a:gd name="connsiteY0" fmla="*/ 1181100 h 1181100"/>
                              <a:gd name="connsiteX1" fmla="*/ 1443038 w 2886075"/>
                              <a:gd name="connsiteY1" fmla="*/ 0 h 1181100"/>
                              <a:gd name="connsiteX2" fmla="*/ 2886075 w 2886075"/>
                              <a:gd name="connsiteY2" fmla="*/ 1181100 h 1181100"/>
                              <a:gd name="connsiteX3" fmla="*/ 0 w 2886075"/>
                              <a:gd name="connsiteY3" fmla="*/ 1181100 h 1181100"/>
                              <a:gd name="connsiteX0" fmla="*/ 0 w 3333750"/>
                              <a:gd name="connsiteY0" fmla="*/ 1190625 h 1190625"/>
                              <a:gd name="connsiteX1" fmla="*/ 1890713 w 3333750"/>
                              <a:gd name="connsiteY1" fmla="*/ 0 h 1190625"/>
                              <a:gd name="connsiteX2" fmla="*/ 3333750 w 3333750"/>
                              <a:gd name="connsiteY2" fmla="*/ 1181100 h 1190625"/>
                              <a:gd name="connsiteX3" fmla="*/ 0 w 3333750"/>
                              <a:gd name="connsiteY3" fmla="*/ 1190625 h 1190625"/>
                              <a:gd name="connsiteX0" fmla="*/ 0 w 3333750"/>
                              <a:gd name="connsiteY0" fmla="*/ 1190625 h 1190625"/>
                              <a:gd name="connsiteX1" fmla="*/ 985838 w 3333750"/>
                              <a:gd name="connsiteY1" fmla="*/ 0 h 1190625"/>
                              <a:gd name="connsiteX2" fmla="*/ 3333750 w 3333750"/>
                              <a:gd name="connsiteY2" fmla="*/ 1181100 h 1190625"/>
                              <a:gd name="connsiteX3" fmla="*/ 0 w 3333750"/>
                              <a:gd name="connsiteY3" fmla="*/ 1190625 h 1190625"/>
                              <a:gd name="connsiteX0" fmla="*/ 0 w 3369433"/>
                              <a:gd name="connsiteY0" fmla="*/ 1190625 h 1190625"/>
                              <a:gd name="connsiteX1" fmla="*/ 1021521 w 3369433"/>
                              <a:gd name="connsiteY1" fmla="*/ 0 h 1190625"/>
                              <a:gd name="connsiteX2" fmla="*/ 3369433 w 3369433"/>
                              <a:gd name="connsiteY2" fmla="*/ 1181100 h 1190625"/>
                              <a:gd name="connsiteX3" fmla="*/ 0 w 3369433"/>
                              <a:gd name="connsiteY3" fmla="*/ 1190625 h 1190625"/>
                              <a:gd name="connsiteX0" fmla="*/ 0 w 3359908"/>
                              <a:gd name="connsiteY0" fmla="*/ 1190625 h 1200150"/>
                              <a:gd name="connsiteX1" fmla="*/ 1021521 w 3359908"/>
                              <a:gd name="connsiteY1" fmla="*/ 0 h 1200150"/>
                              <a:gd name="connsiteX2" fmla="*/ 3359908 w 3359908"/>
                              <a:gd name="connsiteY2" fmla="*/ 1200150 h 1200150"/>
                              <a:gd name="connsiteX3" fmla="*/ 0 w 3359908"/>
                              <a:gd name="connsiteY3" fmla="*/ 1190625 h 12001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59908" h="1200150">
                                <a:moveTo>
                                  <a:pt x="0" y="1190625"/>
                                </a:moveTo>
                                <a:lnTo>
                                  <a:pt x="1021521" y="0"/>
                                </a:lnTo>
                                <a:lnTo>
                                  <a:pt x="3359908" y="1200150"/>
                                </a:lnTo>
                                <a:lnTo>
                                  <a:pt x="0" y="11906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94BA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Isosceles Triangle 3"/>
                        <wps:cNvSpPr/>
                        <wps:spPr>
                          <a:xfrm rot="10800000">
                            <a:off x="2959768" y="72189"/>
                            <a:ext cx="4387593" cy="1497247"/>
                          </a:xfrm>
                          <a:custGeom>
                            <a:avLst/>
                            <a:gdLst>
                              <a:gd name="connsiteX0" fmla="*/ 0 w 2886075"/>
                              <a:gd name="connsiteY0" fmla="*/ 1181100 h 1181100"/>
                              <a:gd name="connsiteX1" fmla="*/ 1443038 w 2886075"/>
                              <a:gd name="connsiteY1" fmla="*/ 0 h 1181100"/>
                              <a:gd name="connsiteX2" fmla="*/ 2886075 w 2886075"/>
                              <a:gd name="connsiteY2" fmla="*/ 1181100 h 1181100"/>
                              <a:gd name="connsiteX3" fmla="*/ 0 w 2886075"/>
                              <a:gd name="connsiteY3" fmla="*/ 1181100 h 1181100"/>
                              <a:gd name="connsiteX0" fmla="*/ 0 w 3333750"/>
                              <a:gd name="connsiteY0" fmla="*/ 1190625 h 1190625"/>
                              <a:gd name="connsiteX1" fmla="*/ 1890713 w 3333750"/>
                              <a:gd name="connsiteY1" fmla="*/ 0 h 1190625"/>
                              <a:gd name="connsiteX2" fmla="*/ 3333750 w 3333750"/>
                              <a:gd name="connsiteY2" fmla="*/ 1181100 h 1190625"/>
                              <a:gd name="connsiteX3" fmla="*/ 0 w 3333750"/>
                              <a:gd name="connsiteY3" fmla="*/ 1190625 h 1190625"/>
                              <a:gd name="connsiteX0" fmla="*/ 0 w 3333750"/>
                              <a:gd name="connsiteY0" fmla="*/ 1190625 h 1190625"/>
                              <a:gd name="connsiteX1" fmla="*/ 985838 w 3333750"/>
                              <a:gd name="connsiteY1" fmla="*/ 0 h 1190625"/>
                              <a:gd name="connsiteX2" fmla="*/ 3333750 w 3333750"/>
                              <a:gd name="connsiteY2" fmla="*/ 1181100 h 1190625"/>
                              <a:gd name="connsiteX3" fmla="*/ 0 w 3333750"/>
                              <a:gd name="connsiteY3" fmla="*/ 1190625 h 1190625"/>
                              <a:gd name="connsiteX0" fmla="*/ 0 w 3369433"/>
                              <a:gd name="connsiteY0" fmla="*/ 1190625 h 1190625"/>
                              <a:gd name="connsiteX1" fmla="*/ 1021521 w 3369433"/>
                              <a:gd name="connsiteY1" fmla="*/ 0 h 1190625"/>
                              <a:gd name="connsiteX2" fmla="*/ 3369433 w 3369433"/>
                              <a:gd name="connsiteY2" fmla="*/ 1181100 h 1190625"/>
                              <a:gd name="connsiteX3" fmla="*/ 0 w 3369433"/>
                              <a:gd name="connsiteY3" fmla="*/ 1190625 h 1190625"/>
                              <a:gd name="connsiteX0" fmla="*/ 0 w 3359908"/>
                              <a:gd name="connsiteY0" fmla="*/ 1190625 h 1200150"/>
                              <a:gd name="connsiteX1" fmla="*/ 1021521 w 3359908"/>
                              <a:gd name="connsiteY1" fmla="*/ 0 h 1200150"/>
                              <a:gd name="connsiteX2" fmla="*/ 3359908 w 3359908"/>
                              <a:gd name="connsiteY2" fmla="*/ 1200150 h 1200150"/>
                              <a:gd name="connsiteX3" fmla="*/ 0 w 3359908"/>
                              <a:gd name="connsiteY3" fmla="*/ 1190625 h 1200150"/>
                              <a:gd name="connsiteX0" fmla="*/ 0 w 3608886"/>
                              <a:gd name="connsiteY0" fmla="*/ 1179307 h 1200150"/>
                              <a:gd name="connsiteX1" fmla="*/ 1270499 w 3608886"/>
                              <a:gd name="connsiteY1" fmla="*/ 0 h 1200150"/>
                              <a:gd name="connsiteX2" fmla="*/ 3608886 w 3608886"/>
                              <a:gd name="connsiteY2" fmla="*/ 1200150 h 1200150"/>
                              <a:gd name="connsiteX3" fmla="*/ 0 w 3608886"/>
                              <a:gd name="connsiteY3" fmla="*/ 1179307 h 1200150"/>
                              <a:gd name="connsiteX0" fmla="*/ 0 w 3608886"/>
                              <a:gd name="connsiteY0" fmla="*/ 1224576 h 1245419"/>
                              <a:gd name="connsiteX1" fmla="*/ 1229758 w 3608886"/>
                              <a:gd name="connsiteY1" fmla="*/ 0 h 1245419"/>
                              <a:gd name="connsiteX2" fmla="*/ 3608886 w 3608886"/>
                              <a:gd name="connsiteY2" fmla="*/ 1245419 h 1245419"/>
                              <a:gd name="connsiteX3" fmla="*/ 0 w 3608886"/>
                              <a:gd name="connsiteY3" fmla="*/ 1224576 h 1245419"/>
                              <a:gd name="connsiteX0" fmla="*/ 0 w 3608886"/>
                              <a:gd name="connsiteY0" fmla="*/ 1210995 h 1231838"/>
                              <a:gd name="connsiteX1" fmla="*/ 1229758 w 3608886"/>
                              <a:gd name="connsiteY1" fmla="*/ 0 h 1231838"/>
                              <a:gd name="connsiteX2" fmla="*/ 3608886 w 3608886"/>
                              <a:gd name="connsiteY2" fmla="*/ 1231838 h 1231838"/>
                              <a:gd name="connsiteX3" fmla="*/ 0 w 3608886"/>
                              <a:gd name="connsiteY3" fmla="*/ 1210995 h 123183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608886" h="1231838">
                                <a:moveTo>
                                  <a:pt x="0" y="1210995"/>
                                </a:moveTo>
                                <a:lnTo>
                                  <a:pt x="1229758" y="0"/>
                                </a:lnTo>
                                <a:lnTo>
                                  <a:pt x="3608886" y="1231838"/>
                                </a:lnTo>
                                <a:lnTo>
                                  <a:pt x="0" y="1210995"/>
                                </a:lnTo>
                                <a:close/>
                              </a:path>
                            </a:pathLst>
                          </a:custGeom>
                          <a:pattFill prst="wdUpDiag">
                            <a:fgClr>
                              <a:schemeClr val="bg2"/>
                            </a:fgClr>
                            <a:bgClr>
                              <a:schemeClr val="bg1"/>
                            </a:bgClr>
                          </a:patt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Isosceles Triangle 4"/>
                        <wps:cNvSpPr/>
                        <wps:spPr>
                          <a:xfrm rot="1800000">
                            <a:off x="6109034" y="0"/>
                            <a:ext cx="1685290" cy="1524635"/>
                          </a:xfrm>
                          <a:custGeom>
                            <a:avLst/>
                            <a:gdLst>
                              <a:gd name="connsiteX0" fmla="*/ 0 w 838200"/>
                              <a:gd name="connsiteY0" fmla="*/ 483228 h 483228"/>
                              <a:gd name="connsiteX1" fmla="*/ 419100 w 838200"/>
                              <a:gd name="connsiteY1" fmla="*/ 0 h 483228"/>
                              <a:gd name="connsiteX2" fmla="*/ 838200 w 838200"/>
                              <a:gd name="connsiteY2" fmla="*/ 483228 h 483228"/>
                              <a:gd name="connsiteX3" fmla="*/ 0 w 838200"/>
                              <a:gd name="connsiteY3" fmla="*/ 483228 h 483228"/>
                              <a:gd name="connsiteX0" fmla="*/ 0 w 838200"/>
                              <a:gd name="connsiteY0" fmla="*/ 983608 h 983608"/>
                              <a:gd name="connsiteX1" fmla="*/ 295183 w 838200"/>
                              <a:gd name="connsiteY1" fmla="*/ 0 h 983608"/>
                              <a:gd name="connsiteX2" fmla="*/ 838200 w 838200"/>
                              <a:gd name="connsiteY2" fmla="*/ 983608 h 983608"/>
                              <a:gd name="connsiteX3" fmla="*/ 0 w 838200"/>
                              <a:gd name="connsiteY3" fmla="*/ 983608 h 983608"/>
                              <a:gd name="connsiteX0" fmla="*/ 0 w 647792"/>
                              <a:gd name="connsiteY0" fmla="*/ 1027656 h 1027656"/>
                              <a:gd name="connsiteX1" fmla="*/ 104775 w 647792"/>
                              <a:gd name="connsiteY1" fmla="*/ 0 h 1027656"/>
                              <a:gd name="connsiteX2" fmla="*/ 647792 w 647792"/>
                              <a:gd name="connsiteY2" fmla="*/ 983608 h 1027656"/>
                              <a:gd name="connsiteX3" fmla="*/ 0 w 647792"/>
                              <a:gd name="connsiteY3" fmla="*/ 1027656 h 1027656"/>
                              <a:gd name="connsiteX0" fmla="*/ 0 w 716335"/>
                              <a:gd name="connsiteY0" fmla="*/ 1023235 h 1023235"/>
                              <a:gd name="connsiteX1" fmla="*/ 173318 w 716335"/>
                              <a:gd name="connsiteY1" fmla="*/ 0 h 1023235"/>
                              <a:gd name="connsiteX2" fmla="*/ 716335 w 716335"/>
                              <a:gd name="connsiteY2" fmla="*/ 983608 h 1023235"/>
                              <a:gd name="connsiteX3" fmla="*/ 0 w 716335"/>
                              <a:gd name="connsiteY3" fmla="*/ 1023235 h 1023235"/>
                              <a:gd name="connsiteX0" fmla="*/ 0 w 1167344"/>
                              <a:gd name="connsiteY0" fmla="*/ 1000346 h 1000346"/>
                              <a:gd name="connsiteX1" fmla="*/ 624327 w 1167344"/>
                              <a:gd name="connsiteY1" fmla="*/ 0 h 1000346"/>
                              <a:gd name="connsiteX2" fmla="*/ 1167344 w 1167344"/>
                              <a:gd name="connsiteY2" fmla="*/ 983608 h 1000346"/>
                              <a:gd name="connsiteX3" fmla="*/ 0 w 1167344"/>
                              <a:gd name="connsiteY3" fmla="*/ 1000346 h 1000346"/>
                              <a:gd name="connsiteX0" fmla="*/ 0 w 1167344"/>
                              <a:gd name="connsiteY0" fmla="*/ 1056059 h 1056059"/>
                              <a:gd name="connsiteX1" fmla="*/ 587010 w 1167344"/>
                              <a:gd name="connsiteY1" fmla="*/ 0 h 1056059"/>
                              <a:gd name="connsiteX2" fmla="*/ 1167344 w 1167344"/>
                              <a:gd name="connsiteY2" fmla="*/ 1039321 h 1056059"/>
                              <a:gd name="connsiteX3" fmla="*/ 0 w 1167344"/>
                              <a:gd name="connsiteY3" fmla="*/ 1056059 h 105605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167344" h="1056059">
                                <a:moveTo>
                                  <a:pt x="0" y="1056059"/>
                                </a:moveTo>
                                <a:lnTo>
                                  <a:pt x="587010" y="0"/>
                                </a:lnTo>
                                <a:lnTo>
                                  <a:pt x="1167344" y="1039321"/>
                                </a:lnTo>
                                <a:lnTo>
                                  <a:pt x="0" y="10560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94BA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-16358770" y="97147"/>
                            <a:ext cx="19326206" cy="217807"/>
                          </a:xfrm>
                          <a:prstGeom prst="rect">
                            <a:avLst/>
                          </a:prstGeom>
                          <a:solidFill>
                            <a:srgbClr val="3494BA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738F8CD" id="Group 27" o:spid="_x0000_s1026" style="position:absolute;margin-left:-84.95pt;margin-top:-21.05pt;width:579.45pt;height:43.85pt;flip:y;z-index:-251654144;mso-width-relative:margin;mso-height-relative:margin" coordorigin="-163587" coordsize="241530,183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">
              <v:shape id="Isosceles Triangle 3" o:spid="_x0000_s1027" style="position:absolute;left:58412;top:9689;width:8941;height:8617;rotation:180;visibility:visible;mso-wrap-style:square;v-text-anchor:middle" coordsize="3387780,7890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" path="m3387780,789074l,320802,3342346,r45434,789074xe" fillcolor="#276f8b" stroked="f" strokeweight="1pt">
                <v:stroke joinstyle="miter"/>
                <v:path arrowok="t" o:connecttype="custom" o:connectlocs="894080,861695;0,350326;882089,0;894080,861695" o:connectangles="0,0,0,0"/>
              </v:shape>
              <v:group id="Group 29" o:spid="_x0000_s1028" style="position:absolute;left:-163587;width:241530;height:18297" coordorigin="-163587" coordsize="241530,18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<v:shape id="Isosceles Triangle 3" o:spid="_x0000_s1029" style="position:absolute;left:24785;top:962;width:48536;height:17335;rotation:180;visibility:visible;mso-wrap-style:square;v-text-anchor:middle" coordsize="3359908,1200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" path="m,1190625l1021521,,3359908,1200150,,1190625xe" fillcolor="#3494ba" stroked="f" strokeweight="1pt">
                  <v:stroke joinstyle="miter"/>
                  <v:path arrowok="t" o:connecttype="custom" o:connectlocs="0,1719696;1475669,0;4853656,1733454;0,1719696" o:connectangles="0,0,0,0"/>
                </v:shape>
                <v:shape id="Isosceles Triangle 3" o:spid="_x0000_s1030" style="position:absolute;left:29597;top:721;width:43876;height:14973;rotation:180;visibility:visible;mso-wrap-style:square;v-text-anchor:middle" coordsize="3608886,1231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" path="m,1210995l1229758,,3608886,1231838,,1210995xe" fillcolor="#eeece1 [3214]" stroked="f" strokeweight="2pt">
                  <v:fill r:id="rId2" o:title="" color2="white [3212]" type="pattern"/>
                  <v:path arrowok="t" o:connecttype="custom" o:connectlocs="0,1471913;1495109,0;4387593,1497247;0,1471913" o:connectangles="0,0,0,0"/>
                </v:shape>
                <v:shape id="Isosceles Triangle 4" o:spid="_x0000_s1031" style="position:absolute;left:61090;width:16853;height:15246;rotation:30;visibility:visible;mso-wrap-style:square;v-text-anchor:middle" coordsize="1167344,105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" path="m,1056059l587010,r580334,1039321l,1056059xe" fillcolor="#3494ba" stroked="f" strokeweight="1pt">
                  <v:stroke joinstyle="miter"/>
                  <v:path arrowok="t" o:connecttype="custom" o:connectlocs="0,1524635;847464,0;1685290,1500470;0,1524635" o:connectangles="0,0,0,0"/>
                </v:shape>
                <v:rect id="Rectangle 34" o:spid="_x0000_s1032" style="position:absolute;left:-163587;top:971;width:193261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" fillcolor="#3494ba" stroked="f" strokeweight="1pt"/>
              </v:group>
              <w10:wrap type="tight"/>
            </v:group>
          </w:pict>
        </mc:Fallback>
      </mc:AlternateContent>
    </w:r>
    <w:proofErr w:type="spellStart"/>
    <w:r w:rsidR="006E436A">
      <w:rPr>
        <w:i/>
        <w:color w:val="17365D" w:themeColor="text2" w:themeShade="BF"/>
        <w:lang w:eastAsia="ar-SA" w:bidi="ar-SA"/>
      </w:rPr>
      <w:t>P</w:t>
    </w:r>
    <w:r w:rsidR="006E436A" w:rsidRPr="00E77C29">
      <w:rPr>
        <w:i/>
        <w:color w:val="17365D" w:themeColor="text2" w:themeShade="BF"/>
        <w:lang w:eastAsia="ar-SA" w:bidi="ar-SA"/>
      </w:rPr>
      <w:t>hần</w:t>
    </w:r>
    <w:proofErr w:type="spellEnd"/>
    <w:r w:rsidR="006E436A" w:rsidRPr="00E77C29">
      <w:rPr>
        <w:i/>
        <w:color w:val="17365D" w:themeColor="text2" w:themeShade="BF"/>
        <w:lang w:eastAsia="ar-SA" w:bidi="ar-SA"/>
      </w:rPr>
      <w:t xml:space="preserve"> </w:t>
    </w:r>
    <w:proofErr w:type="spellStart"/>
    <w:r w:rsidR="006E436A" w:rsidRPr="00E77C29">
      <w:rPr>
        <w:i/>
        <w:color w:val="17365D" w:themeColor="text2" w:themeShade="BF"/>
        <w:lang w:eastAsia="ar-SA" w:bidi="ar-SA"/>
      </w:rPr>
      <w:t>mềm</w:t>
    </w:r>
    <w:proofErr w:type="spellEnd"/>
    <w:r w:rsidR="006E436A">
      <w:rPr>
        <w:i/>
        <w:color w:val="17365D" w:themeColor="text2" w:themeShade="BF"/>
        <w:lang w:eastAsia="ar-SA" w:bidi="ar-SA"/>
      </w:rPr>
      <w:tab/>
    </w:r>
    <w:r w:rsidR="006E436A" w:rsidRPr="00E77C29">
      <w:rPr>
        <w:i/>
        <w:color w:val="17365D" w:themeColor="text2" w:themeShade="BF"/>
        <w:lang w:eastAsia="ar-SA" w:bidi="ar-SA"/>
      </w:rPr>
      <w:fldChar w:fldCharType="begin"/>
    </w:r>
    <w:r w:rsidR="006E436A" w:rsidRPr="00E77C29">
      <w:rPr>
        <w:i/>
        <w:color w:val="17365D" w:themeColor="text2" w:themeShade="BF"/>
        <w:lang w:eastAsia="ar-SA" w:bidi="ar-SA"/>
      </w:rPr>
      <w:instrText xml:space="preserve"> TITLE   \* MERGEFORMAT </w:instrText>
    </w:r>
    <w:r w:rsidR="006E436A" w:rsidRPr="00E77C29">
      <w:rPr>
        <w:i/>
        <w:color w:val="17365D" w:themeColor="text2" w:themeShade="BF"/>
        <w:lang w:eastAsia="ar-SA" w:bidi="ar-SA"/>
      </w:rPr>
      <w:fldChar w:fldCharType="end"/>
    </w:r>
    <w:r w:rsidR="006E436A" w:rsidRPr="00E77C29">
      <w:rPr>
        <w:i/>
        <w:color w:val="17365D" w:themeColor="text2" w:themeShade="BF"/>
        <w:lang w:eastAsia="ar-SA" w:bidi="ar-SA"/>
      </w:rPr>
      <w:fldChar w:fldCharType="begin"/>
    </w:r>
    <w:r w:rsidR="006E436A" w:rsidRPr="00E77C29">
      <w:rPr>
        <w:i/>
        <w:color w:val="17365D" w:themeColor="text2" w:themeShade="BF"/>
        <w:lang w:eastAsia="ar-SA" w:bidi="ar-SA"/>
      </w:rPr>
      <w:instrText xml:space="preserve"> SUBJECT   \* MERGEFORMAT </w:instrText>
    </w:r>
    <w:r w:rsidR="006E436A" w:rsidRPr="00E77C29">
      <w:rPr>
        <w:i/>
        <w:color w:val="17365D" w:themeColor="text2" w:themeShade="BF"/>
        <w:lang w:eastAsia="ar-SA" w:bidi="ar-SA"/>
      </w:rPr>
      <w:fldChar w:fldCharType="separate"/>
    </w:r>
    <w:proofErr w:type="spellStart"/>
    <w:r w:rsidR="00E33F4D">
      <w:rPr>
        <w:i/>
        <w:color w:val="17365D" w:themeColor="text2" w:themeShade="BF"/>
        <w:lang w:eastAsia="ar-SA" w:bidi="ar-SA"/>
      </w:rPr>
      <w:t>Hướng</w:t>
    </w:r>
    <w:proofErr w:type="spellEnd"/>
    <w:r w:rsidR="00E33F4D">
      <w:rPr>
        <w:i/>
        <w:color w:val="17365D" w:themeColor="text2" w:themeShade="BF"/>
        <w:lang w:eastAsia="ar-SA" w:bidi="ar-SA"/>
      </w:rPr>
      <w:t xml:space="preserve"> </w:t>
    </w:r>
    <w:proofErr w:type="spellStart"/>
    <w:r w:rsidR="00E33F4D">
      <w:rPr>
        <w:i/>
        <w:color w:val="17365D" w:themeColor="text2" w:themeShade="BF"/>
        <w:lang w:eastAsia="ar-SA" w:bidi="ar-SA"/>
      </w:rPr>
      <w:t>dẫn</w:t>
    </w:r>
    <w:proofErr w:type="spellEnd"/>
    <w:r w:rsidR="00E33F4D">
      <w:rPr>
        <w:i/>
        <w:color w:val="17365D" w:themeColor="text2" w:themeShade="BF"/>
        <w:lang w:eastAsia="ar-SA" w:bidi="ar-SA"/>
      </w:rPr>
      <w:t xml:space="preserve"> </w:t>
    </w:r>
    <w:proofErr w:type="spellStart"/>
    <w:r w:rsidR="00E33F4D">
      <w:rPr>
        <w:i/>
        <w:color w:val="17365D" w:themeColor="text2" w:themeShade="BF"/>
        <w:lang w:eastAsia="ar-SA" w:bidi="ar-SA"/>
      </w:rPr>
      <w:t>cấu</w:t>
    </w:r>
    <w:proofErr w:type="spellEnd"/>
    <w:r w:rsidR="00E33F4D">
      <w:rPr>
        <w:i/>
        <w:color w:val="17365D" w:themeColor="text2" w:themeShade="BF"/>
        <w:lang w:eastAsia="ar-SA" w:bidi="ar-SA"/>
      </w:rPr>
      <w:t xml:space="preserve"> </w:t>
    </w:r>
    <w:proofErr w:type="spellStart"/>
    <w:r w:rsidR="00E33F4D">
      <w:rPr>
        <w:i/>
        <w:color w:val="17365D" w:themeColor="text2" w:themeShade="BF"/>
        <w:lang w:eastAsia="ar-SA" w:bidi="ar-SA"/>
      </w:rPr>
      <w:t>hình</w:t>
    </w:r>
    <w:proofErr w:type="spellEnd"/>
    <w:r w:rsidR="00E33F4D">
      <w:rPr>
        <w:i/>
        <w:color w:val="17365D" w:themeColor="text2" w:themeShade="BF"/>
        <w:lang w:eastAsia="ar-SA" w:bidi="ar-SA"/>
      </w:rPr>
      <w:t xml:space="preserve"> </w:t>
    </w:r>
    <w:proofErr w:type="spellStart"/>
    <w:r w:rsidR="00E33F4D">
      <w:rPr>
        <w:i/>
        <w:color w:val="17365D" w:themeColor="text2" w:themeShade="BF"/>
        <w:lang w:eastAsia="ar-SA" w:bidi="ar-SA"/>
      </w:rPr>
      <w:t>hệ</w:t>
    </w:r>
    <w:proofErr w:type="spellEnd"/>
    <w:r w:rsidR="00E33F4D">
      <w:rPr>
        <w:i/>
        <w:color w:val="17365D" w:themeColor="text2" w:themeShade="BF"/>
        <w:lang w:eastAsia="ar-SA" w:bidi="ar-SA"/>
      </w:rPr>
      <w:t xml:space="preserve"> thống</w:t>
    </w:r>
    <w:r w:rsidR="006E436A" w:rsidRPr="00E77C29">
      <w:rPr>
        <w:i/>
        <w:color w:val="17365D" w:themeColor="text2" w:themeShade="BF"/>
        <w:lang w:eastAsia="ar-SA" w:bidi="ar-SA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9FC202" w14:textId="77777777" w:rsidR="006E436A" w:rsidRDefault="006E436A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0B1809" w14:textId="77777777" w:rsidR="006E436A" w:rsidRDefault="006E436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14" type="#_x0000_t75" alt="Shape&#10;&#10;Description automatically generated" style="width:15.05pt;height:15.05pt;visibility:visible;mso-wrap-style:square" o:bullet="t">
        <v:imagedata r:id="rId1" o:title="Shape&#10;&#10;Description automatically generated"/>
      </v:shape>
    </w:pict>
  </w:numPicBullet>
  <w:numPicBullet w:numPicBulletId="1">
    <w:pict>
      <v:shape id="_x0000_i1115" type="#_x0000_t75" alt="Home" style="width:13.75pt;height:13.15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" o:bullet="t">
        <v:imagedata r:id="rId2" o:title="" croptop="-2632f" cropbottom="-1842f"/>
      </v:shape>
    </w:pict>
  </w:numPicBullet>
  <w:abstractNum w:abstractNumId="0" w15:restartNumberingAfterBreak="0">
    <w:nsid w:val="FFFFFF89"/>
    <w:multiLevelType w:val="singleLevel"/>
    <w:tmpl w:val="4CBAC9D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000001"/>
    <w:multiLevelType w:val="multilevel"/>
    <w:tmpl w:val="AC12CE28"/>
    <w:lvl w:ilvl="0">
      <w:start w:val="1"/>
      <w:numFmt w:val="decimal"/>
      <w:pStyle w:val="Heading1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00000002"/>
    <w:multiLevelType w:val="single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3" w15:restartNumberingAfterBreak="0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4" w15:restartNumberingAfterBreak="0">
    <w:nsid w:val="00000005"/>
    <w:multiLevelType w:val="singleLevel"/>
    <w:tmpl w:val="00000005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5" w15:restartNumberingAfterBreak="0">
    <w:nsid w:val="00000006"/>
    <w:multiLevelType w:val="singleLevel"/>
    <w:tmpl w:val="00000006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6" w15:restartNumberingAfterBreak="0">
    <w:nsid w:val="00000007"/>
    <w:multiLevelType w:val="single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00000008"/>
    <w:multiLevelType w:val="single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8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9" w15:restartNumberingAfterBreak="0">
    <w:nsid w:val="0000000A"/>
    <w:multiLevelType w:val="singleLevel"/>
    <w:tmpl w:val="0000000A"/>
    <w:name w:val="WW8Num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0" w15:restartNumberingAfterBreak="0">
    <w:nsid w:val="0000000B"/>
    <w:multiLevelType w:val="singleLevel"/>
    <w:tmpl w:val="0000000B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IE"/>
      </w:rPr>
    </w:lvl>
  </w:abstractNum>
  <w:abstractNum w:abstractNumId="11" w15:restartNumberingAfterBreak="0">
    <w:nsid w:val="0000000C"/>
    <w:multiLevelType w:val="singleLevel"/>
    <w:tmpl w:val="0000000C"/>
    <w:name w:val="WW8Num1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12" w15:restartNumberingAfterBreak="0">
    <w:nsid w:val="0000000D"/>
    <w:multiLevelType w:val="singleLevel"/>
    <w:tmpl w:val="0000000D"/>
    <w:name w:val="WW8Num14"/>
    <w:lvl w:ilvl="0">
      <w:start w:val="1"/>
      <w:numFmt w:val="decimal"/>
      <w:lvlText w:val="%1."/>
      <w:lvlJc w:val="left"/>
      <w:pPr>
        <w:tabs>
          <w:tab w:val="num" w:pos="800"/>
        </w:tabs>
        <w:ind w:left="800" w:hanging="360"/>
      </w:pPr>
    </w:lvl>
  </w:abstractNum>
  <w:abstractNum w:abstractNumId="13" w15:restartNumberingAfterBreak="0">
    <w:nsid w:val="0000000E"/>
    <w:multiLevelType w:val="multilevel"/>
    <w:tmpl w:val="0000000E"/>
    <w:name w:val="WW8Num1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4" w15:restartNumberingAfterBreak="0">
    <w:nsid w:val="0000000F"/>
    <w:multiLevelType w:val="singleLevel"/>
    <w:tmpl w:val="0000000F"/>
    <w:name w:val="WW8Num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5" w15:restartNumberingAfterBreak="0">
    <w:nsid w:val="00000010"/>
    <w:multiLevelType w:val="multilevel"/>
    <w:tmpl w:val="00000010"/>
    <w:name w:val="WW8Num1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6" w15:restartNumberingAfterBreak="0">
    <w:nsid w:val="00000012"/>
    <w:multiLevelType w:val="singleLevel"/>
    <w:tmpl w:val="00000012"/>
    <w:name w:val="WW8Num22"/>
    <w:lvl w:ilvl="0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</w:lvl>
  </w:abstractNum>
  <w:abstractNum w:abstractNumId="17" w15:restartNumberingAfterBreak="0">
    <w:nsid w:val="017A5ED1"/>
    <w:multiLevelType w:val="hybridMultilevel"/>
    <w:tmpl w:val="86DC35E4"/>
    <w:lvl w:ilvl="0" w:tplc="F9860E3C">
      <w:start w:val="1"/>
      <w:numFmt w:val="bullet"/>
      <w:lvlText w:val="-"/>
      <w:lvlJc w:val="left"/>
      <w:pPr>
        <w:ind w:left="420" w:hanging="360"/>
      </w:pPr>
      <w:rPr>
        <w:rFonts w:ascii="Times New Roman" w:eastAsia="Times New Roman" w:hAnsi="Times New Roman" w:cs="Times New Roman" w:hint="default"/>
        <w:color w:val="000000"/>
        <w:sz w:val="22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8" w15:restartNumberingAfterBreak="0">
    <w:nsid w:val="06761FE6"/>
    <w:multiLevelType w:val="hybridMultilevel"/>
    <w:tmpl w:val="051655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07853754"/>
    <w:multiLevelType w:val="hybridMultilevel"/>
    <w:tmpl w:val="B3E2879E"/>
    <w:lvl w:ilvl="0" w:tplc="00006AB8">
      <w:start w:val="1"/>
      <w:numFmt w:val="decimal"/>
      <w:lvlText w:val="Bước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0A657962"/>
    <w:multiLevelType w:val="hybridMultilevel"/>
    <w:tmpl w:val="6018D5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1FB6FF2"/>
    <w:multiLevelType w:val="hybridMultilevel"/>
    <w:tmpl w:val="FBD81C78"/>
    <w:lvl w:ilvl="0" w:tplc="00006AB8">
      <w:start w:val="1"/>
      <w:numFmt w:val="decimal"/>
      <w:lvlText w:val="Bước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48E3E34"/>
    <w:multiLevelType w:val="hybridMultilevel"/>
    <w:tmpl w:val="E6C0F84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237C0E30"/>
    <w:multiLevelType w:val="hybridMultilevel"/>
    <w:tmpl w:val="2A1E15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634406C"/>
    <w:multiLevelType w:val="hybridMultilevel"/>
    <w:tmpl w:val="048E1E1A"/>
    <w:lvl w:ilvl="0" w:tplc="12F6D2A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5" w15:restartNumberingAfterBreak="0">
    <w:nsid w:val="27800B34"/>
    <w:multiLevelType w:val="hybridMultilevel"/>
    <w:tmpl w:val="88C46374"/>
    <w:lvl w:ilvl="0" w:tplc="00006AB8">
      <w:start w:val="1"/>
      <w:numFmt w:val="decimal"/>
      <w:lvlText w:val="Bước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9265087"/>
    <w:multiLevelType w:val="hybridMultilevel"/>
    <w:tmpl w:val="345E51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B830C57"/>
    <w:multiLevelType w:val="hybridMultilevel"/>
    <w:tmpl w:val="2A1E15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CAF5E29"/>
    <w:multiLevelType w:val="hybridMultilevel"/>
    <w:tmpl w:val="7C96ED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E193BD3"/>
    <w:multiLevelType w:val="hybridMultilevel"/>
    <w:tmpl w:val="89784108"/>
    <w:lvl w:ilvl="0" w:tplc="00006AB8">
      <w:start w:val="1"/>
      <w:numFmt w:val="decimal"/>
      <w:lvlText w:val="Bước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FB44B07"/>
    <w:multiLevelType w:val="hybridMultilevel"/>
    <w:tmpl w:val="08749C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4E44F20"/>
    <w:multiLevelType w:val="hybridMultilevel"/>
    <w:tmpl w:val="3DF64FCC"/>
    <w:lvl w:ilvl="0" w:tplc="00006AB8">
      <w:start w:val="1"/>
      <w:numFmt w:val="decimal"/>
      <w:lvlText w:val="Bước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DFE084F"/>
    <w:multiLevelType w:val="hybridMultilevel"/>
    <w:tmpl w:val="7B7E25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01A5C27"/>
    <w:multiLevelType w:val="hybridMultilevel"/>
    <w:tmpl w:val="F7E81F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02B6AD1"/>
    <w:multiLevelType w:val="hybridMultilevel"/>
    <w:tmpl w:val="A32A12D8"/>
    <w:lvl w:ilvl="0" w:tplc="00006AB8">
      <w:start w:val="1"/>
      <w:numFmt w:val="decimal"/>
      <w:lvlText w:val="Bước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7EC5A53"/>
    <w:multiLevelType w:val="hybridMultilevel"/>
    <w:tmpl w:val="88C46374"/>
    <w:lvl w:ilvl="0" w:tplc="00006AB8">
      <w:start w:val="1"/>
      <w:numFmt w:val="decimal"/>
      <w:lvlText w:val="Bước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8610333"/>
    <w:multiLevelType w:val="hybridMultilevel"/>
    <w:tmpl w:val="08749C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0190949"/>
    <w:multiLevelType w:val="hybridMultilevel"/>
    <w:tmpl w:val="EBC0D7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2A67F5C"/>
    <w:multiLevelType w:val="hybridMultilevel"/>
    <w:tmpl w:val="C8F05B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2AE3702"/>
    <w:multiLevelType w:val="hybridMultilevel"/>
    <w:tmpl w:val="A32A12D8"/>
    <w:lvl w:ilvl="0" w:tplc="00006AB8">
      <w:start w:val="1"/>
      <w:numFmt w:val="decimal"/>
      <w:lvlText w:val="Bước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4E65619"/>
    <w:multiLevelType w:val="hybridMultilevel"/>
    <w:tmpl w:val="97B695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69A1483"/>
    <w:multiLevelType w:val="hybridMultilevel"/>
    <w:tmpl w:val="7B7E25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6CA4221"/>
    <w:multiLevelType w:val="hybridMultilevel"/>
    <w:tmpl w:val="DF30E9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B48A8828">
      <w:numFmt w:val="bullet"/>
      <w:lvlText w:val="-"/>
      <w:lvlJc w:val="left"/>
      <w:pPr>
        <w:ind w:left="2880" w:hanging="360"/>
      </w:pPr>
      <w:rPr>
        <w:rFonts w:ascii="Tahoma" w:eastAsia="MS Mincho" w:hAnsi="Tahoma" w:cs="Tahoma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87667E7"/>
    <w:multiLevelType w:val="hybridMultilevel"/>
    <w:tmpl w:val="88C46374"/>
    <w:lvl w:ilvl="0" w:tplc="00006AB8">
      <w:start w:val="1"/>
      <w:numFmt w:val="decimal"/>
      <w:lvlText w:val="Bước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EB21611"/>
    <w:multiLevelType w:val="hybridMultilevel"/>
    <w:tmpl w:val="A32A12D8"/>
    <w:lvl w:ilvl="0" w:tplc="00006AB8">
      <w:start w:val="1"/>
      <w:numFmt w:val="decimal"/>
      <w:lvlText w:val="Bước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57E5D71"/>
    <w:multiLevelType w:val="multilevel"/>
    <w:tmpl w:val="4470CA9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432" w:hanging="288"/>
      </w:pPr>
      <w:rPr>
        <w:rFonts w:ascii="Symbol" w:hAnsi="Symbol" w:hint="default"/>
        <w:color w:val="365F91" w:themeColor="accent1" w:themeShade="BF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365F91" w:themeColor="accent1" w:themeShade="BF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365F91" w:themeColor="accent1" w:themeShade="BF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365F91" w:themeColor="accent1" w:themeShade="BF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  <w:color w:val="365F91" w:themeColor="accent1" w:themeShade="BF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  <w:color w:val="365F91" w:themeColor="accent1" w:themeShade="BF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  <w:color w:val="365F91" w:themeColor="accent1" w:themeShade="BF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  <w:color w:val="365F91" w:themeColor="accent1" w:themeShade="BF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  <w:color w:val="365F91" w:themeColor="accent1" w:themeShade="BF"/>
      </w:rPr>
    </w:lvl>
  </w:abstractNum>
  <w:abstractNum w:abstractNumId="46" w15:restartNumberingAfterBreak="0">
    <w:nsid w:val="69A2419B"/>
    <w:multiLevelType w:val="hybridMultilevel"/>
    <w:tmpl w:val="20EC4AB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C09668E"/>
    <w:multiLevelType w:val="hybridMultilevel"/>
    <w:tmpl w:val="3E20B2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C7B7405"/>
    <w:multiLevelType w:val="hybridMultilevel"/>
    <w:tmpl w:val="8422A3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CEA1C2C"/>
    <w:multiLevelType w:val="hybridMultilevel"/>
    <w:tmpl w:val="345E51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0C57568"/>
    <w:multiLevelType w:val="hybridMultilevel"/>
    <w:tmpl w:val="416E91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3111DBA"/>
    <w:multiLevelType w:val="hybridMultilevel"/>
    <w:tmpl w:val="B0D69A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5951EB9"/>
    <w:multiLevelType w:val="hybridMultilevel"/>
    <w:tmpl w:val="B48C0F06"/>
    <w:lvl w:ilvl="0" w:tplc="00006AB8">
      <w:start w:val="1"/>
      <w:numFmt w:val="decimal"/>
      <w:lvlText w:val="Bước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67125A3"/>
    <w:multiLevelType w:val="hybridMultilevel"/>
    <w:tmpl w:val="9B184D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81938CC"/>
    <w:multiLevelType w:val="hybridMultilevel"/>
    <w:tmpl w:val="3012AF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9270EEC"/>
    <w:multiLevelType w:val="hybridMultilevel"/>
    <w:tmpl w:val="ED22F9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5"/>
  </w:num>
  <w:num w:numId="3">
    <w:abstractNumId w:val="43"/>
  </w:num>
  <w:num w:numId="4">
    <w:abstractNumId w:val="47"/>
  </w:num>
  <w:num w:numId="5">
    <w:abstractNumId w:val="40"/>
  </w:num>
  <w:num w:numId="6">
    <w:abstractNumId w:val="21"/>
  </w:num>
  <w:num w:numId="7">
    <w:abstractNumId w:val="54"/>
  </w:num>
  <w:num w:numId="8">
    <w:abstractNumId w:val="20"/>
  </w:num>
  <w:num w:numId="9">
    <w:abstractNumId w:val="42"/>
  </w:num>
  <w:num w:numId="10">
    <w:abstractNumId w:val="31"/>
  </w:num>
  <w:num w:numId="11">
    <w:abstractNumId w:val="22"/>
  </w:num>
  <w:num w:numId="12">
    <w:abstractNumId w:val="18"/>
  </w:num>
  <w:num w:numId="13">
    <w:abstractNumId w:val="38"/>
  </w:num>
  <w:num w:numId="14">
    <w:abstractNumId w:val="27"/>
  </w:num>
  <w:num w:numId="15">
    <w:abstractNumId w:val="52"/>
  </w:num>
  <w:num w:numId="16">
    <w:abstractNumId w:val="25"/>
  </w:num>
  <w:num w:numId="17">
    <w:abstractNumId w:val="23"/>
  </w:num>
  <w:num w:numId="18">
    <w:abstractNumId w:val="49"/>
  </w:num>
  <w:num w:numId="19">
    <w:abstractNumId w:val="28"/>
  </w:num>
  <w:num w:numId="20">
    <w:abstractNumId w:val="46"/>
  </w:num>
  <w:num w:numId="21">
    <w:abstractNumId w:val="17"/>
  </w:num>
  <w:num w:numId="22">
    <w:abstractNumId w:val="1"/>
  </w:num>
  <w:num w:numId="23">
    <w:abstractNumId w:val="51"/>
  </w:num>
  <w:num w:numId="24">
    <w:abstractNumId w:val="36"/>
  </w:num>
  <w:num w:numId="25">
    <w:abstractNumId w:val="26"/>
  </w:num>
  <w:num w:numId="26">
    <w:abstractNumId w:val="30"/>
  </w:num>
  <w:num w:numId="27">
    <w:abstractNumId w:val="53"/>
  </w:num>
  <w:num w:numId="28">
    <w:abstractNumId w:val="24"/>
  </w:num>
  <w:num w:numId="29">
    <w:abstractNumId w:val="32"/>
  </w:num>
  <w:num w:numId="30">
    <w:abstractNumId w:val="50"/>
  </w:num>
  <w:num w:numId="31">
    <w:abstractNumId w:val="41"/>
  </w:num>
  <w:num w:numId="32">
    <w:abstractNumId w:val="33"/>
  </w:num>
  <w:num w:numId="33">
    <w:abstractNumId w:val="35"/>
  </w:num>
  <w:num w:numId="34">
    <w:abstractNumId w:val="39"/>
  </w:num>
  <w:num w:numId="35">
    <w:abstractNumId w:val="29"/>
  </w:num>
  <w:num w:numId="36">
    <w:abstractNumId w:val="19"/>
  </w:num>
  <w:num w:numId="37">
    <w:abstractNumId w:val="34"/>
  </w:num>
  <w:num w:numId="38">
    <w:abstractNumId w:val="44"/>
  </w:num>
  <w:num w:numId="39">
    <w:abstractNumId w:val="0"/>
  </w:num>
  <w:num w:numId="40">
    <w:abstractNumId w:val="45"/>
  </w:num>
  <w:num w:numId="41">
    <w:abstractNumId w:val="37"/>
  </w:num>
  <w:num w:numId="42">
    <w:abstractNumId w:val="48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hideSpellingErrors/>
  <w:hideGrammatical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456D"/>
    <w:rsid w:val="000011BB"/>
    <w:rsid w:val="00001D7C"/>
    <w:rsid w:val="0000480C"/>
    <w:rsid w:val="000063C2"/>
    <w:rsid w:val="000077B8"/>
    <w:rsid w:val="00011B84"/>
    <w:rsid w:val="00011D15"/>
    <w:rsid w:val="0001730E"/>
    <w:rsid w:val="00020115"/>
    <w:rsid w:val="00020BF8"/>
    <w:rsid w:val="00026C87"/>
    <w:rsid w:val="00027B22"/>
    <w:rsid w:val="00030EB1"/>
    <w:rsid w:val="00032543"/>
    <w:rsid w:val="00033D8B"/>
    <w:rsid w:val="0003691C"/>
    <w:rsid w:val="000428CA"/>
    <w:rsid w:val="00044EE2"/>
    <w:rsid w:val="000465BE"/>
    <w:rsid w:val="00050CBF"/>
    <w:rsid w:val="00054E47"/>
    <w:rsid w:val="00054F0C"/>
    <w:rsid w:val="00063221"/>
    <w:rsid w:val="000633EC"/>
    <w:rsid w:val="00066F29"/>
    <w:rsid w:val="000705DC"/>
    <w:rsid w:val="000744AD"/>
    <w:rsid w:val="000805C1"/>
    <w:rsid w:val="00081ADE"/>
    <w:rsid w:val="000855D1"/>
    <w:rsid w:val="00091D37"/>
    <w:rsid w:val="00095542"/>
    <w:rsid w:val="00097E16"/>
    <w:rsid w:val="000A09A5"/>
    <w:rsid w:val="000A2C3E"/>
    <w:rsid w:val="000A3881"/>
    <w:rsid w:val="000A4065"/>
    <w:rsid w:val="000A4EB8"/>
    <w:rsid w:val="000A639E"/>
    <w:rsid w:val="000A6729"/>
    <w:rsid w:val="000C0ED1"/>
    <w:rsid w:val="000C1116"/>
    <w:rsid w:val="000C2E2B"/>
    <w:rsid w:val="000C4959"/>
    <w:rsid w:val="000C4B0B"/>
    <w:rsid w:val="000C515B"/>
    <w:rsid w:val="000D0B3F"/>
    <w:rsid w:val="000D487F"/>
    <w:rsid w:val="000D65BE"/>
    <w:rsid w:val="000E161A"/>
    <w:rsid w:val="000E34A3"/>
    <w:rsid w:val="000E7FA6"/>
    <w:rsid w:val="000F18EA"/>
    <w:rsid w:val="000F3F94"/>
    <w:rsid w:val="000F6BC7"/>
    <w:rsid w:val="000F785C"/>
    <w:rsid w:val="00100A68"/>
    <w:rsid w:val="00100EBA"/>
    <w:rsid w:val="0010127E"/>
    <w:rsid w:val="00101A71"/>
    <w:rsid w:val="001022FF"/>
    <w:rsid w:val="00103C0B"/>
    <w:rsid w:val="001045B7"/>
    <w:rsid w:val="0010634F"/>
    <w:rsid w:val="00107002"/>
    <w:rsid w:val="001073BC"/>
    <w:rsid w:val="001074E3"/>
    <w:rsid w:val="001103DE"/>
    <w:rsid w:val="001115C5"/>
    <w:rsid w:val="001115D0"/>
    <w:rsid w:val="00113883"/>
    <w:rsid w:val="001156B4"/>
    <w:rsid w:val="00116C10"/>
    <w:rsid w:val="00124DD7"/>
    <w:rsid w:val="00125AE5"/>
    <w:rsid w:val="00130FEA"/>
    <w:rsid w:val="001330EB"/>
    <w:rsid w:val="0013326D"/>
    <w:rsid w:val="00140157"/>
    <w:rsid w:val="001417E6"/>
    <w:rsid w:val="00141B15"/>
    <w:rsid w:val="00151478"/>
    <w:rsid w:val="00151675"/>
    <w:rsid w:val="00161FF6"/>
    <w:rsid w:val="001674DD"/>
    <w:rsid w:val="001706A0"/>
    <w:rsid w:val="00170971"/>
    <w:rsid w:val="0017102C"/>
    <w:rsid w:val="00174529"/>
    <w:rsid w:val="00175BC5"/>
    <w:rsid w:val="00180183"/>
    <w:rsid w:val="00191F37"/>
    <w:rsid w:val="00192437"/>
    <w:rsid w:val="0019592D"/>
    <w:rsid w:val="001A04B9"/>
    <w:rsid w:val="001A1FF1"/>
    <w:rsid w:val="001A71E4"/>
    <w:rsid w:val="001A777C"/>
    <w:rsid w:val="001A7B00"/>
    <w:rsid w:val="001B3ACB"/>
    <w:rsid w:val="001B7048"/>
    <w:rsid w:val="001C16A8"/>
    <w:rsid w:val="001D0D5E"/>
    <w:rsid w:val="001D0E15"/>
    <w:rsid w:val="001D0F85"/>
    <w:rsid w:val="001D3B5F"/>
    <w:rsid w:val="001D61A7"/>
    <w:rsid w:val="001E052D"/>
    <w:rsid w:val="001E09B7"/>
    <w:rsid w:val="001E1B83"/>
    <w:rsid w:val="001E7B31"/>
    <w:rsid w:val="001F04E8"/>
    <w:rsid w:val="001F20AA"/>
    <w:rsid w:val="001F489F"/>
    <w:rsid w:val="001F6140"/>
    <w:rsid w:val="001F6143"/>
    <w:rsid w:val="001F6716"/>
    <w:rsid w:val="00201E3C"/>
    <w:rsid w:val="00203A2E"/>
    <w:rsid w:val="00205D74"/>
    <w:rsid w:val="00216B0F"/>
    <w:rsid w:val="0022086A"/>
    <w:rsid w:val="00220FAA"/>
    <w:rsid w:val="00221AC0"/>
    <w:rsid w:val="00222F9F"/>
    <w:rsid w:val="00223F28"/>
    <w:rsid w:val="0022600D"/>
    <w:rsid w:val="00227C6E"/>
    <w:rsid w:val="002304A3"/>
    <w:rsid w:val="002331B0"/>
    <w:rsid w:val="002339E7"/>
    <w:rsid w:val="00234C1D"/>
    <w:rsid w:val="002402B9"/>
    <w:rsid w:val="00240BE2"/>
    <w:rsid w:val="00240F96"/>
    <w:rsid w:val="00244263"/>
    <w:rsid w:val="00244556"/>
    <w:rsid w:val="0025160B"/>
    <w:rsid w:val="00252DCE"/>
    <w:rsid w:val="002540ED"/>
    <w:rsid w:val="00255E85"/>
    <w:rsid w:val="00256EBF"/>
    <w:rsid w:val="0025703B"/>
    <w:rsid w:val="00257458"/>
    <w:rsid w:val="00265A0F"/>
    <w:rsid w:val="0027119C"/>
    <w:rsid w:val="0027238F"/>
    <w:rsid w:val="00274F9B"/>
    <w:rsid w:val="0027590A"/>
    <w:rsid w:val="00280184"/>
    <w:rsid w:val="00283AE8"/>
    <w:rsid w:val="00294F92"/>
    <w:rsid w:val="00294FE5"/>
    <w:rsid w:val="0029753F"/>
    <w:rsid w:val="00297AAA"/>
    <w:rsid w:val="002A00AB"/>
    <w:rsid w:val="002B16C3"/>
    <w:rsid w:val="002B22D9"/>
    <w:rsid w:val="002B25C0"/>
    <w:rsid w:val="002B2A6D"/>
    <w:rsid w:val="002B35EE"/>
    <w:rsid w:val="002B4D9A"/>
    <w:rsid w:val="002B6881"/>
    <w:rsid w:val="002B69EE"/>
    <w:rsid w:val="002B6CB3"/>
    <w:rsid w:val="002B77E4"/>
    <w:rsid w:val="002C0E22"/>
    <w:rsid w:val="002C3C23"/>
    <w:rsid w:val="002C656A"/>
    <w:rsid w:val="002C68FD"/>
    <w:rsid w:val="002C7775"/>
    <w:rsid w:val="002D07CA"/>
    <w:rsid w:val="002D0AD0"/>
    <w:rsid w:val="002D111B"/>
    <w:rsid w:val="002D2BB9"/>
    <w:rsid w:val="002D3937"/>
    <w:rsid w:val="002D400C"/>
    <w:rsid w:val="002D60CC"/>
    <w:rsid w:val="002D658D"/>
    <w:rsid w:val="002E0BF2"/>
    <w:rsid w:val="002E11E0"/>
    <w:rsid w:val="002E32A6"/>
    <w:rsid w:val="002E40B5"/>
    <w:rsid w:val="002E4B10"/>
    <w:rsid w:val="002F08C6"/>
    <w:rsid w:val="002F295C"/>
    <w:rsid w:val="002F34E6"/>
    <w:rsid w:val="002F48CB"/>
    <w:rsid w:val="002F5F42"/>
    <w:rsid w:val="002F5F61"/>
    <w:rsid w:val="002F6AB8"/>
    <w:rsid w:val="0030240A"/>
    <w:rsid w:val="00307EAA"/>
    <w:rsid w:val="003108E6"/>
    <w:rsid w:val="00311645"/>
    <w:rsid w:val="00312DEE"/>
    <w:rsid w:val="00314148"/>
    <w:rsid w:val="003157A5"/>
    <w:rsid w:val="00321C72"/>
    <w:rsid w:val="00323787"/>
    <w:rsid w:val="003245D6"/>
    <w:rsid w:val="00324E3D"/>
    <w:rsid w:val="003258A5"/>
    <w:rsid w:val="003266D8"/>
    <w:rsid w:val="003273A0"/>
    <w:rsid w:val="00332244"/>
    <w:rsid w:val="00335716"/>
    <w:rsid w:val="003358FC"/>
    <w:rsid w:val="00341172"/>
    <w:rsid w:val="003432F3"/>
    <w:rsid w:val="00343B69"/>
    <w:rsid w:val="0034479C"/>
    <w:rsid w:val="00345BEA"/>
    <w:rsid w:val="0034776F"/>
    <w:rsid w:val="00352285"/>
    <w:rsid w:val="00356257"/>
    <w:rsid w:val="003569B7"/>
    <w:rsid w:val="003574D5"/>
    <w:rsid w:val="003604BD"/>
    <w:rsid w:val="0036635F"/>
    <w:rsid w:val="00372858"/>
    <w:rsid w:val="003748EC"/>
    <w:rsid w:val="003752E0"/>
    <w:rsid w:val="0038105F"/>
    <w:rsid w:val="00382369"/>
    <w:rsid w:val="00384E4F"/>
    <w:rsid w:val="003851C1"/>
    <w:rsid w:val="003851CC"/>
    <w:rsid w:val="00385A65"/>
    <w:rsid w:val="00385C4B"/>
    <w:rsid w:val="0038643E"/>
    <w:rsid w:val="003917E6"/>
    <w:rsid w:val="00393ECF"/>
    <w:rsid w:val="0039657F"/>
    <w:rsid w:val="003A07F2"/>
    <w:rsid w:val="003A6C1A"/>
    <w:rsid w:val="003A78EA"/>
    <w:rsid w:val="003B1213"/>
    <w:rsid w:val="003B1D09"/>
    <w:rsid w:val="003B27D7"/>
    <w:rsid w:val="003B34F0"/>
    <w:rsid w:val="003B4CE6"/>
    <w:rsid w:val="003B6B8D"/>
    <w:rsid w:val="003C026C"/>
    <w:rsid w:val="003C05D3"/>
    <w:rsid w:val="003C4C8F"/>
    <w:rsid w:val="003C7422"/>
    <w:rsid w:val="003D1032"/>
    <w:rsid w:val="003D417B"/>
    <w:rsid w:val="003E022F"/>
    <w:rsid w:val="003E1AFB"/>
    <w:rsid w:val="003E27B5"/>
    <w:rsid w:val="003E575B"/>
    <w:rsid w:val="003E71F4"/>
    <w:rsid w:val="003F1E86"/>
    <w:rsid w:val="003F6B9E"/>
    <w:rsid w:val="00400952"/>
    <w:rsid w:val="00401B28"/>
    <w:rsid w:val="00402F6E"/>
    <w:rsid w:val="004052B6"/>
    <w:rsid w:val="00405F48"/>
    <w:rsid w:val="0040623D"/>
    <w:rsid w:val="00407494"/>
    <w:rsid w:val="00407AC0"/>
    <w:rsid w:val="00411497"/>
    <w:rsid w:val="00423B9A"/>
    <w:rsid w:val="00427BEE"/>
    <w:rsid w:val="00432A26"/>
    <w:rsid w:val="00434AEE"/>
    <w:rsid w:val="0044155F"/>
    <w:rsid w:val="004422CF"/>
    <w:rsid w:val="0044296C"/>
    <w:rsid w:val="004454EE"/>
    <w:rsid w:val="00445936"/>
    <w:rsid w:val="00456D7A"/>
    <w:rsid w:val="0045792D"/>
    <w:rsid w:val="0046550C"/>
    <w:rsid w:val="00465776"/>
    <w:rsid w:val="0047634D"/>
    <w:rsid w:val="00484ABD"/>
    <w:rsid w:val="0049365C"/>
    <w:rsid w:val="004938A3"/>
    <w:rsid w:val="004954BA"/>
    <w:rsid w:val="00495E5D"/>
    <w:rsid w:val="004A1280"/>
    <w:rsid w:val="004A1B61"/>
    <w:rsid w:val="004A26FD"/>
    <w:rsid w:val="004A422B"/>
    <w:rsid w:val="004A4234"/>
    <w:rsid w:val="004A4D71"/>
    <w:rsid w:val="004A61CF"/>
    <w:rsid w:val="004A6BD7"/>
    <w:rsid w:val="004A6C7A"/>
    <w:rsid w:val="004A7046"/>
    <w:rsid w:val="004A7F93"/>
    <w:rsid w:val="004B0D98"/>
    <w:rsid w:val="004B1258"/>
    <w:rsid w:val="004B3762"/>
    <w:rsid w:val="004B6C3C"/>
    <w:rsid w:val="004C059D"/>
    <w:rsid w:val="004C06C0"/>
    <w:rsid w:val="004C51B5"/>
    <w:rsid w:val="004D0D2D"/>
    <w:rsid w:val="004D36AD"/>
    <w:rsid w:val="004D572B"/>
    <w:rsid w:val="004D7309"/>
    <w:rsid w:val="004E3C1E"/>
    <w:rsid w:val="004E4171"/>
    <w:rsid w:val="004E525A"/>
    <w:rsid w:val="004E6DF7"/>
    <w:rsid w:val="004F0C06"/>
    <w:rsid w:val="004F23DA"/>
    <w:rsid w:val="004F343A"/>
    <w:rsid w:val="004F3E43"/>
    <w:rsid w:val="004F630F"/>
    <w:rsid w:val="004F6387"/>
    <w:rsid w:val="004F6F0C"/>
    <w:rsid w:val="005008A3"/>
    <w:rsid w:val="00501304"/>
    <w:rsid w:val="0050497F"/>
    <w:rsid w:val="0050543E"/>
    <w:rsid w:val="00506F90"/>
    <w:rsid w:val="0051319F"/>
    <w:rsid w:val="00517604"/>
    <w:rsid w:val="0052209F"/>
    <w:rsid w:val="005223DF"/>
    <w:rsid w:val="00522C14"/>
    <w:rsid w:val="005306F1"/>
    <w:rsid w:val="00532A9C"/>
    <w:rsid w:val="005355C2"/>
    <w:rsid w:val="00535FEC"/>
    <w:rsid w:val="00536FE8"/>
    <w:rsid w:val="005402E5"/>
    <w:rsid w:val="00541F0F"/>
    <w:rsid w:val="00543831"/>
    <w:rsid w:val="005444C6"/>
    <w:rsid w:val="00544750"/>
    <w:rsid w:val="0054514B"/>
    <w:rsid w:val="00546773"/>
    <w:rsid w:val="00551F94"/>
    <w:rsid w:val="00554621"/>
    <w:rsid w:val="005575D6"/>
    <w:rsid w:val="00560F5D"/>
    <w:rsid w:val="0056207E"/>
    <w:rsid w:val="00564F32"/>
    <w:rsid w:val="00572987"/>
    <w:rsid w:val="005774E1"/>
    <w:rsid w:val="00581E2C"/>
    <w:rsid w:val="0059161C"/>
    <w:rsid w:val="0059556A"/>
    <w:rsid w:val="005955A9"/>
    <w:rsid w:val="005971FC"/>
    <w:rsid w:val="005A47B0"/>
    <w:rsid w:val="005B0D65"/>
    <w:rsid w:val="005C0628"/>
    <w:rsid w:val="005C0A6A"/>
    <w:rsid w:val="005C1F98"/>
    <w:rsid w:val="005C2386"/>
    <w:rsid w:val="005C397A"/>
    <w:rsid w:val="005C4625"/>
    <w:rsid w:val="005C68D1"/>
    <w:rsid w:val="005C7168"/>
    <w:rsid w:val="005D1F9A"/>
    <w:rsid w:val="005D2E76"/>
    <w:rsid w:val="005D4316"/>
    <w:rsid w:val="005D7AFD"/>
    <w:rsid w:val="005E076F"/>
    <w:rsid w:val="005E1B31"/>
    <w:rsid w:val="005E21E5"/>
    <w:rsid w:val="005E3008"/>
    <w:rsid w:val="005E3146"/>
    <w:rsid w:val="005E7758"/>
    <w:rsid w:val="005F0C07"/>
    <w:rsid w:val="005F37E7"/>
    <w:rsid w:val="005F38A1"/>
    <w:rsid w:val="005F4078"/>
    <w:rsid w:val="00601960"/>
    <w:rsid w:val="006042D8"/>
    <w:rsid w:val="00604966"/>
    <w:rsid w:val="00605636"/>
    <w:rsid w:val="00611CB5"/>
    <w:rsid w:val="00612C3F"/>
    <w:rsid w:val="006209C0"/>
    <w:rsid w:val="00620CC5"/>
    <w:rsid w:val="00621FE9"/>
    <w:rsid w:val="006220CE"/>
    <w:rsid w:val="00625AEF"/>
    <w:rsid w:val="00633797"/>
    <w:rsid w:val="00635B9F"/>
    <w:rsid w:val="00642F63"/>
    <w:rsid w:val="00645808"/>
    <w:rsid w:val="00651187"/>
    <w:rsid w:val="006526C5"/>
    <w:rsid w:val="0065274B"/>
    <w:rsid w:val="00654A5B"/>
    <w:rsid w:val="00656CA0"/>
    <w:rsid w:val="00656D4A"/>
    <w:rsid w:val="00666945"/>
    <w:rsid w:val="00666F0F"/>
    <w:rsid w:val="006677AA"/>
    <w:rsid w:val="00672C60"/>
    <w:rsid w:val="00672D48"/>
    <w:rsid w:val="0067312C"/>
    <w:rsid w:val="0067351F"/>
    <w:rsid w:val="00676795"/>
    <w:rsid w:val="006808E1"/>
    <w:rsid w:val="00681D32"/>
    <w:rsid w:val="00682351"/>
    <w:rsid w:val="00682E63"/>
    <w:rsid w:val="0068390E"/>
    <w:rsid w:val="00683B52"/>
    <w:rsid w:val="00686B20"/>
    <w:rsid w:val="00690A54"/>
    <w:rsid w:val="00691AE4"/>
    <w:rsid w:val="00691E7B"/>
    <w:rsid w:val="00692B99"/>
    <w:rsid w:val="0069381A"/>
    <w:rsid w:val="0069459D"/>
    <w:rsid w:val="00695D18"/>
    <w:rsid w:val="00696841"/>
    <w:rsid w:val="006A53E0"/>
    <w:rsid w:val="006A6031"/>
    <w:rsid w:val="006A70E9"/>
    <w:rsid w:val="006B1F88"/>
    <w:rsid w:val="006B326B"/>
    <w:rsid w:val="006B4E36"/>
    <w:rsid w:val="006B716D"/>
    <w:rsid w:val="006D07D3"/>
    <w:rsid w:val="006D1C2D"/>
    <w:rsid w:val="006D1D32"/>
    <w:rsid w:val="006E1B96"/>
    <w:rsid w:val="006E1FFE"/>
    <w:rsid w:val="006E436A"/>
    <w:rsid w:val="006F0F72"/>
    <w:rsid w:val="006F1552"/>
    <w:rsid w:val="00700187"/>
    <w:rsid w:val="007014B4"/>
    <w:rsid w:val="00701B4F"/>
    <w:rsid w:val="00702A59"/>
    <w:rsid w:val="00702D09"/>
    <w:rsid w:val="0070561C"/>
    <w:rsid w:val="00713171"/>
    <w:rsid w:val="00713B0C"/>
    <w:rsid w:val="00715679"/>
    <w:rsid w:val="00717F20"/>
    <w:rsid w:val="007214EF"/>
    <w:rsid w:val="0072499D"/>
    <w:rsid w:val="00724A5C"/>
    <w:rsid w:val="00725870"/>
    <w:rsid w:val="00725933"/>
    <w:rsid w:val="0072620A"/>
    <w:rsid w:val="00727810"/>
    <w:rsid w:val="00741AE9"/>
    <w:rsid w:val="00742F9B"/>
    <w:rsid w:val="00744D78"/>
    <w:rsid w:val="00746E65"/>
    <w:rsid w:val="00747A56"/>
    <w:rsid w:val="00750750"/>
    <w:rsid w:val="007524FE"/>
    <w:rsid w:val="0076218E"/>
    <w:rsid w:val="007627E0"/>
    <w:rsid w:val="00765C79"/>
    <w:rsid w:val="00765FAE"/>
    <w:rsid w:val="00766319"/>
    <w:rsid w:val="00766BF4"/>
    <w:rsid w:val="007703F5"/>
    <w:rsid w:val="0077221A"/>
    <w:rsid w:val="007820AB"/>
    <w:rsid w:val="00783AF4"/>
    <w:rsid w:val="0078665F"/>
    <w:rsid w:val="00787BC6"/>
    <w:rsid w:val="00790978"/>
    <w:rsid w:val="00791779"/>
    <w:rsid w:val="00795F1C"/>
    <w:rsid w:val="00796375"/>
    <w:rsid w:val="007A346C"/>
    <w:rsid w:val="007A4A5B"/>
    <w:rsid w:val="007A5049"/>
    <w:rsid w:val="007A680E"/>
    <w:rsid w:val="007A6D1B"/>
    <w:rsid w:val="007B3292"/>
    <w:rsid w:val="007B6213"/>
    <w:rsid w:val="007B73BB"/>
    <w:rsid w:val="007C74D2"/>
    <w:rsid w:val="007D0753"/>
    <w:rsid w:val="007D2948"/>
    <w:rsid w:val="007D2F93"/>
    <w:rsid w:val="007D6D88"/>
    <w:rsid w:val="007E07C7"/>
    <w:rsid w:val="007E2886"/>
    <w:rsid w:val="007E3AA3"/>
    <w:rsid w:val="007E485B"/>
    <w:rsid w:val="007E4D30"/>
    <w:rsid w:val="007E52BD"/>
    <w:rsid w:val="007E54BB"/>
    <w:rsid w:val="007E57D6"/>
    <w:rsid w:val="007E5D96"/>
    <w:rsid w:val="007E759E"/>
    <w:rsid w:val="007F01B0"/>
    <w:rsid w:val="007F2FAD"/>
    <w:rsid w:val="007F5E63"/>
    <w:rsid w:val="00801B73"/>
    <w:rsid w:val="00805A58"/>
    <w:rsid w:val="0080648F"/>
    <w:rsid w:val="00810ADC"/>
    <w:rsid w:val="008158CE"/>
    <w:rsid w:val="0081618B"/>
    <w:rsid w:val="00820850"/>
    <w:rsid w:val="00821D54"/>
    <w:rsid w:val="00823FF5"/>
    <w:rsid w:val="00830223"/>
    <w:rsid w:val="00830D6C"/>
    <w:rsid w:val="008339E2"/>
    <w:rsid w:val="008343A4"/>
    <w:rsid w:val="0083628A"/>
    <w:rsid w:val="0084073F"/>
    <w:rsid w:val="008410A0"/>
    <w:rsid w:val="0084286F"/>
    <w:rsid w:val="0084358E"/>
    <w:rsid w:val="008443B7"/>
    <w:rsid w:val="008445BE"/>
    <w:rsid w:val="008453B8"/>
    <w:rsid w:val="0084706A"/>
    <w:rsid w:val="008549E0"/>
    <w:rsid w:val="00855EFD"/>
    <w:rsid w:val="008606E4"/>
    <w:rsid w:val="00860F98"/>
    <w:rsid w:val="00864822"/>
    <w:rsid w:val="00864945"/>
    <w:rsid w:val="00864AAE"/>
    <w:rsid w:val="00865CE6"/>
    <w:rsid w:val="008665AB"/>
    <w:rsid w:val="00867024"/>
    <w:rsid w:val="00873C03"/>
    <w:rsid w:val="00873F35"/>
    <w:rsid w:val="0087449E"/>
    <w:rsid w:val="0087686B"/>
    <w:rsid w:val="00882F81"/>
    <w:rsid w:val="008868E0"/>
    <w:rsid w:val="00890016"/>
    <w:rsid w:val="00894FEC"/>
    <w:rsid w:val="00895F6E"/>
    <w:rsid w:val="00896C23"/>
    <w:rsid w:val="008A01F8"/>
    <w:rsid w:val="008A4F46"/>
    <w:rsid w:val="008A7E5C"/>
    <w:rsid w:val="008B0148"/>
    <w:rsid w:val="008B0D9E"/>
    <w:rsid w:val="008B1CFE"/>
    <w:rsid w:val="008B315B"/>
    <w:rsid w:val="008B3A19"/>
    <w:rsid w:val="008B5267"/>
    <w:rsid w:val="008B68D0"/>
    <w:rsid w:val="008C0E63"/>
    <w:rsid w:val="008C1710"/>
    <w:rsid w:val="008C456D"/>
    <w:rsid w:val="008C7774"/>
    <w:rsid w:val="008D0992"/>
    <w:rsid w:val="008D1ED2"/>
    <w:rsid w:val="008E0605"/>
    <w:rsid w:val="008E62EE"/>
    <w:rsid w:val="008F2A74"/>
    <w:rsid w:val="008F3836"/>
    <w:rsid w:val="008F3873"/>
    <w:rsid w:val="008F3ED7"/>
    <w:rsid w:val="008F5E3F"/>
    <w:rsid w:val="008F7A6D"/>
    <w:rsid w:val="008F7C39"/>
    <w:rsid w:val="00900B52"/>
    <w:rsid w:val="0090121D"/>
    <w:rsid w:val="00903E43"/>
    <w:rsid w:val="009102CB"/>
    <w:rsid w:val="0091115A"/>
    <w:rsid w:val="0091397B"/>
    <w:rsid w:val="0091528E"/>
    <w:rsid w:val="009164D1"/>
    <w:rsid w:val="00916DFB"/>
    <w:rsid w:val="00920D49"/>
    <w:rsid w:val="009227BC"/>
    <w:rsid w:val="00924FAD"/>
    <w:rsid w:val="009266C4"/>
    <w:rsid w:val="00932976"/>
    <w:rsid w:val="009371CA"/>
    <w:rsid w:val="00940E19"/>
    <w:rsid w:val="00941B49"/>
    <w:rsid w:val="009434B0"/>
    <w:rsid w:val="009453D6"/>
    <w:rsid w:val="00947134"/>
    <w:rsid w:val="00947503"/>
    <w:rsid w:val="009500D0"/>
    <w:rsid w:val="00952DA5"/>
    <w:rsid w:val="00953D5D"/>
    <w:rsid w:val="0096261C"/>
    <w:rsid w:val="009626D5"/>
    <w:rsid w:val="009642B8"/>
    <w:rsid w:val="00964D64"/>
    <w:rsid w:val="0096686E"/>
    <w:rsid w:val="009716BD"/>
    <w:rsid w:val="00974A72"/>
    <w:rsid w:val="00974CC8"/>
    <w:rsid w:val="0098177E"/>
    <w:rsid w:val="00982E88"/>
    <w:rsid w:val="009859C7"/>
    <w:rsid w:val="00987DE8"/>
    <w:rsid w:val="009910F6"/>
    <w:rsid w:val="009932DC"/>
    <w:rsid w:val="00995E6C"/>
    <w:rsid w:val="009A012B"/>
    <w:rsid w:val="009A0AED"/>
    <w:rsid w:val="009A0D8C"/>
    <w:rsid w:val="009A3E97"/>
    <w:rsid w:val="009A4B4D"/>
    <w:rsid w:val="009A4FB0"/>
    <w:rsid w:val="009A57EC"/>
    <w:rsid w:val="009A7949"/>
    <w:rsid w:val="009B0A7E"/>
    <w:rsid w:val="009B7852"/>
    <w:rsid w:val="009C2B33"/>
    <w:rsid w:val="009C3A2A"/>
    <w:rsid w:val="009C4E7F"/>
    <w:rsid w:val="009C5BCC"/>
    <w:rsid w:val="009D4075"/>
    <w:rsid w:val="009D79F6"/>
    <w:rsid w:val="009E39D3"/>
    <w:rsid w:val="009E4DA9"/>
    <w:rsid w:val="009E7506"/>
    <w:rsid w:val="009F1174"/>
    <w:rsid w:val="009F16BF"/>
    <w:rsid w:val="009F4AAD"/>
    <w:rsid w:val="00A03EA0"/>
    <w:rsid w:val="00A052A7"/>
    <w:rsid w:val="00A06DC4"/>
    <w:rsid w:val="00A10816"/>
    <w:rsid w:val="00A14C1B"/>
    <w:rsid w:val="00A151A2"/>
    <w:rsid w:val="00A1567B"/>
    <w:rsid w:val="00A1588F"/>
    <w:rsid w:val="00A206EB"/>
    <w:rsid w:val="00A23C6C"/>
    <w:rsid w:val="00A2412B"/>
    <w:rsid w:val="00A26304"/>
    <w:rsid w:val="00A30ABB"/>
    <w:rsid w:val="00A3290F"/>
    <w:rsid w:val="00A34A99"/>
    <w:rsid w:val="00A3643E"/>
    <w:rsid w:val="00A367CF"/>
    <w:rsid w:val="00A428A2"/>
    <w:rsid w:val="00A42E2B"/>
    <w:rsid w:val="00A455DC"/>
    <w:rsid w:val="00A46170"/>
    <w:rsid w:val="00A50893"/>
    <w:rsid w:val="00A50C52"/>
    <w:rsid w:val="00A5136E"/>
    <w:rsid w:val="00A516FF"/>
    <w:rsid w:val="00A5435A"/>
    <w:rsid w:val="00A54F06"/>
    <w:rsid w:val="00A55218"/>
    <w:rsid w:val="00A62290"/>
    <w:rsid w:val="00A66123"/>
    <w:rsid w:val="00A6687C"/>
    <w:rsid w:val="00A702BA"/>
    <w:rsid w:val="00A71312"/>
    <w:rsid w:val="00A73A29"/>
    <w:rsid w:val="00A75FB7"/>
    <w:rsid w:val="00A77408"/>
    <w:rsid w:val="00A81931"/>
    <w:rsid w:val="00A85EF0"/>
    <w:rsid w:val="00A86FD7"/>
    <w:rsid w:val="00A87113"/>
    <w:rsid w:val="00A87CD2"/>
    <w:rsid w:val="00A910E3"/>
    <w:rsid w:val="00A92B91"/>
    <w:rsid w:val="00A95BC3"/>
    <w:rsid w:val="00A9663F"/>
    <w:rsid w:val="00A97F32"/>
    <w:rsid w:val="00AA28CA"/>
    <w:rsid w:val="00AA305F"/>
    <w:rsid w:val="00AA324B"/>
    <w:rsid w:val="00AA4100"/>
    <w:rsid w:val="00AA6323"/>
    <w:rsid w:val="00AA7B5D"/>
    <w:rsid w:val="00AB0417"/>
    <w:rsid w:val="00AB15C8"/>
    <w:rsid w:val="00AB1674"/>
    <w:rsid w:val="00AB1C3B"/>
    <w:rsid w:val="00AB2FC5"/>
    <w:rsid w:val="00AB3769"/>
    <w:rsid w:val="00AB3ADE"/>
    <w:rsid w:val="00AB3E85"/>
    <w:rsid w:val="00AB4985"/>
    <w:rsid w:val="00AB5A77"/>
    <w:rsid w:val="00AB7FDD"/>
    <w:rsid w:val="00AC44E7"/>
    <w:rsid w:val="00AC79F2"/>
    <w:rsid w:val="00AD0E6C"/>
    <w:rsid w:val="00AD742F"/>
    <w:rsid w:val="00AE0042"/>
    <w:rsid w:val="00AE0415"/>
    <w:rsid w:val="00AE1EFD"/>
    <w:rsid w:val="00AE4A84"/>
    <w:rsid w:val="00AE79CD"/>
    <w:rsid w:val="00B02EEF"/>
    <w:rsid w:val="00B03F4F"/>
    <w:rsid w:val="00B05CF6"/>
    <w:rsid w:val="00B0670B"/>
    <w:rsid w:val="00B13B97"/>
    <w:rsid w:val="00B14510"/>
    <w:rsid w:val="00B150AB"/>
    <w:rsid w:val="00B15216"/>
    <w:rsid w:val="00B17FB5"/>
    <w:rsid w:val="00B2142D"/>
    <w:rsid w:val="00B23E24"/>
    <w:rsid w:val="00B30563"/>
    <w:rsid w:val="00B3126E"/>
    <w:rsid w:val="00B31F6E"/>
    <w:rsid w:val="00B32970"/>
    <w:rsid w:val="00B34140"/>
    <w:rsid w:val="00B34893"/>
    <w:rsid w:val="00B413AF"/>
    <w:rsid w:val="00B42D4F"/>
    <w:rsid w:val="00B4379D"/>
    <w:rsid w:val="00B44EEE"/>
    <w:rsid w:val="00B51097"/>
    <w:rsid w:val="00B5217B"/>
    <w:rsid w:val="00B55631"/>
    <w:rsid w:val="00B57A68"/>
    <w:rsid w:val="00B57F42"/>
    <w:rsid w:val="00B6094A"/>
    <w:rsid w:val="00B63678"/>
    <w:rsid w:val="00B65478"/>
    <w:rsid w:val="00B722E2"/>
    <w:rsid w:val="00B7683B"/>
    <w:rsid w:val="00B768C0"/>
    <w:rsid w:val="00B77464"/>
    <w:rsid w:val="00B77488"/>
    <w:rsid w:val="00B7752F"/>
    <w:rsid w:val="00B80C20"/>
    <w:rsid w:val="00B8222D"/>
    <w:rsid w:val="00B82B15"/>
    <w:rsid w:val="00B83AD3"/>
    <w:rsid w:val="00B8632C"/>
    <w:rsid w:val="00B87E33"/>
    <w:rsid w:val="00B90DCD"/>
    <w:rsid w:val="00B913D4"/>
    <w:rsid w:val="00B92CF5"/>
    <w:rsid w:val="00B934B7"/>
    <w:rsid w:val="00BA2CF4"/>
    <w:rsid w:val="00BA34F7"/>
    <w:rsid w:val="00BA4059"/>
    <w:rsid w:val="00BA4519"/>
    <w:rsid w:val="00BB04F8"/>
    <w:rsid w:val="00BB05A2"/>
    <w:rsid w:val="00BB0DB3"/>
    <w:rsid w:val="00BB1006"/>
    <w:rsid w:val="00BC03A7"/>
    <w:rsid w:val="00BC3148"/>
    <w:rsid w:val="00BC3C7B"/>
    <w:rsid w:val="00BC5981"/>
    <w:rsid w:val="00BC7792"/>
    <w:rsid w:val="00BD1CF0"/>
    <w:rsid w:val="00BD1F66"/>
    <w:rsid w:val="00BD2F74"/>
    <w:rsid w:val="00BD62EA"/>
    <w:rsid w:val="00BE4AB9"/>
    <w:rsid w:val="00BE4C2D"/>
    <w:rsid w:val="00BE4D55"/>
    <w:rsid w:val="00BE78F9"/>
    <w:rsid w:val="00BE7D7A"/>
    <w:rsid w:val="00BF16FE"/>
    <w:rsid w:val="00BF637B"/>
    <w:rsid w:val="00BF7699"/>
    <w:rsid w:val="00BF7A3F"/>
    <w:rsid w:val="00C003B0"/>
    <w:rsid w:val="00C00A8F"/>
    <w:rsid w:val="00C00B23"/>
    <w:rsid w:val="00C00EFE"/>
    <w:rsid w:val="00C02F0A"/>
    <w:rsid w:val="00C03807"/>
    <w:rsid w:val="00C10F42"/>
    <w:rsid w:val="00C12726"/>
    <w:rsid w:val="00C13B4C"/>
    <w:rsid w:val="00C14092"/>
    <w:rsid w:val="00C20C6A"/>
    <w:rsid w:val="00C234EA"/>
    <w:rsid w:val="00C23E28"/>
    <w:rsid w:val="00C25018"/>
    <w:rsid w:val="00C26C98"/>
    <w:rsid w:val="00C350D5"/>
    <w:rsid w:val="00C37CE2"/>
    <w:rsid w:val="00C41D17"/>
    <w:rsid w:val="00C42D4B"/>
    <w:rsid w:val="00C4424A"/>
    <w:rsid w:val="00C44EA2"/>
    <w:rsid w:val="00C45408"/>
    <w:rsid w:val="00C45552"/>
    <w:rsid w:val="00C465FD"/>
    <w:rsid w:val="00C5136B"/>
    <w:rsid w:val="00C52A75"/>
    <w:rsid w:val="00C659C5"/>
    <w:rsid w:val="00C722EE"/>
    <w:rsid w:val="00C72E8B"/>
    <w:rsid w:val="00C73484"/>
    <w:rsid w:val="00C75F15"/>
    <w:rsid w:val="00C77385"/>
    <w:rsid w:val="00C77825"/>
    <w:rsid w:val="00C80449"/>
    <w:rsid w:val="00C849E9"/>
    <w:rsid w:val="00C86F3D"/>
    <w:rsid w:val="00C9399B"/>
    <w:rsid w:val="00C93AFA"/>
    <w:rsid w:val="00CA2483"/>
    <w:rsid w:val="00CA4B97"/>
    <w:rsid w:val="00CA5380"/>
    <w:rsid w:val="00CB05D6"/>
    <w:rsid w:val="00CB3E7C"/>
    <w:rsid w:val="00CB4C67"/>
    <w:rsid w:val="00CC00AB"/>
    <w:rsid w:val="00CC1CD0"/>
    <w:rsid w:val="00CC24F7"/>
    <w:rsid w:val="00CC2A76"/>
    <w:rsid w:val="00CC5376"/>
    <w:rsid w:val="00CC7BA7"/>
    <w:rsid w:val="00CD000B"/>
    <w:rsid w:val="00CD0F7D"/>
    <w:rsid w:val="00CD17A9"/>
    <w:rsid w:val="00CD1D67"/>
    <w:rsid w:val="00CD3084"/>
    <w:rsid w:val="00CD43BD"/>
    <w:rsid w:val="00CD4B9E"/>
    <w:rsid w:val="00CD6F81"/>
    <w:rsid w:val="00CE0B65"/>
    <w:rsid w:val="00CE19E1"/>
    <w:rsid w:val="00CE5923"/>
    <w:rsid w:val="00CE61D5"/>
    <w:rsid w:val="00CF2B7E"/>
    <w:rsid w:val="00CF53E4"/>
    <w:rsid w:val="00D0134B"/>
    <w:rsid w:val="00D06C03"/>
    <w:rsid w:val="00D1124A"/>
    <w:rsid w:val="00D1198D"/>
    <w:rsid w:val="00D14AA0"/>
    <w:rsid w:val="00D157EC"/>
    <w:rsid w:val="00D23585"/>
    <w:rsid w:val="00D26094"/>
    <w:rsid w:val="00D31474"/>
    <w:rsid w:val="00D35504"/>
    <w:rsid w:val="00D43208"/>
    <w:rsid w:val="00D50570"/>
    <w:rsid w:val="00D51001"/>
    <w:rsid w:val="00D62DF7"/>
    <w:rsid w:val="00D650B4"/>
    <w:rsid w:val="00D6525B"/>
    <w:rsid w:val="00D70855"/>
    <w:rsid w:val="00D7293B"/>
    <w:rsid w:val="00D72C0E"/>
    <w:rsid w:val="00D756C3"/>
    <w:rsid w:val="00D7727B"/>
    <w:rsid w:val="00D819FD"/>
    <w:rsid w:val="00D83703"/>
    <w:rsid w:val="00D83A9D"/>
    <w:rsid w:val="00D848DE"/>
    <w:rsid w:val="00D8660E"/>
    <w:rsid w:val="00D86787"/>
    <w:rsid w:val="00D8793C"/>
    <w:rsid w:val="00D9420E"/>
    <w:rsid w:val="00D9442F"/>
    <w:rsid w:val="00D950AC"/>
    <w:rsid w:val="00D97D6C"/>
    <w:rsid w:val="00DA0A61"/>
    <w:rsid w:val="00DA0C78"/>
    <w:rsid w:val="00DA17CA"/>
    <w:rsid w:val="00DA1E11"/>
    <w:rsid w:val="00DA3770"/>
    <w:rsid w:val="00DA4E0A"/>
    <w:rsid w:val="00DA53F2"/>
    <w:rsid w:val="00DB0353"/>
    <w:rsid w:val="00DB18CC"/>
    <w:rsid w:val="00DB3F37"/>
    <w:rsid w:val="00DB48C3"/>
    <w:rsid w:val="00DB595E"/>
    <w:rsid w:val="00DB68EF"/>
    <w:rsid w:val="00DB6ACC"/>
    <w:rsid w:val="00DB6F02"/>
    <w:rsid w:val="00DC0CD6"/>
    <w:rsid w:val="00DC204F"/>
    <w:rsid w:val="00DC42E3"/>
    <w:rsid w:val="00DC4B66"/>
    <w:rsid w:val="00DD1EE1"/>
    <w:rsid w:val="00DD223B"/>
    <w:rsid w:val="00DD2E8E"/>
    <w:rsid w:val="00DD5442"/>
    <w:rsid w:val="00DD5BC7"/>
    <w:rsid w:val="00DE2C3B"/>
    <w:rsid w:val="00DF2576"/>
    <w:rsid w:val="00DF59D6"/>
    <w:rsid w:val="00E0002A"/>
    <w:rsid w:val="00E01E1E"/>
    <w:rsid w:val="00E02806"/>
    <w:rsid w:val="00E0360C"/>
    <w:rsid w:val="00E066B1"/>
    <w:rsid w:val="00E07F07"/>
    <w:rsid w:val="00E10D4C"/>
    <w:rsid w:val="00E11667"/>
    <w:rsid w:val="00E11CC7"/>
    <w:rsid w:val="00E173CE"/>
    <w:rsid w:val="00E202DA"/>
    <w:rsid w:val="00E22133"/>
    <w:rsid w:val="00E23DC3"/>
    <w:rsid w:val="00E259AB"/>
    <w:rsid w:val="00E26FB7"/>
    <w:rsid w:val="00E33096"/>
    <w:rsid w:val="00E33724"/>
    <w:rsid w:val="00E33F4D"/>
    <w:rsid w:val="00E37452"/>
    <w:rsid w:val="00E40117"/>
    <w:rsid w:val="00E4013C"/>
    <w:rsid w:val="00E428F4"/>
    <w:rsid w:val="00E53E91"/>
    <w:rsid w:val="00E56C85"/>
    <w:rsid w:val="00E63EE8"/>
    <w:rsid w:val="00E648D6"/>
    <w:rsid w:val="00E71A11"/>
    <w:rsid w:val="00E71B07"/>
    <w:rsid w:val="00E73AE8"/>
    <w:rsid w:val="00E74BA4"/>
    <w:rsid w:val="00E75365"/>
    <w:rsid w:val="00E77C29"/>
    <w:rsid w:val="00E81635"/>
    <w:rsid w:val="00E819A2"/>
    <w:rsid w:val="00E819CB"/>
    <w:rsid w:val="00E82259"/>
    <w:rsid w:val="00E83396"/>
    <w:rsid w:val="00E867D6"/>
    <w:rsid w:val="00E86DFC"/>
    <w:rsid w:val="00E87748"/>
    <w:rsid w:val="00E92314"/>
    <w:rsid w:val="00E926C3"/>
    <w:rsid w:val="00EA7DC5"/>
    <w:rsid w:val="00EB0B42"/>
    <w:rsid w:val="00EB1F24"/>
    <w:rsid w:val="00EB6D44"/>
    <w:rsid w:val="00EB7A6A"/>
    <w:rsid w:val="00EC32DC"/>
    <w:rsid w:val="00ED59D9"/>
    <w:rsid w:val="00ED5C1F"/>
    <w:rsid w:val="00EE0924"/>
    <w:rsid w:val="00EE1C50"/>
    <w:rsid w:val="00EE79DB"/>
    <w:rsid w:val="00EF20A3"/>
    <w:rsid w:val="00EF2426"/>
    <w:rsid w:val="00EF44A5"/>
    <w:rsid w:val="00EF6659"/>
    <w:rsid w:val="00EF7093"/>
    <w:rsid w:val="00EF70EA"/>
    <w:rsid w:val="00EF7954"/>
    <w:rsid w:val="00F00F92"/>
    <w:rsid w:val="00F068C8"/>
    <w:rsid w:val="00F105E2"/>
    <w:rsid w:val="00F13370"/>
    <w:rsid w:val="00F14AFD"/>
    <w:rsid w:val="00F16F4E"/>
    <w:rsid w:val="00F2136B"/>
    <w:rsid w:val="00F2424B"/>
    <w:rsid w:val="00F247F1"/>
    <w:rsid w:val="00F24B3D"/>
    <w:rsid w:val="00F26C21"/>
    <w:rsid w:val="00F3107B"/>
    <w:rsid w:val="00F34A9B"/>
    <w:rsid w:val="00F35E13"/>
    <w:rsid w:val="00F40202"/>
    <w:rsid w:val="00F425CF"/>
    <w:rsid w:val="00F42990"/>
    <w:rsid w:val="00F429CC"/>
    <w:rsid w:val="00F42F8E"/>
    <w:rsid w:val="00F44EAE"/>
    <w:rsid w:val="00F45BDE"/>
    <w:rsid w:val="00F45EBA"/>
    <w:rsid w:val="00F475C5"/>
    <w:rsid w:val="00F52C60"/>
    <w:rsid w:val="00F616AE"/>
    <w:rsid w:val="00F63575"/>
    <w:rsid w:val="00F81895"/>
    <w:rsid w:val="00F85ED9"/>
    <w:rsid w:val="00F95EA1"/>
    <w:rsid w:val="00FA032B"/>
    <w:rsid w:val="00FA3D73"/>
    <w:rsid w:val="00FA5449"/>
    <w:rsid w:val="00FA6329"/>
    <w:rsid w:val="00FB0165"/>
    <w:rsid w:val="00FB117F"/>
    <w:rsid w:val="00FB1B65"/>
    <w:rsid w:val="00FB2EAB"/>
    <w:rsid w:val="00FB6059"/>
    <w:rsid w:val="00FB6EAC"/>
    <w:rsid w:val="00FC1529"/>
    <w:rsid w:val="00FD2284"/>
    <w:rsid w:val="00FE1382"/>
    <w:rsid w:val="00FE35B6"/>
    <w:rsid w:val="00FE57E1"/>
    <w:rsid w:val="00FE5A3F"/>
    <w:rsid w:val="00FF2D7B"/>
    <w:rsid w:val="00FF2FE9"/>
    <w:rsid w:val="00FF7138"/>
    <w:rsid w:val="00FF7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8FF093"/>
  <w15:docId w15:val="{71951ED7-DC5C-4BD8-B0AA-433CAA5E93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36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4776F"/>
    <w:pPr>
      <w:widowControl w:val="0"/>
      <w:suppressAutoHyphens/>
      <w:spacing w:after="120" w:line="276" w:lineRule="auto"/>
      <w:jc w:val="both"/>
    </w:pPr>
    <w:rPr>
      <w:rFonts w:ascii="Tahoma" w:eastAsia="MS Mincho" w:hAnsi="Tahoma" w:cs="Calibri"/>
      <w:lang w:eastAsia="hi-IN" w:bidi="hi-IN"/>
    </w:rPr>
  </w:style>
  <w:style w:type="paragraph" w:styleId="Heading1">
    <w:name w:val="heading 1"/>
    <w:basedOn w:val="Normal"/>
    <w:next w:val="Normal"/>
    <w:qFormat/>
    <w:rsid w:val="004A4234"/>
    <w:pPr>
      <w:keepNext/>
      <w:numPr>
        <w:numId w:val="1"/>
      </w:numPr>
      <w:pBdr>
        <w:bottom w:val="single" w:sz="4" w:space="1" w:color="auto"/>
      </w:pBdr>
      <w:spacing w:before="240"/>
      <w:jc w:val="left"/>
      <w:outlineLvl w:val="0"/>
    </w:pPr>
    <w:rPr>
      <w:rFonts w:eastAsia="MS Gothic" w:cs="Mangal"/>
      <w:b/>
      <w:color w:val="17365D" w:themeColor="text2" w:themeShade="BF"/>
      <w:sz w:val="36"/>
      <w:szCs w:val="36"/>
    </w:rPr>
  </w:style>
  <w:style w:type="paragraph" w:styleId="Heading2">
    <w:name w:val="heading 2"/>
    <w:basedOn w:val="Normal"/>
    <w:next w:val="Normal"/>
    <w:qFormat/>
    <w:rsid w:val="00CD0F7D"/>
    <w:pPr>
      <w:keepNext/>
      <w:numPr>
        <w:ilvl w:val="1"/>
        <w:numId w:val="1"/>
      </w:numPr>
      <w:spacing w:before="240"/>
      <w:jc w:val="left"/>
      <w:outlineLvl w:val="1"/>
    </w:pPr>
    <w:rPr>
      <w:rFonts w:eastAsia="MS Gothic" w:cs="Mangal"/>
      <w:b/>
      <w:color w:val="17365D" w:themeColor="text2" w:themeShade="BF"/>
      <w:sz w:val="26"/>
      <w:szCs w:val="26"/>
    </w:rPr>
  </w:style>
  <w:style w:type="paragraph" w:styleId="Heading3">
    <w:name w:val="heading 3"/>
    <w:basedOn w:val="Normal"/>
    <w:next w:val="Normal"/>
    <w:qFormat/>
    <w:rsid w:val="00CD0F7D"/>
    <w:pPr>
      <w:keepNext/>
      <w:tabs>
        <w:tab w:val="num" w:pos="720"/>
      </w:tabs>
      <w:spacing w:before="240"/>
      <w:jc w:val="left"/>
      <w:outlineLvl w:val="2"/>
    </w:pPr>
    <w:rPr>
      <w:rFonts w:eastAsia="MS Gothic" w:cs="Times New Roman"/>
      <w:b/>
      <w:color w:val="365F91" w:themeColor="accent1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qFormat/>
    <w:rsid w:val="00CD0F7D"/>
    <w:pPr>
      <w:keepNext/>
      <w:spacing w:before="180"/>
      <w:outlineLvl w:val="3"/>
    </w:pPr>
    <w:rPr>
      <w:b/>
      <w:bCs/>
      <w:color w:val="0070C0"/>
      <w:spacing w:val="20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/>
    </w:rPr>
  </w:style>
  <w:style w:type="character" w:customStyle="1" w:styleId="WW8Num4z0">
    <w:name w:val="WW8Num4z0"/>
    <w:rPr>
      <w:rFonts w:ascii="Tahoma" w:hAnsi="Tahoma" w:cs="Tahoma"/>
      <w:sz w:val="20"/>
      <w:szCs w:val="20"/>
    </w:rPr>
  </w:style>
  <w:style w:type="character" w:customStyle="1" w:styleId="WW8Num5z0">
    <w:name w:val="WW8Num5z0"/>
    <w:rPr>
      <w:rFonts w:ascii="Symbol" w:hAnsi="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8z0">
    <w:name w:val="WW8Num8z0"/>
    <w:rPr>
      <w:rFonts w:ascii="Tahoma" w:hAnsi="Tahoma" w:cs="Tahoma"/>
      <w:sz w:val="20"/>
      <w:szCs w:val="20"/>
    </w:rPr>
  </w:style>
  <w:style w:type="character" w:customStyle="1" w:styleId="WW8Num11z0">
    <w:name w:val="WW8Num11z0"/>
    <w:rPr>
      <w:lang w:val="en-IE"/>
    </w:rPr>
  </w:style>
  <w:style w:type="character" w:customStyle="1" w:styleId="WW8Num12z0">
    <w:name w:val="WW8Num12z0"/>
    <w:rPr>
      <w:rFonts w:ascii="Symbol" w:hAnsi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/>
    </w:rPr>
  </w:style>
  <w:style w:type="character" w:customStyle="1" w:styleId="WW8Num13z0">
    <w:name w:val="WW8Num13z0"/>
    <w:rPr>
      <w:rFonts w:ascii="Tahoma" w:hAnsi="Tahoma" w:cs="Tahoma"/>
      <w:sz w:val="20"/>
      <w:szCs w:val="20"/>
    </w:rPr>
  </w:style>
  <w:style w:type="character" w:customStyle="1" w:styleId="NoSpacingChar">
    <w:name w:val="No Spacing Char"/>
    <w:basedOn w:val="DefaultParagraphFont"/>
    <w:rPr>
      <w:sz w:val="22"/>
      <w:szCs w:val="22"/>
      <w:lang w:val="en-US" w:eastAsia="ar-SA" w:bidi="ar-SA"/>
    </w:rPr>
  </w:style>
  <w:style w:type="character" w:customStyle="1" w:styleId="CharChar2">
    <w:name w:val="Char Char2"/>
    <w:basedOn w:val="DefaultParagraphFont"/>
    <w:rPr>
      <w:rFonts w:ascii="Tahoma" w:hAnsi="Tahoma" w:cs="Mangal"/>
      <w:sz w:val="16"/>
      <w:szCs w:val="14"/>
    </w:rPr>
  </w:style>
  <w:style w:type="character" w:customStyle="1" w:styleId="CharChar1">
    <w:name w:val="Char Char1"/>
    <w:basedOn w:val="DefaultParagraphFont"/>
  </w:style>
  <w:style w:type="character" w:customStyle="1" w:styleId="CharChar">
    <w:name w:val="Char Char"/>
    <w:basedOn w:val="DefaultParagraphFont"/>
  </w:style>
  <w:style w:type="character" w:styleId="PlaceholderText">
    <w:name w:val="Placeholder Text"/>
    <w:basedOn w:val="DefaultParagraphFont"/>
    <w:rPr>
      <w:color w:val="808080"/>
    </w:rPr>
  </w:style>
  <w:style w:type="character" w:customStyle="1" w:styleId="CharChar5">
    <w:name w:val="Char Char5"/>
    <w:basedOn w:val="DefaultParagraphFont"/>
    <w:rPr>
      <w:rFonts w:ascii="Cambria" w:eastAsia="MS Gothic" w:hAnsi="Cambria" w:cs="Mangal"/>
      <w:sz w:val="24"/>
      <w:szCs w:val="21"/>
    </w:rPr>
  </w:style>
  <w:style w:type="character" w:customStyle="1" w:styleId="CharChar4">
    <w:name w:val="Char Char4"/>
    <w:basedOn w:val="DefaultParagraphFont"/>
    <w:rPr>
      <w:rFonts w:ascii="Cambria" w:eastAsia="MS Gothic" w:hAnsi="Cambria" w:cs="Mangal"/>
    </w:rPr>
  </w:style>
  <w:style w:type="character" w:customStyle="1" w:styleId="CharChar3">
    <w:name w:val="Char Char3"/>
    <w:basedOn w:val="DefaultParagraphFont"/>
    <w:rPr>
      <w:rFonts w:ascii="Cambria" w:eastAsia="MS Gothic" w:hAnsi="Cambria" w:cs="Times New Roman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character" w:styleId="CommentReference">
    <w:name w:val="annotation reference"/>
    <w:basedOn w:val="DefaultParagraphFont"/>
    <w:rPr>
      <w:sz w:val="16"/>
      <w:szCs w:val="16"/>
    </w:rPr>
  </w:style>
  <w:style w:type="character" w:styleId="PageNumber">
    <w:name w:val="page number"/>
    <w:basedOn w:val="DefaultParagraphFont"/>
  </w:style>
  <w:style w:type="paragraph" w:customStyle="1" w:styleId="Tiu">
    <w:name w:val="Tiêu đề"/>
    <w:basedOn w:val="Normal"/>
    <w:next w:val="BodyText"/>
    <w:pPr>
      <w:keepNext/>
      <w:spacing w:before="240"/>
    </w:pPr>
    <w:rPr>
      <w:rFonts w:ascii="Arial" w:eastAsia="MS PGothic" w:hAnsi="Arial" w:cs="Tahoma"/>
      <w:sz w:val="28"/>
      <w:szCs w:val="28"/>
    </w:rPr>
  </w:style>
  <w:style w:type="paragraph" w:styleId="BodyText">
    <w:name w:val="Body Text"/>
    <w:basedOn w:val="Normal"/>
  </w:style>
  <w:style w:type="paragraph" w:styleId="List">
    <w:name w:val="List"/>
    <w:basedOn w:val="BodyText"/>
    <w:rPr>
      <w:rFonts w:cs="Tahoma"/>
    </w:rPr>
  </w:style>
  <w:style w:type="paragraph" w:customStyle="1" w:styleId="Ph">
    <w:name w:val="Phụ đề"/>
    <w:basedOn w:val="Normal"/>
    <w:pPr>
      <w:suppressLineNumbers/>
      <w:spacing w:before="120"/>
    </w:pPr>
    <w:rPr>
      <w:rFonts w:cs="Tahoma"/>
      <w:i/>
      <w:iCs/>
      <w:sz w:val="24"/>
      <w:szCs w:val="24"/>
    </w:rPr>
  </w:style>
  <w:style w:type="paragraph" w:customStyle="1" w:styleId="Chmc">
    <w:name w:val="Chỉ mục"/>
    <w:basedOn w:val="Normal"/>
    <w:pPr>
      <w:suppressLineNumbers/>
    </w:pPr>
    <w:rPr>
      <w:rFonts w:cs="Tahoma"/>
    </w:rPr>
  </w:style>
  <w:style w:type="paragraph" w:styleId="NoSpacing">
    <w:name w:val="No Spacing"/>
    <w:uiPriority w:val="36"/>
    <w:qFormat/>
    <w:pPr>
      <w:widowControl w:val="0"/>
      <w:suppressAutoHyphens/>
    </w:pPr>
    <w:rPr>
      <w:rFonts w:ascii="Calibri" w:eastAsia="MS Mincho" w:hAnsi="Calibri" w:cs="Calibri"/>
      <w:sz w:val="22"/>
      <w:szCs w:val="22"/>
      <w:lang w:eastAsia="ar-SA"/>
    </w:rPr>
  </w:style>
  <w:style w:type="paragraph" w:styleId="BalloonText">
    <w:name w:val="Balloon Text"/>
    <w:basedOn w:val="Normal"/>
    <w:pPr>
      <w:spacing w:after="0" w:line="240" w:lineRule="auto"/>
    </w:pPr>
    <w:rPr>
      <w:rFonts w:cs="Mangal"/>
      <w:sz w:val="16"/>
      <w:szCs w:val="14"/>
    </w:rPr>
  </w:style>
  <w:style w:type="paragraph" w:styleId="Header">
    <w:name w:val="header"/>
    <w:basedOn w:val="Normal"/>
    <w:pPr>
      <w:spacing w:after="0" w:line="240" w:lineRule="auto"/>
    </w:pPr>
  </w:style>
  <w:style w:type="paragraph" w:styleId="Footer">
    <w:name w:val="footer"/>
    <w:basedOn w:val="Normal"/>
    <w:pPr>
      <w:spacing w:after="0" w:line="240" w:lineRule="auto"/>
    </w:pPr>
  </w:style>
  <w:style w:type="paragraph" w:styleId="ListParagraph">
    <w:name w:val="List Paragraph"/>
    <w:basedOn w:val="Normal"/>
    <w:qFormat/>
    <w:pPr>
      <w:ind w:left="840"/>
    </w:pPr>
  </w:style>
  <w:style w:type="paragraph" w:customStyle="1" w:styleId="NormalH">
    <w:name w:val="NormalH"/>
    <w:basedOn w:val="Normal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  <w:jc w:val="center"/>
    </w:pPr>
    <w:rPr>
      <w:rFonts w:ascii="Verdana" w:hAnsi="Verdana" w:cs="Tahoma"/>
      <w:b/>
      <w:bCs/>
      <w:caps/>
      <w:color w:val="548DD4"/>
      <w:sz w:val="24"/>
      <w:lang w:eastAsia="ar-SA" w:bidi="ar-SA"/>
    </w:rPr>
  </w:style>
  <w:style w:type="paragraph" w:styleId="TOCHeading">
    <w:name w:val="TOC Heading"/>
    <w:basedOn w:val="Heading1"/>
    <w:next w:val="Normal"/>
    <w:qFormat/>
    <w:rsid w:val="009A57EC"/>
    <w:pPr>
      <w:keepLines/>
      <w:numPr>
        <w:numId w:val="0"/>
      </w:numPr>
      <w:spacing w:before="480" w:after="0"/>
      <w:outlineLvl w:val="9"/>
    </w:pPr>
    <w:rPr>
      <w:rFonts w:ascii="Cambria" w:hAnsi="Cambria"/>
      <w:bCs/>
      <w:sz w:val="28"/>
      <w:szCs w:val="28"/>
      <w:lang w:eastAsia="ar-SA" w:bidi="ar-SA"/>
    </w:rPr>
  </w:style>
  <w:style w:type="paragraph" w:styleId="TOC2">
    <w:name w:val="toc 2"/>
    <w:basedOn w:val="Normal"/>
    <w:next w:val="Normal"/>
    <w:uiPriority w:val="39"/>
    <w:rsid w:val="00030EB1"/>
    <w:pPr>
      <w:tabs>
        <w:tab w:val="left" w:pos="1540"/>
        <w:tab w:val="right" w:leader="dot" w:pos="8827"/>
      </w:tabs>
      <w:spacing w:after="0"/>
      <w:ind w:left="1540" w:hanging="550"/>
    </w:pPr>
  </w:style>
  <w:style w:type="paragraph" w:styleId="TOC1">
    <w:name w:val="toc 1"/>
    <w:basedOn w:val="Normal"/>
    <w:next w:val="Normal"/>
    <w:uiPriority w:val="39"/>
    <w:rsid w:val="00030EB1"/>
    <w:pPr>
      <w:tabs>
        <w:tab w:val="left" w:pos="432"/>
        <w:tab w:val="right" w:leader="underscore" w:pos="8827"/>
      </w:tabs>
      <w:spacing w:before="120"/>
    </w:pPr>
    <w:rPr>
      <w:rFonts w:eastAsia="Tahoma" w:cs="Tahoma"/>
      <w:b/>
      <w:bCs/>
      <w:caps/>
    </w:rPr>
  </w:style>
  <w:style w:type="paragraph" w:styleId="TOC3">
    <w:name w:val="toc 3"/>
    <w:basedOn w:val="Normal"/>
    <w:next w:val="Normal"/>
    <w:uiPriority w:val="39"/>
    <w:rsid w:val="00030EB1"/>
    <w:pPr>
      <w:tabs>
        <w:tab w:val="left" w:pos="1872"/>
        <w:tab w:val="right" w:leader="dot" w:pos="8827"/>
      </w:tabs>
      <w:spacing w:after="0"/>
      <w:ind w:left="994"/>
    </w:pPr>
    <w:rPr>
      <w:iCs/>
    </w:rPr>
  </w:style>
  <w:style w:type="paragraph" w:styleId="TOC4">
    <w:name w:val="toc 4"/>
    <w:basedOn w:val="Normal"/>
    <w:next w:val="Normal"/>
    <w:semiHidden/>
    <w:pPr>
      <w:spacing w:after="0"/>
      <w:ind w:left="660"/>
    </w:pPr>
    <w:rPr>
      <w:sz w:val="18"/>
      <w:szCs w:val="18"/>
    </w:rPr>
  </w:style>
  <w:style w:type="paragraph" w:styleId="TOC5">
    <w:name w:val="toc 5"/>
    <w:basedOn w:val="Normal"/>
    <w:next w:val="Normal"/>
    <w:semiHidden/>
    <w:pPr>
      <w:spacing w:after="0"/>
      <w:ind w:left="880"/>
    </w:pPr>
    <w:rPr>
      <w:sz w:val="18"/>
      <w:szCs w:val="18"/>
    </w:rPr>
  </w:style>
  <w:style w:type="paragraph" w:styleId="TOC6">
    <w:name w:val="toc 6"/>
    <w:basedOn w:val="Normal"/>
    <w:next w:val="Normal"/>
    <w:semiHidden/>
    <w:pPr>
      <w:spacing w:after="0"/>
      <w:ind w:left="1100"/>
    </w:pPr>
    <w:rPr>
      <w:sz w:val="18"/>
      <w:szCs w:val="18"/>
    </w:rPr>
  </w:style>
  <w:style w:type="paragraph" w:styleId="TOC7">
    <w:name w:val="toc 7"/>
    <w:basedOn w:val="Normal"/>
    <w:next w:val="Normal"/>
    <w:semiHidden/>
    <w:pPr>
      <w:spacing w:after="0"/>
      <w:ind w:left="1320"/>
    </w:pPr>
    <w:rPr>
      <w:sz w:val="18"/>
      <w:szCs w:val="18"/>
    </w:rPr>
  </w:style>
  <w:style w:type="paragraph" w:styleId="TOC8">
    <w:name w:val="toc 8"/>
    <w:basedOn w:val="Normal"/>
    <w:next w:val="Normal"/>
    <w:semiHidden/>
    <w:pPr>
      <w:spacing w:after="0"/>
      <w:ind w:left="1540"/>
    </w:pPr>
    <w:rPr>
      <w:sz w:val="18"/>
      <w:szCs w:val="18"/>
    </w:rPr>
  </w:style>
  <w:style w:type="paragraph" w:styleId="TOC9">
    <w:name w:val="toc 9"/>
    <w:basedOn w:val="Normal"/>
    <w:next w:val="Normal"/>
    <w:semiHidden/>
    <w:pPr>
      <w:spacing w:after="0"/>
      <w:ind w:left="1760"/>
    </w:pPr>
    <w:rPr>
      <w:sz w:val="18"/>
      <w:szCs w:val="18"/>
    </w:rPr>
  </w:style>
  <w:style w:type="paragraph" w:styleId="DocumentMap">
    <w:name w:val="Document Map"/>
    <w:basedOn w:val="Normal"/>
    <w:pPr>
      <w:shd w:val="clear" w:color="auto" w:fill="000080"/>
    </w:pPr>
    <w:rPr>
      <w:rFonts w:cs="Tahoma"/>
    </w:rPr>
  </w:style>
  <w:style w:type="paragraph" w:styleId="PlainText">
    <w:name w:val="Plain Text"/>
    <w:basedOn w:val="Normal"/>
    <w:pPr>
      <w:spacing w:after="0" w:line="240" w:lineRule="auto"/>
    </w:pPr>
    <w:rPr>
      <w:rFonts w:ascii="Courier New" w:hAnsi="Courier New" w:cs="Courier New"/>
      <w:lang w:eastAsia="ar-SA" w:bidi="ar-SA"/>
    </w:rPr>
  </w:style>
  <w:style w:type="paragraph" w:styleId="CommentText">
    <w:name w:val="annotation text"/>
    <w:basedOn w:val="Normal"/>
  </w:style>
  <w:style w:type="paragraph" w:styleId="CommentSubject">
    <w:name w:val="annotation subject"/>
    <w:basedOn w:val="CommentText"/>
    <w:next w:val="CommentText"/>
    <w:rPr>
      <w:b/>
      <w:bCs/>
    </w:rPr>
  </w:style>
  <w:style w:type="paragraph" w:styleId="Caption">
    <w:name w:val="caption"/>
    <w:basedOn w:val="Normal"/>
    <w:next w:val="Normal"/>
    <w:qFormat/>
    <w:rsid w:val="00DB6ACC"/>
    <w:rPr>
      <w:bCs/>
      <w:i/>
    </w:rPr>
  </w:style>
  <w:style w:type="paragraph" w:customStyle="1" w:styleId="Nidungkhung">
    <w:name w:val="Nội dung khung"/>
    <w:basedOn w:val="BodyText"/>
  </w:style>
  <w:style w:type="paragraph" w:customStyle="1" w:styleId="Nidungbng">
    <w:name w:val="Nội dung bảng"/>
    <w:basedOn w:val="Normal"/>
    <w:pPr>
      <w:suppressLineNumbers/>
    </w:pPr>
  </w:style>
  <w:style w:type="paragraph" w:customStyle="1" w:styleId="Tiubng">
    <w:name w:val="Tiêu đề bảng"/>
    <w:basedOn w:val="Nidungbng"/>
    <w:pPr>
      <w:jc w:val="center"/>
    </w:pPr>
    <w:rPr>
      <w:b/>
      <w:bCs/>
    </w:rPr>
  </w:style>
  <w:style w:type="paragraph" w:customStyle="1" w:styleId="StyleHeading2Tahoma13ptBoldCustomColorRGB44105178">
    <w:name w:val="Style Heading 2 + Tahoma 13 pt Bold Custom Color(RGB(44105178))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1">
    <w:name w:val="Style Heading 2 + Tahoma 13 pt Bold Custom Color(RGB(44105178))1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2">
    <w:name w:val="Style Heading 2 + Tahoma 13 pt Bold Custom Color(RGB(44105178))2"/>
    <w:basedOn w:val="Heading2"/>
    <w:autoRedefine/>
    <w:rsid w:val="003748EC"/>
    <w:rPr>
      <w:b w:val="0"/>
      <w:bCs/>
      <w:color w:val="2C69B2"/>
    </w:rPr>
  </w:style>
  <w:style w:type="table" w:customStyle="1" w:styleId="BlueStripe1">
    <w:name w:val="BlueStripe 1"/>
    <w:basedOn w:val="TableNormal"/>
    <w:rsid w:val="00280184"/>
    <w:pPr>
      <w:snapToGrid w:val="0"/>
    </w:pPr>
    <w:rPr>
      <w:rFonts w:ascii="Calibri" w:eastAsia="Arial" w:hAnsi="Calibri" w:cs="Calibri"/>
    </w:rPr>
    <w:tblPr>
      <w:tblStyleRowBandSize w:val="1"/>
      <w:tblBorders>
        <w:top w:val="single" w:sz="4" w:space="0" w:color="6F97C7"/>
        <w:left w:val="single" w:sz="4" w:space="0" w:color="6F97C7"/>
        <w:bottom w:val="single" w:sz="4" w:space="0" w:color="6F97C7"/>
        <w:right w:val="single" w:sz="4" w:space="0" w:color="6F97C7"/>
        <w:insideH w:val="single" w:sz="4" w:space="0" w:color="6F97C7"/>
        <w:insideV w:val="single" w:sz="4" w:space="0" w:color="6F97C7"/>
      </w:tblBorders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pPr>
        <w:wordWrap/>
        <w:spacing w:beforeLines="0" w:beforeAutospacing="0" w:afterLines="0" w:afterAutospacing="0" w:line="240" w:lineRule="auto"/>
        <w:ind w:leftChars="0" w:left="0" w:rightChars="0" w:right="0"/>
      </w:pPr>
      <w:tblPr/>
      <w:tcPr>
        <w:tcBorders>
          <w:top w:val="single" w:sz="4" w:space="0" w:color="6F97C7"/>
          <w:left w:val="single" w:sz="4" w:space="0" w:color="6F97C7"/>
          <w:bottom w:val="single" w:sz="4" w:space="0" w:color="6F97C7"/>
          <w:right w:val="single" w:sz="4" w:space="0" w:color="6F97C7"/>
          <w:insideH w:val="single" w:sz="4" w:space="0" w:color="6F97C7"/>
          <w:insideV w:val="single" w:sz="4" w:space="0" w:color="6F97C7"/>
        </w:tcBorders>
        <w:shd w:val="clear" w:color="auto" w:fill="D3DFEE"/>
      </w:tcPr>
    </w:tblStylePr>
  </w:style>
  <w:style w:type="paragraph" w:customStyle="1" w:styleId="Nor">
    <w:name w:val="Nor"/>
    <w:basedOn w:val="Heading3"/>
    <w:rsid w:val="00E22133"/>
    <w:pPr>
      <w:tabs>
        <w:tab w:val="clear" w:pos="720"/>
      </w:tabs>
      <w:ind w:firstLine="72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57EC"/>
    <w:pPr>
      <w:pBdr>
        <w:bottom w:val="single" w:sz="4" w:space="4" w:color="4F81BD"/>
      </w:pBdr>
      <w:spacing w:before="200" w:after="280"/>
      <w:ind w:left="936" w:right="936"/>
    </w:pPr>
    <w:rPr>
      <w:rFonts w:cs="Mangal"/>
      <w:b/>
      <w:bCs/>
      <w:i/>
      <w:iCs/>
      <w:color w:val="951B13"/>
      <w:szCs w:val="1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57EC"/>
    <w:rPr>
      <w:rFonts w:ascii="Tahoma" w:eastAsia="MS Mincho" w:hAnsi="Tahoma" w:cs="Mangal"/>
      <w:b/>
      <w:bCs/>
      <w:i/>
      <w:iCs/>
      <w:color w:val="951B13"/>
      <w:szCs w:val="18"/>
      <w:lang w:eastAsia="hi-IN" w:bidi="hi-IN"/>
    </w:rPr>
  </w:style>
  <w:style w:type="character" w:styleId="IntenseEmphasis">
    <w:name w:val="Intense Emphasis"/>
    <w:basedOn w:val="DefaultParagraphFont"/>
    <w:uiPriority w:val="21"/>
    <w:qFormat/>
    <w:rsid w:val="009A57EC"/>
    <w:rPr>
      <w:b/>
      <w:bCs/>
      <w:i/>
      <w:iCs/>
      <w:color w:val="951B13"/>
    </w:rPr>
  </w:style>
  <w:style w:type="character" w:customStyle="1" w:styleId="Heading4Char">
    <w:name w:val="Heading 4 Char"/>
    <w:basedOn w:val="DefaultParagraphFont"/>
    <w:link w:val="Heading4"/>
    <w:rsid w:val="00CD0F7D"/>
    <w:rPr>
      <w:rFonts w:ascii="Tahoma" w:eastAsia="MS Mincho" w:hAnsi="Tahoma" w:cs="Calibri"/>
      <w:b/>
      <w:bCs/>
      <w:color w:val="0070C0"/>
      <w:spacing w:val="20"/>
      <w:szCs w:val="16"/>
      <w:lang w:eastAsia="hi-IN" w:bidi="hi-IN"/>
    </w:rPr>
  </w:style>
  <w:style w:type="paragraph" w:styleId="NormalWeb">
    <w:name w:val="Normal (Web)"/>
    <w:basedOn w:val="Normal"/>
    <w:uiPriority w:val="99"/>
    <w:semiHidden/>
    <w:unhideWhenUsed/>
    <w:rsid w:val="006A70E9"/>
    <w:pPr>
      <w:widowControl/>
      <w:suppressAutoHyphens w:val="0"/>
      <w:spacing w:before="100" w:beforeAutospacing="1" w:after="100" w:afterAutospacing="1" w:line="240" w:lineRule="auto"/>
      <w:jc w:val="left"/>
    </w:pPr>
    <w:rPr>
      <w:rFonts w:ascii="Times New Roman" w:eastAsiaTheme="minorEastAsia" w:hAnsi="Times New Roman" w:cs="Times New Roman"/>
      <w:sz w:val="24"/>
      <w:szCs w:val="24"/>
      <w:lang w:eastAsia="en-US" w:bidi="ar-SA"/>
    </w:rPr>
  </w:style>
  <w:style w:type="character" w:styleId="UnresolvedMention">
    <w:name w:val="Unresolved Mention"/>
    <w:basedOn w:val="DefaultParagraphFont"/>
    <w:uiPriority w:val="99"/>
    <w:semiHidden/>
    <w:unhideWhenUsed/>
    <w:rsid w:val="001F614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semiHidden/>
    <w:unhideWhenUsed/>
    <w:rsid w:val="00EE79DB"/>
    <w:rPr>
      <w:color w:val="800080" w:themeColor="followedHyperlink"/>
      <w:u w:val="single"/>
    </w:rPr>
  </w:style>
  <w:style w:type="table" w:customStyle="1" w:styleId="TipTable">
    <w:name w:val="Tip Table"/>
    <w:basedOn w:val="TableNormal"/>
    <w:uiPriority w:val="99"/>
    <w:rsid w:val="00222F9F"/>
    <w:rPr>
      <w:rFonts w:asciiTheme="minorHAnsi" w:eastAsiaTheme="minorHAnsi" w:hAnsiTheme="minorHAnsi" w:cstheme="minorBidi"/>
      <w:color w:val="404040" w:themeColor="text1" w:themeTint="BF"/>
      <w:sz w:val="18"/>
      <w:szCs w:val="18"/>
      <w:lang w:eastAsia="ja-JP"/>
    </w:rPr>
    <w:tblPr>
      <w:tblCellMar>
        <w:top w:w="144" w:type="dxa"/>
        <w:left w:w="0" w:type="dxa"/>
        <w:right w:w="0" w:type="dxa"/>
      </w:tblCellMar>
    </w:tblPr>
    <w:tcPr>
      <w:shd w:val="clear" w:color="auto" w:fill="DBE5F1" w:themeFill="accent1" w:themeFillTint="33"/>
    </w:tcPr>
    <w:tblStylePr w:type="firstCol">
      <w:pPr>
        <w:wordWrap/>
        <w:jc w:val="center"/>
      </w:pPr>
    </w:tblStylePr>
  </w:style>
  <w:style w:type="paragraph" w:customStyle="1" w:styleId="TipText">
    <w:name w:val="Tip Text"/>
    <w:basedOn w:val="Normal"/>
    <w:uiPriority w:val="99"/>
    <w:qFormat/>
    <w:rsid w:val="009164D1"/>
    <w:pPr>
      <w:widowControl/>
      <w:suppressAutoHyphens w:val="0"/>
      <w:spacing w:after="160" w:line="264" w:lineRule="auto"/>
      <w:ind w:right="576"/>
      <w:jc w:val="left"/>
    </w:pPr>
    <w:rPr>
      <w:rFonts w:asciiTheme="minorHAnsi" w:eastAsiaTheme="minorHAnsi" w:hAnsiTheme="minorHAnsi" w:cstheme="minorBidi"/>
      <w:i/>
      <w:iCs/>
      <w:color w:val="595959" w:themeColor="text1" w:themeTint="A6"/>
      <w:sz w:val="24"/>
      <w:szCs w:val="16"/>
      <w:lang w:eastAsia="ja-JP" w:bidi="ar-SA"/>
    </w:rPr>
  </w:style>
  <w:style w:type="paragraph" w:styleId="ListBullet">
    <w:name w:val="List Bullet"/>
    <w:basedOn w:val="Normal"/>
    <w:uiPriority w:val="1"/>
    <w:unhideWhenUsed/>
    <w:qFormat/>
    <w:rsid w:val="00222F9F"/>
    <w:pPr>
      <w:widowControl/>
      <w:numPr>
        <w:numId w:val="40"/>
      </w:numPr>
      <w:suppressAutoHyphens w:val="0"/>
      <w:spacing w:after="60" w:line="288" w:lineRule="auto"/>
      <w:jc w:val="left"/>
    </w:pPr>
    <w:rPr>
      <w:rFonts w:asciiTheme="minorHAnsi" w:eastAsiaTheme="minorHAnsi" w:hAnsiTheme="minorHAnsi" w:cstheme="minorBidi"/>
      <w:color w:val="404040" w:themeColor="text1" w:themeTint="BF"/>
      <w:sz w:val="18"/>
      <w:szCs w:val="18"/>
      <w:lang w:eastAsia="ja-JP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094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8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5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54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0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3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shift_jis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4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5.gif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4.gif"/><Relationship Id="rId14" Type="http://schemas.openxmlformats.org/officeDocument/2006/relationships/image" Target="media/image5.png"/><Relationship Id="rId22" Type="http://schemas.openxmlformats.org/officeDocument/2006/relationships/footer" Target="footer4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gif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gi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gif"/><Relationship Id="rId1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W:\Techlink\Templates\Techlink_Doc_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3">
    <wetp:webextensionref xmlns:r="http://schemas.openxmlformats.org/officeDocument/2006/relationships" r:id="rId1"/>
  </wetp:taskpane>
  <wetp:taskpane dockstate="right" visibility="0" width="350" row="4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F0BC7C06-2066-40C4-83A7-D7B4BCA176C9}">
  <we:reference id="wa104381026" version="1.1.0.0" store="en-US" storeType="OMEX"/>
  <we:alternateReferences>
    <we:reference id="WA104381026" version="1.1.0.0" store="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067243A2-9526-4C95-AEE3-04C67B8D88BF}">
  <we:reference id="wa104312191" version="1.2.0.0" store="en-US" storeType="OMEX"/>
  <we:alternateReferences>
    <we:reference id="WA104312191" version="1.2.0.0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4017F0D-E8DC-440C-9F5B-83F408CF0B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Techlink_Doc_Template.dotx</Template>
  <TotalTime>205</TotalTime>
  <Pages>8</Pages>
  <Words>1158</Words>
  <Characters>6603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Tên sản phẩm</vt:lpstr>
    </vt:vector>
  </TitlesOfParts>
  <Company>SOICT Innovation Club</Company>
  <LinksUpToDate>false</LinksUpToDate>
  <CharactersWithSpaces>7746</CharactersWithSpaces>
  <SharedDoc>false</SharedDoc>
  <HLinks>
    <vt:vector size="138" baseType="variant">
      <vt:variant>
        <vt:i4>1966132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_Toc285146761</vt:lpwstr>
      </vt:variant>
      <vt:variant>
        <vt:i4>1966132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_Toc285146760</vt:lpwstr>
      </vt:variant>
      <vt:variant>
        <vt:i4>1900596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_Toc285146759</vt:lpwstr>
      </vt:variant>
      <vt:variant>
        <vt:i4>1900596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_Toc285146758</vt:lpwstr>
      </vt:variant>
      <vt:variant>
        <vt:i4>1900596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_Toc285146757</vt:lpwstr>
      </vt:variant>
      <vt:variant>
        <vt:i4>1900596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_Toc285146756</vt:lpwstr>
      </vt:variant>
      <vt:variant>
        <vt:i4>1900596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_Toc285146755</vt:lpwstr>
      </vt:variant>
      <vt:variant>
        <vt:i4>1900596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_Toc285146754</vt:lpwstr>
      </vt:variant>
      <vt:variant>
        <vt:i4>1900596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_Toc285146753</vt:lpwstr>
      </vt:variant>
      <vt:variant>
        <vt:i4>1900596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_Toc285146752</vt:lpwstr>
      </vt:variant>
      <vt:variant>
        <vt:i4>1900596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_Toc285146751</vt:lpwstr>
      </vt:variant>
      <vt:variant>
        <vt:i4>1900596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_Toc285146750</vt:lpwstr>
      </vt:variant>
      <vt:variant>
        <vt:i4>1835060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_Toc285146749</vt:lpwstr>
      </vt:variant>
      <vt:variant>
        <vt:i4>1835060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_Toc285146748</vt:lpwstr>
      </vt:variant>
      <vt:variant>
        <vt:i4>1835060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_Toc285146747</vt:lpwstr>
      </vt:variant>
      <vt:variant>
        <vt:i4>1835060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_Toc285146746</vt:lpwstr>
      </vt:variant>
      <vt:variant>
        <vt:i4>1835060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_Toc285146745</vt:lpwstr>
      </vt:variant>
      <vt:variant>
        <vt:i4>1835060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_Toc285146744</vt:lpwstr>
      </vt:variant>
      <vt:variant>
        <vt:i4>1835060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_Toc285146743</vt:lpwstr>
      </vt:variant>
      <vt:variant>
        <vt:i4>1835060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_Toc285146742</vt:lpwstr>
      </vt:variant>
      <vt:variant>
        <vt:i4>1835060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_Toc285146741</vt:lpwstr>
      </vt:variant>
      <vt:variant>
        <vt:i4>1835060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_Toc285146740</vt:lpwstr>
      </vt:variant>
      <vt:variant>
        <vt:i4>1769524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_Toc285146739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Tên sản phẩm</dc:title>
  <dc:subject>Hướng dẫn cấu hình hệ thống</dc:subject>
  <dc:creator>Tien Nguyen Duc</dc:creator>
  <cp:keywords/>
  <dc:description>Version 1.0</dc:description>
  <cp:lastModifiedBy>Tien Nguyen Duc</cp:lastModifiedBy>
  <cp:revision>88</cp:revision>
  <cp:lastPrinted>2017-03-09T07:37:00Z</cp:lastPrinted>
  <dcterms:created xsi:type="dcterms:W3CDTF">2020-12-08T13:25:00Z</dcterms:created>
  <dcterms:modified xsi:type="dcterms:W3CDTF">2020-12-10T08:19:00Z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TC300001821033</vt:lpwstr>
  </property>
  <property fmtid="{D5CDD505-2E9C-101B-9397-08002B2CF9AE}" pid="3" name="Project">
    <vt:lpwstr>Name of Project</vt:lpwstr>
  </property>
</Properties>
</file>