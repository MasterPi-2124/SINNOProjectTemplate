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2D3084E" w14:textId="4B8E4E37" w:rsidR="00F34A9B" w:rsidRPr="005C397A" w:rsidRDefault="00AE0042" w:rsidP="0013326D">
      <w:pPr>
        <w:spacing w:line="240" w:lineRule="auto"/>
        <w:jc w:val="left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F844315" wp14:editId="3759B9F4">
            <wp:simplePos x="0" y="0"/>
            <wp:positionH relativeFrom="column">
              <wp:posOffset>-173204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ight wrapText="bothSides">
              <wp:wrapPolygon edited="0">
                <wp:start x="13148" y="0"/>
                <wp:lineTo x="5635" y="4226"/>
                <wp:lineTo x="5165" y="7513"/>
                <wp:lineTo x="10330" y="8452"/>
                <wp:lineTo x="470" y="11270"/>
                <wp:lineTo x="0" y="11270"/>
                <wp:lineTo x="4696" y="15965"/>
                <wp:lineTo x="3757" y="20661"/>
                <wp:lineTo x="9861" y="20661"/>
                <wp:lineTo x="12678" y="19722"/>
                <wp:lineTo x="17843" y="17374"/>
                <wp:lineTo x="17374" y="9391"/>
                <wp:lineTo x="19252" y="7513"/>
                <wp:lineTo x="18783" y="5165"/>
                <wp:lineTo x="15026" y="0"/>
                <wp:lineTo x="13148" y="0"/>
              </wp:wrapPolygon>
            </wp:wrapTight>
            <wp:docPr id="360" name="Picture 36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B9E">
        <w:rPr>
          <w:b/>
          <w:i/>
          <w:noProof/>
          <w:color w:val="2A62A6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649A8B7E" wp14:editId="05BB7EE8">
                <wp:simplePos x="0" y="0"/>
                <wp:positionH relativeFrom="column">
                  <wp:posOffset>-1178873</wp:posOffset>
                </wp:positionH>
                <wp:positionV relativeFrom="paragraph">
                  <wp:posOffset>-626745</wp:posOffset>
                </wp:positionV>
                <wp:extent cx="7794324" cy="1830686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4324" cy="1830686"/>
                          <a:chOff x="0" y="0"/>
                          <a:chExt cx="7794324" cy="1830686"/>
                        </a:xfrm>
                      </wpg:grpSpPr>
                      <wps:wsp>
                        <wps:cNvPr id="17" name="Isosceles Triangle 3"/>
                        <wps:cNvSpPr/>
                        <wps:spPr>
                          <a:xfrm rot="10800000">
                            <a:off x="5841242" y="968991"/>
                            <a:ext cx="894080" cy="861695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7794324" cy="1829706"/>
                            <a:chOff x="0" y="0"/>
                            <a:chExt cx="7794324" cy="1829706"/>
                          </a:xfrm>
                        </wpg:grpSpPr>
                        <wps:wsp>
                          <wps:cNvPr id="9" name="Isosceles Triangle 3"/>
                          <wps:cNvSpPr/>
                          <wps:spPr>
                            <a:xfrm rot="10800000">
                              <a:off x="2478505" y="96252"/>
                              <a:ext cx="4853656" cy="1733454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59908" h="1200150">
                                  <a:moveTo>
                                    <a:pt x="0" y="1190625"/>
                                  </a:moveTo>
                                  <a:lnTo>
                                    <a:pt x="1021521" y="0"/>
                                  </a:lnTo>
                                  <a:lnTo>
                                    <a:pt x="3359908" y="1200150"/>
                                  </a:lnTo>
                                  <a:lnTo>
                                    <a:pt x="0" y="11906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Isosceles Triangle 3"/>
                          <wps:cNvSpPr/>
                          <wps:spPr>
                            <a:xfrm rot="10800000">
                              <a:off x="2959768" y="72189"/>
                              <a:ext cx="4387593" cy="1497247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  <a:gd name="connsiteX0" fmla="*/ 0 w 3608886"/>
                                <a:gd name="connsiteY0" fmla="*/ 1179307 h 1200150"/>
                                <a:gd name="connsiteX1" fmla="*/ 1270499 w 3608886"/>
                                <a:gd name="connsiteY1" fmla="*/ 0 h 1200150"/>
                                <a:gd name="connsiteX2" fmla="*/ 3608886 w 3608886"/>
                                <a:gd name="connsiteY2" fmla="*/ 1200150 h 1200150"/>
                                <a:gd name="connsiteX3" fmla="*/ 0 w 3608886"/>
                                <a:gd name="connsiteY3" fmla="*/ 1179307 h 1200150"/>
                                <a:gd name="connsiteX0" fmla="*/ 0 w 3608886"/>
                                <a:gd name="connsiteY0" fmla="*/ 1224576 h 1245419"/>
                                <a:gd name="connsiteX1" fmla="*/ 1229758 w 3608886"/>
                                <a:gd name="connsiteY1" fmla="*/ 0 h 1245419"/>
                                <a:gd name="connsiteX2" fmla="*/ 3608886 w 3608886"/>
                                <a:gd name="connsiteY2" fmla="*/ 1245419 h 1245419"/>
                                <a:gd name="connsiteX3" fmla="*/ 0 w 3608886"/>
                                <a:gd name="connsiteY3" fmla="*/ 1224576 h 1245419"/>
                                <a:gd name="connsiteX0" fmla="*/ 0 w 3608886"/>
                                <a:gd name="connsiteY0" fmla="*/ 1210995 h 1231838"/>
                                <a:gd name="connsiteX1" fmla="*/ 1229758 w 3608886"/>
                                <a:gd name="connsiteY1" fmla="*/ 0 h 1231838"/>
                                <a:gd name="connsiteX2" fmla="*/ 3608886 w 3608886"/>
                                <a:gd name="connsiteY2" fmla="*/ 1231838 h 1231838"/>
                                <a:gd name="connsiteX3" fmla="*/ 0 w 3608886"/>
                                <a:gd name="connsiteY3" fmla="*/ 1210995 h 1231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08886" h="1231838">
                                  <a:moveTo>
                                    <a:pt x="0" y="1210995"/>
                                  </a:moveTo>
                                  <a:lnTo>
                                    <a:pt x="1229758" y="0"/>
                                  </a:lnTo>
                                  <a:lnTo>
                                    <a:pt x="3608886" y="1231838"/>
                                  </a:lnTo>
                                  <a:lnTo>
                                    <a:pt x="0" y="1210995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bg2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Isosceles Triangle 4"/>
                          <wps:cNvSpPr/>
                          <wps:spPr>
                            <a:xfrm rot="1800000">
                              <a:off x="6109034" y="0"/>
                              <a:ext cx="1685290" cy="1524635"/>
                            </a:xfrm>
                            <a:custGeom>
                              <a:avLst/>
                              <a:gdLst>
                                <a:gd name="connsiteX0" fmla="*/ 0 w 838200"/>
                                <a:gd name="connsiteY0" fmla="*/ 483228 h 483228"/>
                                <a:gd name="connsiteX1" fmla="*/ 419100 w 838200"/>
                                <a:gd name="connsiteY1" fmla="*/ 0 h 483228"/>
                                <a:gd name="connsiteX2" fmla="*/ 838200 w 838200"/>
                                <a:gd name="connsiteY2" fmla="*/ 483228 h 483228"/>
                                <a:gd name="connsiteX3" fmla="*/ 0 w 838200"/>
                                <a:gd name="connsiteY3" fmla="*/ 483228 h 483228"/>
                                <a:gd name="connsiteX0" fmla="*/ 0 w 838200"/>
                                <a:gd name="connsiteY0" fmla="*/ 983608 h 983608"/>
                                <a:gd name="connsiteX1" fmla="*/ 295183 w 838200"/>
                                <a:gd name="connsiteY1" fmla="*/ 0 h 983608"/>
                                <a:gd name="connsiteX2" fmla="*/ 838200 w 838200"/>
                                <a:gd name="connsiteY2" fmla="*/ 983608 h 983608"/>
                                <a:gd name="connsiteX3" fmla="*/ 0 w 838200"/>
                                <a:gd name="connsiteY3" fmla="*/ 983608 h 983608"/>
                                <a:gd name="connsiteX0" fmla="*/ 0 w 647792"/>
                                <a:gd name="connsiteY0" fmla="*/ 1027656 h 1027656"/>
                                <a:gd name="connsiteX1" fmla="*/ 104775 w 647792"/>
                                <a:gd name="connsiteY1" fmla="*/ 0 h 1027656"/>
                                <a:gd name="connsiteX2" fmla="*/ 647792 w 647792"/>
                                <a:gd name="connsiteY2" fmla="*/ 983608 h 1027656"/>
                                <a:gd name="connsiteX3" fmla="*/ 0 w 647792"/>
                                <a:gd name="connsiteY3" fmla="*/ 1027656 h 1027656"/>
                                <a:gd name="connsiteX0" fmla="*/ 0 w 716335"/>
                                <a:gd name="connsiteY0" fmla="*/ 1023235 h 1023235"/>
                                <a:gd name="connsiteX1" fmla="*/ 173318 w 716335"/>
                                <a:gd name="connsiteY1" fmla="*/ 0 h 1023235"/>
                                <a:gd name="connsiteX2" fmla="*/ 716335 w 716335"/>
                                <a:gd name="connsiteY2" fmla="*/ 983608 h 1023235"/>
                                <a:gd name="connsiteX3" fmla="*/ 0 w 716335"/>
                                <a:gd name="connsiteY3" fmla="*/ 1023235 h 1023235"/>
                                <a:gd name="connsiteX0" fmla="*/ 0 w 1167344"/>
                                <a:gd name="connsiteY0" fmla="*/ 1000346 h 1000346"/>
                                <a:gd name="connsiteX1" fmla="*/ 624327 w 1167344"/>
                                <a:gd name="connsiteY1" fmla="*/ 0 h 1000346"/>
                                <a:gd name="connsiteX2" fmla="*/ 1167344 w 1167344"/>
                                <a:gd name="connsiteY2" fmla="*/ 983608 h 1000346"/>
                                <a:gd name="connsiteX3" fmla="*/ 0 w 1167344"/>
                                <a:gd name="connsiteY3" fmla="*/ 1000346 h 1000346"/>
                                <a:gd name="connsiteX0" fmla="*/ 0 w 1167344"/>
                                <a:gd name="connsiteY0" fmla="*/ 1056059 h 1056059"/>
                                <a:gd name="connsiteX1" fmla="*/ 587010 w 1167344"/>
                                <a:gd name="connsiteY1" fmla="*/ 0 h 1056059"/>
                                <a:gd name="connsiteX2" fmla="*/ 1167344 w 1167344"/>
                                <a:gd name="connsiteY2" fmla="*/ 1039321 h 1056059"/>
                                <a:gd name="connsiteX3" fmla="*/ 0 w 1167344"/>
                                <a:gd name="connsiteY3" fmla="*/ 1056059 h 1056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7344" h="1056059">
                                  <a:moveTo>
                                    <a:pt x="0" y="1056059"/>
                                  </a:moveTo>
                                  <a:lnTo>
                                    <a:pt x="587010" y="0"/>
                                  </a:lnTo>
                                  <a:lnTo>
                                    <a:pt x="1167344" y="1039321"/>
                                  </a:lnTo>
                                  <a:lnTo>
                                    <a:pt x="0" y="10560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96252"/>
                              <a:ext cx="2967990" cy="217805"/>
                            </a:xfrm>
                            <a:prstGeom prst="rect">
                              <a:avLst/>
                            </a:pr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878DC" id="Group 26" o:spid="_x0000_s1026" style="position:absolute;margin-left:-92.8pt;margin-top:-49.35pt;width:613.75pt;height:144.15pt;z-index:-251659265" coordsize="77943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">
  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080,861695;0,350326;882089,0;894080,861695" o:connectangles="0,0,0,0"/>
                </v:shape>
                <v:group id="Group 16" o:spid="_x0000_s1028" style="position:absolute;width:77943;height:18297" coordsize="77943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" path="m,1190625l1021521,,3359908,1200150,,1190625xe" fillcolor="#3494ba" stroked="f" strokeweight="1pt">
                    <v:stroke joinstyle="miter"/>
                    <v:path arrowok="t" o:connecttype="custom" o:connectlocs="0,1719696;1475669,0;4853656,1733454;0,1719696" o:connectangles="0,0,0,0"/>
                  </v:shape>
  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" path="m,1210995l1229758,,3608886,1231838,,1210995xe" fillcolor="#eeece1 [3214]" stroked="f" strokeweight="2pt">
                    <v:fill r:id="rId9" o:title="" color2="white [3212]" type="pattern"/>
                    <v:path arrowok="t" o:connecttype="custom" o:connectlocs="0,1471913;1495109,0;4387593,1497247;0,1471913" o:connectangles="0,0,0,0"/>
                  </v:shape>
  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" path="m,1056059l587010,r580334,1039321l,1056059xe" fillcolor="#3494ba" stroked="f" strokeweight="1pt">
                    <v:stroke joinstyle="miter"/>
                    <v:path arrowok="t" o:connecttype="custom" o:connectlocs="0,1524635;847464,0;1685290,1500470;0,1524635" o:connectangles="0,0,0,0"/>
                  </v:shape>
                  <v:rect id="Rectangle 33" o:spid="_x0000_s1032" style="position:absolute;top:962;width:2967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" fillcolor="#3494ba" stroked="f" strokeweight="1pt"/>
                </v:group>
              </v:group>
            </w:pict>
          </mc:Fallback>
        </mc:AlternateContent>
      </w:r>
    </w:p>
    <w:p w14:paraId="54F27638" w14:textId="4FFC5FD5" w:rsidR="00F34A9B" w:rsidRDefault="00F34A9B">
      <w:pPr>
        <w:rPr>
          <w:i/>
          <w:color w:val="548DD4"/>
          <w:sz w:val="32"/>
          <w:szCs w:val="32"/>
        </w:rPr>
      </w:pPr>
    </w:p>
    <w:p w14:paraId="74AE3308" w14:textId="29FD581B" w:rsidR="00F34A9B" w:rsidRDefault="00F34A9B">
      <w:pPr>
        <w:rPr>
          <w:i/>
          <w:color w:val="548DD4"/>
          <w:sz w:val="32"/>
          <w:szCs w:val="32"/>
        </w:rPr>
      </w:pPr>
    </w:p>
    <w:p w14:paraId="59E8C14D" w14:textId="7D80A6DC" w:rsidR="00A367CF" w:rsidRDefault="00A367CF">
      <w:pPr>
        <w:rPr>
          <w:i/>
          <w:color w:val="548DD4"/>
          <w:sz w:val="32"/>
          <w:szCs w:val="32"/>
        </w:rPr>
      </w:pPr>
    </w:p>
    <w:p w14:paraId="514C8981" w14:textId="463C4920" w:rsidR="00A367CF" w:rsidRDefault="00A367CF">
      <w:pPr>
        <w:rPr>
          <w:i/>
          <w:color w:val="548DD4"/>
          <w:sz w:val="32"/>
          <w:szCs w:val="32"/>
        </w:rPr>
      </w:pPr>
    </w:p>
    <w:p w14:paraId="0043EE3D" w14:textId="0E6C65C1" w:rsidR="00932976" w:rsidRDefault="00932976">
      <w:pPr>
        <w:rPr>
          <w:i/>
          <w:color w:val="548DD4"/>
          <w:sz w:val="32"/>
          <w:szCs w:val="32"/>
        </w:rPr>
      </w:pPr>
    </w:p>
    <w:p w14:paraId="49173B81" w14:textId="6494330F" w:rsidR="00A367CF" w:rsidRDefault="00A367CF">
      <w:pPr>
        <w:rPr>
          <w:i/>
          <w:color w:val="548DD4"/>
          <w:sz w:val="32"/>
          <w:szCs w:val="32"/>
        </w:rPr>
      </w:pPr>
    </w:p>
    <w:p w14:paraId="1B529730" w14:textId="30C14188" w:rsidR="00F34A9B" w:rsidRPr="009A57EC" w:rsidRDefault="00FE5A3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 w:rsidRPr="00CD0F7D">
        <w:rPr>
          <w:rFonts w:cs="Arial"/>
          <w:b/>
          <w:color w:val="951B13"/>
          <w:sz w:val="58"/>
          <w:szCs w:val="48"/>
        </w:rPr>
        <w:fldChar w:fldCharType="begin"/>
      </w:r>
      <w:r w:rsidRPr="00C23E28"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00CD0F7D">
        <w:rPr>
          <w:rFonts w:cs="Arial"/>
          <w:b/>
          <w:color w:val="951B13"/>
          <w:sz w:val="58"/>
          <w:szCs w:val="48"/>
        </w:rPr>
        <w:fldChar w:fldCharType="separate"/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Tên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sản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phẩm</w:t>
      </w:r>
      <w:proofErr w:type="spellEnd"/>
      <w:r w:rsidRPr="00CD0F7D">
        <w:rPr>
          <w:rFonts w:cs="Arial"/>
          <w:b/>
          <w:color w:val="17365D" w:themeColor="text2" w:themeShade="BF"/>
          <w:sz w:val="58"/>
          <w:szCs w:val="48"/>
        </w:rPr>
        <w:fldChar w:fldCharType="end"/>
      </w:r>
    </w:p>
    <w:p w14:paraId="4A7ECDB3" w14:textId="65243B63" w:rsidR="00F34A9B" w:rsidRDefault="00FE5A3F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fldChar w:fldCharType="begin"/>
      </w:r>
      <w:r w:rsidRPr="0000480C"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proofErr w:type="spellStart"/>
      <w:r w:rsidR="002F6AB8" w:rsidRPr="0000480C">
        <w:rPr>
          <w:b/>
          <w:i/>
          <w:sz w:val="42"/>
        </w:rPr>
        <w:t>Hướng</w:t>
      </w:r>
      <w:proofErr w:type="spellEnd"/>
      <w:r w:rsidR="002F6AB8" w:rsidRPr="0000480C">
        <w:rPr>
          <w:b/>
          <w:i/>
          <w:sz w:val="42"/>
        </w:rPr>
        <w:t xml:space="preserve"> </w:t>
      </w:r>
      <w:proofErr w:type="spellStart"/>
      <w:r w:rsidR="002F6AB8" w:rsidRPr="0000480C">
        <w:rPr>
          <w:b/>
          <w:i/>
          <w:sz w:val="42"/>
        </w:rPr>
        <w:t>dẫn</w:t>
      </w:r>
      <w:proofErr w:type="spellEnd"/>
      <w:r w:rsidR="002F6AB8" w:rsidRPr="0000480C">
        <w:rPr>
          <w:b/>
          <w:i/>
          <w:sz w:val="42"/>
        </w:rPr>
        <w:t xml:space="preserve"> </w:t>
      </w:r>
      <w:r>
        <w:rPr>
          <w:b/>
          <w:i/>
          <w:sz w:val="42"/>
        </w:rPr>
        <w:fldChar w:fldCharType="end"/>
      </w:r>
      <w:proofErr w:type="spellStart"/>
      <w:r w:rsidR="0000480C" w:rsidRPr="0000480C">
        <w:rPr>
          <w:b/>
          <w:i/>
          <w:sz w:val="42"/>
        </w:rPr>
        <w:t>cấu</w:t>
      </w:r>
      <w:proofErr w:type="spellEnd"/>
      <w:r w:rsidR="0000480C" w:rsidRPr="0000480C">
        <w:rPr>
          <w:b/>
          <w:i/>
          <w:sz w:val="42"/>
        </w:rPr>
        <w:t xml:space="preserve"> </w:t>
      </w:r>
      <w:proofErr w:type="spellStart"/>
      <w:r w:rsidR="0000480C" w:rsidRPr="0000480C">
        <w:rPr>
          <w:b/>
          <w:i/>
          <w:sz w:val="42"/>
        </w:rPr>
        <w:t>hình</w:t>
      </w:r>
      <w:proofErr w:type="spellEnd"/>
      <w:r w:rsidR="0000480C" w:rsidRPr="0000480C">
        <w:rPr>
          <w:b/>
          <w:i/>
          <w:sz w:val="42"/>
        </w:rPr>
        <w:t xml:space="preserve"> </w:t>
      </w:r>
      <w:proofErr w:type="spellStart"/>
      <w:r w:rsidR="0000480C" w:rsidRPr="0000480C">
        <w:rPr>
          <w:b/>
          <w:i/>
          <w:sz w:val="42"/>
        </w:rPr>
        <w:t>h</w:t>
      </w:r>
      <w:r w:rsidR="0000480C">
        <w:rPr>
          <w:b/>
          <w:i/>
          <w:sz w:val="42"/>
        </w:rPr>
        <w:t>ệ</w:t>
      </w:r>
      <w:proofErr w:type="spellEnd"/>
      <w:r w:rsidR="0000480C">
        <w:rPr>
          <w:b/>
          <w:i/>
          <w:sz w:val="42"/>
        </w:rPr>
        <w:t xml:space="preserve"> thống</w:t>
      </w:r>
    </w:p>
    <w:p w14:paraId="7DA62DE1" w14:textId="76F12120" w:rsidR="00F34A9B" w:rsidRPr="0000480C" w:rsidRDefault="00F34A9B" w:rsidP="00E83396">
      <w:pPr>
        <w:rPr>
          <w:lang w:val="fr-FR"/>
        </w:rPr>
      </w:pPr>
      <w:r w:rsidRPr="0000480C">
        <w:rPr>
          <w:i/>
          <w:lang w:val="fr-FR"/>
        </w:rPr>
        <w:t>[</w:t>
      </w:r>
      <w:proofErr w:type="gramStart"/>
      <w:r w:rsidR="002B6CB3" w:rsidRPr="0000480C">
        <w:rPr>
          <w:i/>
          <w:lang w:val="fr-FR"/>
        </w:rPr>
        <w:t>version</w:t>
      </w:r>
      <w:proofErr w:type="gramEnd"/>
      <w:r w:rsidR="002B6CB3" w:rsidRPr="0000480C">
        <w:rPr>
          <w:i/>
          <w:lang w:val="fr-FR"/>
        </w:rPr>
        <w:t xml:space="preserve"> </w:t>
      </w:r>
      <w:r w:rsidR="00AA324B" w:rsidRPr="0000480C">
        <w:rPr>
          <w:i/>
          <w:lang w:val="fr-FR"/>
        </w:rPr>
        <w:t>0.9</w:t>
      </w:r>
      <w:r w:rsidRPr="0000480C">
        <w:rPr>
          <w:i/>
          <w:lang w:val="fr-FR"/>
        </w:rPr>
        <w:t>]</w:t>
      </w:r>
    </w:p>
    <w:p w14:paraId="6B3B197B" w14:textId="7B1E3817" w:rsidR="00F34A9B" w:rsidRPr="0000480C" w:rsidRDefault="00F34A9B">
      <w:pPr>
        <w:tabs>
          <w:tab w:val="left" w:pos="6415"/>
        </w:tabs>
        <w:rPr>
          <w:lang w:val="fr-FR"/>
        </w:rPr>
      </w:pPr>
    </w:p>
    <w:p w14:paraId="16E3CE95" w14:textId="6F3DFBA0" w:rsidR="00F34A9B" w:rsidRPr="0000480C" w:rsidRDefault="00F34A9B">
      <w:pPr>
        <w:tabs>
          <w:tab w:val="left" w:pos="6415"/>
        </w:tabs>
        <w:rPr>
          <w:lang w:val="fr-FR"/>
        </w:rPr>
      </w:pPr>
    </w:p>
    <w:p w14:paraId="3C78D92F" w14:textId="49AF5720" w:rsidR="00F34A9B" w:rsidRPr="0000480C" w:rsidRDefault="000F3F94">
      <w:pPr>
        <w:rPr>
          <w:lang w:val="fr-FR"/>
        </w:rPr>
      </w:pPr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259F784" wp14:editId="6BE9A521">
                <wp:simplePos x="0" y="0"/>
                <wp:positionH relativeFrom="column">
                  <wp:posOffset>-1605915</wp:posOffset>
                </wp:positionH>
                <wp:positionV relativeFrom="paragraph">
                  <wp:posOffset>3742690</wp:posOffset>
                </wp:positionV>
                <wp:extent cx="7799070" cy="183578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9070" cy="1835785"/>
                          <a:chOff x="0" y="0"/>
                          <a:chExt cx="7799418" cy="1835821"/>
                        </a:xfrm>
                      </wpg:grpSpPr>
                      <wps:wsp>
                        <wps:cNvPr id="57" name="Isosceles Triangle 3"/>
                        <wps:cNvSpPr/>
                        <wps:spPr>
                          <a:xfrm>
                            <a:off x="457200" y="8626"/>
                            <a:ext cx="4853940" cy="173355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Isosceles Triangle 3"/>
                        <wps:cNvSpPr/>
                        <wps:spPr>
                          <a:xfrm>
                            <a:off x="439947" y="267418"/>
                            <a:ext cx="4387850" cy="1497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rgbClr val="CEDBE6"/>
                            </a:fgClr>
                            <a:bgClr>
                              <a:sysClr val="window" lastClr="FFFFFF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Isosceles Triangle 4"/>
                        <wps:cNvSpPr/>
                        <wps:spPr>
                          <a:xfrm rot="12600000">
                            <a:off x="0" y="310551"/>
                            <a:ext cx="1685925" cy="1525270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Isosceles Triangle 3"/>
                        <wps:cNvSpPr/>
                        <wps:spPr>
                          <a:xfrm>
                            <a:off x="1061049" y="0"/>
                            <a:ext cx="894715" cy="862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 rot="10800000">
                            <a:off x="4830793" y="1526875"/>
                            <a:ext cx="2968625" cy="218440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E6A7D" id="Group 5" o:spid="_x0000_s1026" style="position:absolute;margin-left:-126.45pt;margin-top:294.7pt;width:614.1pt;height:144.55pt;z-index:-251648000" coordsize="77994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">
  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" path="m,1190625l1021521,,3359908,1200150,,1190625xe" fillcolor="#3494ba" stroked="f" strokeweight="1pt">
                  <v:stroke joinstyle="miter"/>
                  <v:path arrowok="t" o:connecttype="custom" o:connectlocs="0,1719792;1475755,0;4853940,1733550;0,1719792" o:connectangles="0,0,0,0"/>
                </v:shape>
  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" path="m,1210995l1229758,,3608886,1231838,,1210995xe" fillcolor="#cedbe6" stroked="f" strokeweight="1pt">
                  <v:fill r:id="rId10" o:title="" color2="window" type="pattern"/>
                  <v:stroke joinstyle="miter"/>
                  <v:path arrowok="t" o:connecttype="custom" o:connectlocs="0,1471995;1495196,0;4387850,1497330;0,1471995" o:connectangles="0,0,0,0"/>
                </v:shape>
  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" path="m,1056059l587010,r580334,1039321l,1056059xe" fillcolor="#3494ba" stroked="f" strokeweight="1pt">
                  <v:stroke joinstyle="miter"/>
                  <v:path arrowok="t" o:connecttype="custom" o:connectlocs="0,1525270;847783,0;1685925,1501095;0,1525270" o:connectangles="0,0,0,0"/>
                </v:shape>
  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715,862330;0,350585;882716,0;894715,862330" o:connectangles="0,0,0,0"/>
                </v:shape>
                <v:rect id="Rectangle 61" o:spid="_x0000_s1031" style="position:absolute;left:48307;top:15268;width:29687;height:2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" fillcolor="#3494ba" stroked="f" strokeweight="1pt"/>
              </v:group>
            </w:pict>
          </mc:Fallback>
        </mc:AlternateContent>
      </w:r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01C98" wp14:editId="5BDF666B">
                <wp:simplePos x="0" y="0"/>
                <wp:positionH relativeFrom="column">
                  <wp:posOffset>2498725</wp:posOffset>
                </wp:positionH>
                <wp:positionV relativeFrom="paragraph">
                  <wp:posOffset>4604547</wp:posOffset>
                </wp:positionV>
                <wp:extent cx="3519170" cy="6483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48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74B38" w14:textId="77777777" w:rsidR="006E436A" w:rsidRPr="001F6143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410"/>
                                <w:tab w:val="left" w:pos="513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🏠</w:t>
                            </w:r>
                            <w:r>
                              <w:rPr>
                                <w:rFonts w:ascii="Segoe UI Symbol" w:eastAsia="Times New Roman" w:hAnsi="Segoe UI Symbol"/>
                              </w:rPr>
                              <w:tab/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Địa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chỉ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: P205,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oà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B1,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Bách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khoa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Nội</w:t>
                            </w:r>
                            <w:proofErr w:type="spellEnd"/>
                          </w:p>
                          <w:p w14:paraId="37FD6A3A" w14:textId="099F76F1" w:rsidR="006E436A" w:rsidRPr="0013326D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05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📧</w:t>
                            </w:r>
                            <w:r>
                              <w:rPr>
                                <w:rFonts w:ascii="Segoe UI Symbol" w:eastAsia="Times New Roman" w:hAnsi="Segoe UI Symbol"/>
                                <w:lang w:val="fr-FR"/>
                              </w:rPr>
                              <w:t xml:space="preserve"> </w:t>
                            </w:r>
                            <w:r w:rsidRPr="0013326D">
                              <w:rPr>
                                <w:i/>
                                <w:color w:val="003366"/>
                                <w:lang w:val="fr-FR"/>
                              </w:rPr>
                              <w:t>Email: sinno@soict.hust.edu.vn</w:t>
                            </w:r>
                          </w:p>
                          <w:p w14:paraId="0FE10678" w14:textId="77777777" w:rsidR="006E436A" w:rsidRPr="00BE78F9" w:rsidRDefault="006E436A" w:rsidP="00B51097">
                            <w:pPr>
                              <w:pStyle w:val="Footer"/>
                              <w:tabs>
                                <w:tab w:val="left" w:pos="1080"/>
                                <w:tab w:val="left" w:pos="4230"/>
                                <w:tab w:val="left" w:pos="4590"/>
                                <w:tab w:val="left" w:pos="639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🌐</w:t>
                            </w:r>
                            <w:r w:rsidRPr="00BE78F9">
                              <w:rPr>
                                <w:i/>
                                <w:color w:val="003366"/>
                              </w:rPr>
                              <w:t>Website: http://sinno.soict.hust.edu.vn</w:t>
                            </w:r>
                          </w:p>
                          <w:p w14:paraId="3558B7E8" w14:textId="77777777" w:rsidR="006E436A" w:rsidRDefault="006E436A" w:rsidP="00B51097">
                            <w:pPr>
                              <w:tabs>
                                <w:tab w:val="left" w:pos="450"/>
                              </w:tabs>
                              <w:ind w:left="630" w:hanging="45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01C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6.75pt;margin-top:362.55pt;width:277.1pt;height:5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" filled="f" stroked="f" strokeweight=".5pt">
                <v:textbox>
                  <w:txbxContent>
                    <w:p w14:paraId="07A74B38" w14:textId="77777777" w:rsidR="006E436A" w:rsidRPr="001F6143" w:rsidRDefault="006E436A" w:rsidP="00B51097">
                      <w:pPr>
                        <w:pStyle w:val="Footer"/>
                        <w:tabs>
                          <w:tab w:val="left" w:pos="450"/>
                          <w:tab w:val="left" w:pos="4410"/>
                          <w:tab w:val="left" w:pos="513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🏠</w:t>
                      </w:r>
                      <w:r>
                        <w:rPr>
                          <w:rFonts w:ascii="Segoe UI Symbol" w:eastAsia="Times New Roman" w:hAnsi="Segoe UI Symbol"/>
                        </w:rPr>
                        <w:tab/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Địa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chỉ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: P205,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t</w:t>
                      </w:r>
                      <w:r>
                        <w:rPr>
                          <w:i/>
                          <w:color w:val="003366"/>
                          <w:lang w:val="fr-FR"/>
                        </w:rPr>
                        <w:t>oà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B1,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Đại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học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Bách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khoa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Nội</w:t>
                      </w:r>
                      <w:proofErr w:type="spellEnd"/>
                    </w:p>
                    <w:p w14:paraId="37FD6A3A" w14:textId="099F76F1" w:rsidR="006E436A" w:rsidRPr="0013326D" w:rsidRDefault="006E436A" w:rsidP="00B51097">
                      <w:pPr>
                        <w:pStyle w:val="Footer"/>
                        <w:tabs>
                          <w:tab w:val="left" w:pos="450"/>
                          <w:tab w:val="left" w:pos="405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📧</w:t>
                      </w:r>
                      <w:r>
                        <w:rPr>
                          <w:rFonts w:ascii="Segoe UI Symbol" w:eastAsia="Times New Roman" w:hAnsi="Segoe UI Symbol"/>
                          <w:lang w:val="fr-FR"/>
                        </w:rPr>
                        <w:t xml:space="preserve"> </w:t>
                      </w:r>
                      <w:r w:rsidRPr="0013326D">
                        <w:rPr>
                          <w:i/>
                          <w:color w:val="003366"/>
                          <w:lang w:val="fr-FR"/>
                        </w:rPr>
                        <w:t>Email: sinno@soict.hust.edu.vn</w:t>
                      </w:r>
                    </w:p>
                    <w:p w14:paraId="0FE10678" w14:textId="77777777" w:rsidR="006E436A" w:rsidRPr="00BE78F9" w:rsidRDefault="006E436A" w:rsidP="00B51097">
                      <w:pPr>
                        <w:pStyle w:val="Footer"/>
                        <w:tabs>
                          <w:tab w:val="left" w:pos="1080"/>
                          <w:tab w:val="left" w:pos="4230"/>
                          <w:tab w:val="left" w:pos="4590"/>
                          <w:tab w:val="left" w:pos="639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🌐</w:t>
                      </w:r>
                      <w:r w:rsidRPr="00BE78F9">
                        <w:rPr>
                          <w:i/>
                          <w:color w:val="003366"/>
                        </w:rPr>
                        <w:t>Website: http://sinno.soict.hust.edu.vn</w:t>
                      </w:r>
                    </w:p>
                    <w:p w14:paraId="3558B7E8" w14:textId="77777777" w:rsidR="006E436A" w:rsidRDefault="006E436A" w:rsidP="00B51097">
                      <w:pPr>
                        <w:tabs>
                          <w:tab w:val="left" w:pos="450"/>
                        </w:tabs>
                        <w:ind w:left="630" w:hanging="450"/>
                      </w:pPr>
                    </w:p>
                  </w:txbxContent>
                </v:textbox>
              </v:shape>
            </w:pict>
          </mc:Fallback>
        </mc:AlternateContent>
      </w:r>
      <w:r w:rsidR="0000480C" w:rsidRPr="0000480C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74624" behindDoc="0" locked="0" layoutInCell="1" allowOverlap="1" wp14:anchorId="2F4F9F88" wp14:editId="4D49B511">
                <wp:simplePos x="0" y="0"/>
                <wp:positionH relativeFrom="page">
                  <wp:posOffset>1965077</wp:posOffset>
                </wp:positionH>
                <wp:positionV relativeFrom="paragraph">
                  <wp:posOffset>390525</wp:posOffset>
                </wp:positionV>
                <wp:extent cx="3545840" cy="1403985"/>
                <wp:effectExtent l="0" t="0" r="0" b="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8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406BB" w14:textId="0D8C25B6" w:rsidR="0000480C" w:rsidRDefault="0000480C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chỉ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dành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các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nhiều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tạp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, và chỉ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dành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các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chuyên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gia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trực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thống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8F6EA3" w14:textId="0B2CD5BD" w:rsidR="0000480C" w:rsidRDefault="0000480C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bàn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giao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dùng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cuối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F9F88" id="Text Box 2" o:spid="_x0000_s1027" type="#_x0000_t202" style="position:absolute;left:0;text-align:left;margin-left:154.75pt;margin-top:30.75pt;width:279.2pt;height:110.55pt;z-index:251674624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" filled="f" stroked="f">
                <v:textbox style="mso-fit-shape-to-text:t">
                  <w:txbxContent>
                    <w:p w14:paraId="7C5406BB" w14:textId="0D8C25B6" w:rsidR="0000480C" w:rsidRDefault="0000480C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Tài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liệu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chỉ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dành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các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phẩm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lớn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có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nhiều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cấu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phức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tạp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, và chỉ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dành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các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chuyên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gia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trực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tiếp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trị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hệ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thống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này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.</w:t>
                      </w:r>
                    </w:p>
                    <w:p w14:paraId="548F6EA3" w14:textId="0B2CD5BD" w:rsidR="0000480C" w:rsidRDefault="0000480C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rPr>
                          <w:i/>
                          <w:iCs/>
                          <w:color w:val="4F81BD" w:themeColor="accent1"/>
                          <w:sz w:val="24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bàn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giao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dùng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đầu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cuối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480C" w:rsidRPr="0000480C">
        <w:rPr>
          <w:rFonts w:ascii="Segoe UI Symbol" w:eastAsia="Times New Roman" w:hAnsi="Segoe UI Symbol"/>
          <w:noProof/>
          <w:color w:val="1F497D" w:themeColor="text2"/>
        </w:rPr>
        <w:t xml:space="preserve">  </w:t>
      </w:r>
    </w:p>
    <w:p w14:paraId="0330BC9D" w14:textId="6B43836D" w:rsidR="00F34A9B" w:rsidRPr="0000480C" w:rsidRDefault="0051319F" w:rsidP="0051319F">
      <w:pPr>
        <w:pStyle w:val="NormalH"/>
        <w:tabs>
          <w:tab w:val="clear" w:pos="8640"/>
          <w:tab w:val="center" w:pos="4288"/>
          <w:tab w:val="left" w:pos="7288"/>
        </w:tabs>
        <w:jc w:val="left"/>
        <w:rPr>
          <w:color w:val="0070C0"/>
          <w:lang w:val="fr-FR"/>
        </w:rPr>
      </w:pPr>
      <w:r w:rsidRPr="0000480C">
        <w:rPr>
          <w:color w:val="0070C0"/>
          <w:lang w:val="fr-FR"/>
        </w:rPr>
        <w:lastRenderedPageBreak/>
        <w:tab/>
      </w:r>
      <w:r w:rsidRPr="0000480C">
        <w:rPr>
          <w:color w:val="0070C0"/>
          <w:lang w:val="fr-FR"/>
        </w:rPr>
        <w:tab/>
      </w:r>
      <w:r w:rsidR="009C3A2A" w:rsidRPr="0000480C">
        <w:rPr>
          <w:color w:val="0070C0"/>
          <w:lang w:val="fr-FR"/>
        </w:rPr>
        <w:t>MỤC LỤC</w:t>
      </w:r>
      <w:r w:rsidRPr="0000480C">
        <w:rPr>
          <w:color w:val="0070C0"/>
          <w:lang w:val="fr-FR"/>
        </w:rPr>
        <w:tab/>
      </w:r>
      <w:r w:rsidRPr="0000480C">
        <w:rPr>
          <w:color w:val="0070C0"/>
          <w:lang w:val="fr-FR"/>
        </w:rPr>
        <w:tab/>
      </w:r>
      <w:r w:rsidRPr="0000480C">
        <w:rPr>
          <w:color w:val="0070C0"/>
          <w:lang w:val="fr-FR"/>
        </w:rPr>
        <w:tab/>
      </w:r>
    </w:p>
    <w:p w14:paraId="7FC09305" w14:textId="77777777" w:rsidR="00F34A9B" w:rsidRPr="0000480C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  <w:lang w:val="fr-FR"/>
        </w:rPr>
      </w:pPr>
    </w:p>
    <w:p w14:paraId="19D52BAB" w14:textId="77777777" w:rsidR="00F34A9B" w:rsidRPr="0000480C" w:rsidRDefault="00F34A9B">
      <w:pPr>
        <w:pStyle w:val="TOC3"/>
        <w:rPr>
          <w:lang w:val="fr-FR"/>
        </w:rPr>
      </w:pPr>
      <w:r w:rsidRPr="0000480C">
        <w:rPr>
          <w:lang w:val="fr-FR"/>
        </w:rPr>
        <w:tab/>
      </w:r>
    </w:p>
    <w:p w14:paraId="50018513" w14:textId="26811EC1" w:rsidR="004A4D7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8407237" w:history="1">
        <w:r w:rsidR="004A4D71" w:rsidRPr="001953EC">
          <w:rPr>
            <w:rStyle w:val="Hyperlink"/>
            <w:noProof/>
          </w:rPr>
          <w:t>1.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Giới thiệu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_Toc58407237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3</w:t>
        </w:r>
        <w:r w:rsidR="004A4D71">
          <w:rPr>
            <w:noProof/>
            <w:webHidden/>
          </w:rPr>
          <w:fldChar w:fldCharType="end"/>
        </w:r>
      </w:hyperlink>
    </w:p>
    <w:p w14:paraId="655B0E87" w14:textId="3F9538A6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38" w:history="1">
        <w:r w:rsidRPr="001953E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Môi trường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494F12" w14:textId="7FC6FF01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39" w:history="1">
        <w:r w:rsidRPr="001953E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Thông số cấu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6B5350" w14:textId="6F1A2ACE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0" w:history="1">
        <w:r w:rsidRPr="001953EC">
          <w:rPr>
            <w:rStyle w:val="Hyperlink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Các thông số về thiết bị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67DB96" w14:textId="4D2F20FF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1" w:history="1">
        <w:r w:rsidRPr="001953EC">
          <w:rPr>
            <w:rStyle w:val="Hyperlink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Các thông số về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5FD3D2" w14:textId="67940E1D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2" w:history="1">
        <w:r w:rsidRPr="001953EC">
          <w:rPr>
            <w:rStyle w:val="Hyperlink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Các thông số về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4E0051" w14:textId="59834F97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3" w:history="1">
        <w:r w:rsidRPr="001953EC">
          <w:rPr>
            <w:rStyle w:val="Hyperlink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Các thông số về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6F2C3F" w14:textId="6CEE066B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4" w:history="1">
        <w:r w:rsidRPr="001953E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Cấu hình mặc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013A70" w14:textId="528B0068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5" w:history="1">
        <w:r w:rsidRPr="001953EC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Các cấu hình thường gặp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BB474" w14:textId="5041B9C5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6" w:history="1">
        <w:r w:rsidRPr="001953EC">
          <w:rPr>
            <w:rStyle w:val="Hyperlink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Casestudy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B690D7" w14:textId="3BA7A45D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7" w:history="1">
        <w:r w:rsidRPr="001953EC">
          <w:rPr>
            <w:rStyle w:val="Hyperlink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Casestudy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DF8BFB" w14:textId="78462192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8" w:history="1">
        <w:r w:rsidRPr="001953EC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Câu hỏi thường gặp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09EA08" w14:textId="3394D03B" w:rsidR="004A4D71" w:rsidRDefault="004A4D71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49" w:history="1">
        <w:r w:rsidRPr="001953EC">
          <w:rPr>
            <w:rStyle w:val="Hyperlink"/>
            <w:noProof/>
          </w:rPr>
          <w:t>Suspendisse dui purus, scelerisque at, vulputate vitae, pretium mattis, nunc?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642A8C" w14:textId="290C1320" w:rsidR="004A4D71" w:rsidRDefault="004A4D71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50" w:history="1">
        <w:r w:rsidRPr="001953EC">
          <w:rPr>
            <w:rStyle w:val="Hyperlink"/>
            <w:noProof/>
            <w:lang w:val="fr-FR"/>
          </w:rPr>
          <w:t>Suspendisse dui purus, scelerisque at, vulputate vitae, pretium mattis, nunc?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C0F714" w14:textId="4D7EBA78" w:rsidR="004A4D71" w:rsidRDefault="004A4D71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51" w:history="1">
        <w:r w:rsidRPr="001953EC">
          <w:rPr>
            <w:rStyle w:val="Hyperlink"/>
            <w:noProof/>
            <w:lang w:val="fr-FR"/>
          </w:rPr>
          <w:t>Suspendisse dui purus, scelerisque at, vulputate vitae, pretium mattis, nunc?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D39947" w14:textId="33ECC789" w:rsidR="004A4D71" w:rsidRDefault="004A4D7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52" w:history="1">
        <w:r w:rsidRPr="001953EC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1953EC">
          <w:rPr>
            <w:rStyle w:val="Hyperlink"/>
            <w:noProof/>
          </w:rPr>
          <w:t>Liên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AC0F8F" w14:textId="3D2BC580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3" w:history="1">
        <w:r w:rsidRPr="001953EC">
          <w:rPr>
            <w:rStyle w:val="Hyperlink"/>
            <w:noProof/>
          </w:rPr>
          <w:t>Thông tin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DDC7D4" w14:textId="3BA9CC5A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4" w:history="1">
        <w:r w:rsidRPr="001953EC">
          <w:rPr>
            <w:rStyle w:val="Hyperlink"/>
            <w:noProof/>
          </w:rPr>
          <w:t>Những người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47D2A1" w14:textId="78DEBBD7" w:rsidR="004A4D71" w:rsidRDefault="004A4D7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5" w:history="1">
        <w:r w:rsidRPr="001953EC">
          <w:rPr>
            <w:rStyle w:val="Hyperlink"/>
            <w:noProof/>
          </w:rPr>
          <w:t>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B78466" w14:textId="64683052" w:rsidR="00F34A9B" w:rsidRDefault="00030EB1" w:rsidP="005F37E7">
      <w:pPr>
        <w:pStyle w:val="TOC3"/>
        <w:sectPr w:rsidR="00F34A9B" w:rsidSect="0051319F">
          <w:headerReference w:type="default" r:id="rId11"/>
          <w:footerReference w:type="default" r:id="rId12"/>
          <w:footnotePr>
            <w:pos w:val="beneathText"/>
          </w:footnotePr>
          <w:pgSz w:w="11905" w:h="16837"/>
          <w:pgMar w:top="1260" w:right="1138" w:bottom="1138" w:left="1987" w:header="720" w:footer="668" w:gutter="0"/>
          <w:pgNumType w:fmt="lowerRoman"/>
          <w:cols w:space="720"/>
          <w:titlePg/>
          <w:docGrid w:linePitch="360"/>
        </w:sectPr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</w:p>
    <w:p w14:paraId="0A5F00CB" w14:textId="77777777" w:rsidR="006A70E9" w:rsidRDefault="006A70E9" w:rsidP="008410A0">
      <w:pPr>
        <w:pStyle w:val="Heading1"/>
      </w:pPr>
      <w:bookmarkStart w:id="0" w:name="_Toc58407237"/>
      <w:r>
        <w:lastRenderedPageBreak/>
        <w:t xml:space="preserve">Giới </w:t>
      </w:r>
      <w:proofErr w:type="spellStart"/>
      <w:r>
        <w:t>thiệu</w:t>
      </w:r>
      <w:bookmarkEnd w:id="0"/>
      <w:proofErr w:type="spellEnd"/>
    </w:p>
    <w:p w14:paraId="031BDFC7" w14:textId="77777777" w:rsidR="000805C1" w:rsidRPr="000805C1" w:rsidRDefault="000805C1" w:rsidP="006A70E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0805C1">
        <w:rPr>
          <w:noProof/>
          <w:lang w:val="fr-FR"/>
        </w:rPr>
        <w:t>Nunc viverra imperdiet enim.</w:t>
      </w:r>
    </w:p>
    <w:p w14:paraId="54D6E5F2" w14:textId="77777777" w:rsidR="000805C1" w:rsidRPr="000805C1" w:rsidRDefault="000805C1" w:rsidP="006A70E9">
      <w:pPr>
        <w:rPr>
          <w:noProof/>
          <w:lang w:val="fr-FR"/>
        </w:rPr>
      </w:pPr>
      <w:r w:rsidRPr="000805C1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3CE71D78" w14:textId="70A0C898" w:rsidR="0072620A" w:rsidRDefault="000805C1" w:rsidP="006A70E9">
      <w:r w:rsidRPr="000805C1">
        <w:rPr>
          <w:noProof/>
          <w:lang w:val="fr-FR"/>
        </w:rPr>
        <w:t xml:space="preserve">Mauris et orci. Aenean nec lorem. </w:t>
      </w:r>
      <w:r>
        <w:rPr>
          <w:noProof/>
        </w:rPr>
        <w:t>In porttitor. Donec laoreet nonummy augue.</w:t>
      </w:r>
    </w:p>
    <w:p w14:paraId="1E1B901F" w14:textId="3A8C33C7" w:rsidR="000805C1" w:rsidRDefault="00A92B91" w:rsidP="006A70E9">
      <w:pPr>
        <w:pStyle w:val="Caption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2FAB1D41" wp14:editId="14916105">
                <wp:extent cx="5610225" cy="2124074"/>
                <wp:effectExtent l="0" t="0" r="28575" b="10160"/>
                <wp:docPr id="174" name="Canvas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19C1FA34" id="Canvas 174" o:spid="_x0000_s1026" editas="canvas" style="width:441.75pt;height:167.25pt;mso-position-horizontal-relative:char;mso-position-vertical-relative:line" coordsize="56102,2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">
                <v:shape id="_x0000_s1027" type="#_x0000_t75" style="position:absolute;width:56102;height:21234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1BA2A69" w14:textId="633C5F29" w:rsidR="006A70E9" w:rsidRDefault="006A70E9" w:rsidP="006A70E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B92CF5">
        <w:fldChar w:fldCharType="begin"/>
      </w:r>
      <w:r w:rsidR="00B92CF5">
        <w:instrText xml:space="preserve"> SEQ Hình \* ARABIC </w:instrText>
      </w:r>
      <w:r w:rsidR="00B92CF5">
        <w:fldChar w:fldCharType="separate"/>
      </w:r>
      <w:r w:rsidR="00A3643E">
        <w:rPr>
          <w:noProof/>
        </w:rPr>
        <w:t>1</w:t>
      </w:r>
      <w:r w:rsidR="00B92CF5">
        <w:rPr>
          <w:noProof/>
        </w:rP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DF9B48A" w14:textId="3606A41F" w:rsidR="00F42990" w:rsidRDefault="002F6AB8" w:rsidP="008410A0">
      <w:pPr>
        <w:pStyle w:val="Heading1"/>
      </w:pPr>
      <w:bookmarkStart w:id="1" w:name="_Toc58407238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484ABD" w:rsidRPr="00222F9F" w14:paraId="13AEEA9F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BEDEF59" w14:textId="77777777" w:rsidR="00484ABD" w:rsidRPr="009164D1" w:rsidRDefault="00484ABD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6B965A" wp14:editId="1273C434">
                      <wp:extent cx="141605" cy="141605"/>
                      <wp:effectExtent l="0" t="0" r="0" b="0"/>
                      <wp:docPr id="38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81" name="Rectangle 38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B83A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">
                      <v:rect id="Rectangle 38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2042291" w14:textId="307157C5" w:rsidR="00484ABD" w:rsidRPr="009164D1" w:rsidRDefault="00484ABD" w:rsidP="006E436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các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</w:tr>
    </w:tbl>
    <w:p w14:paraId="08697098" w14:textId="77777777" w:rsidR="00484ABD" w:rsidRDefault="00484ABD" w:rsidP="006A70E9"/>
    <w:p w14:paraId="259BEBEB" w14:textId="1B4DE0C7" w:rsidR="002F6AB8" w:rsidRDefault="002F6AB8" w:rsidP="002F6AB8">
      <w:pPr>
        <w:pStyle w:val="ListParagraph"/>
        <w:numPr>
          <w:ilvl w:val="0"/>
          <w:numId w:val="42"/>
        </w:numPr>
      </w:pPr>
      <w:r>
        <w:t>CPU</w:t>
      </w:r>
    </w:p>
    <w:p w14:paraId="15B5053E" w14:textId="1CCA359D" w:rsidR="002F6AB8" w:rsidRDefault="002F6AB8" w:rsidP="002F6AB8">
      <w:pPr>
        <w:pStyle w:val="ListParagraph"/>
        <w:numPr>
          <w:ilvl w:val="0"/>
          <w:numId w:val="42"/>
        </w:numPr>
      </w:pPr>
      <w:r>
        <w:t>RAM</w:t>
      </w:r>
    </w:p>
    <w:p w14:paraId="4BCF63A8" w14:textId="5DD380D1" w:rsidR="006A70E9" w:rsidRDefault="002F6AB8" w:rsidP="002F6AB8">
      <w:pPr>
        <w:pStyle w:val="ListParagraph"/>
        <w:numPr>
          <w:ilvl w:val="0"/>
          <w:numId w:val="42"/>
        </w:numPr>
      </w:pPr>
      <w:r>
        <w:t>OS</w:t>
      </w:r>
    </w:p>
    <w:p w14:paraId="1601B582" w14:textId="3429FA5A" w:rsidR="002F6AB8" w:rsidRDefault="002F6AB8" w:rsidP="002F6AB8">
      <w:pPr>
        <w:pStyle w:val="ListParagraph"/>
        <w:numPr>
          <w:ilvl w:val="0"/>
          <w:numId w:val="42"/>
        </w:numPr>
      </w:pPr>
      <w:r>
        <w:t>Office</w:t>
      </w:r>
    </w:p>
    <w:p w14:paraId="497621A4" w14:textId="409DF0FF" w:rsidR="002F6AB8" w:rsidRDefault="002F6AB8" w:rsidP="002F6AB8">
      <w:pPr>
        <w:pStyle w:val="ListParagraph"/>
        <w:numPr>
          <w:ilvl w:val="0"/>
          <w:numId w:val="42"/>
        </w:numPr>
      </w:pPr>
      <w:r>
        <w:t>Chrome</w:t>
      </w:r>
    </w:p>
    <w:p w14:paraId="06333A69" w14:textId="605CE35B" w:rsidR="002F6AB8" w:rsidRPr="006A70E9" w:rsidRDefault="002F6AB8" w:rsidP="002F6AB8">
      <w:pPr>
        <w:pStyle w:val="ListParagraph"/>
        <w:numPr>
          <w:ilvl w:val="0"/>
          <w:numId w:val="42"/>
        </w:numPr>
      </w:pPr>
      <w:r>
        <w:t>Android: &gt;=</w:t>
      </w:r>
    </w:p>
    <w:p w14:paraId="338F8397" w14:textId="167EE088" w:rsidR="000805C1" w:rsidRDefault="0052209F" w:rsidP="004422CF">
      <w:pPr>
        <w:pStyle w:val="Heading1"/>
      </w:pPr>
      <w:bookmarkStart w:id="2" w:name="_Toc58407239"/>
      <w:r>
        <w:t xml:space="preserve">Thông số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bookmarkEnd w:id="2"/>
      <w:proofErr w:type="spellEnd"/>
      <w:r>
        <w:t xml:space="preserve"> 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9164D1" w:rsidRPr="00222F9F" w14:paraId="65F55E3D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74A9DE2" w14:textId="77777777" w:rsidR="009164D1" w:rsidRPr="009164D1" w:rsidRDefault="009164D1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12D3BE8" wp14:editId="0F5FDC6C">
                      <wp:extent cx="141605" cy="141605"/>
                      <wp:effectExtent l="0" t="0" r="0" b="0"/>
                      <wp:docPr id="37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78" name="Rectangle 37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F975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OT6y7ibCAAAdSgAAA4AAAAAAAAAAAAAAAAALgIAAGRycy9lMm9Eb2MueG1s&#10;UEsBAi0AFAAGAAgAAAAhAAXiDD3ZAAAAAwEAAA8AAAAAAAAAAAAAAAAA9QoAAGRycy9kb3ducmV2&#10;LnhtbFBLBQYAAAAABAAEAPMAAAD7CwAAAAA=&#10;">
                      <v:rect id="Rectangle 37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4979329" w14:textId="3C8837AA" w:rsidR="009164D1" w:rsidRPr="009164D1" w:rsidRDefault="0052209F" w:rsidP="009164D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và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của các tham số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>.</w:t>
            </w:r>
          </w:p>
        </w:tc>
      </w:tr>
    </w:tbl>
    <w:p w14:paraId="23C6A8E8" w14:textId="50CC4336" w:rsidR="009164D1" w:rsidRDefault="009164D1" w:rsidP="004422CF"/>
    <w:p w14:paraId="72E52AAC" w14:textId="14361D46" w:rsidR="00690A54" w:rsidRDefault="00690A54" w:rsidP="00690A54">
      <w:pPr>
        <w:pStyle w:val="Heading2"/>
      </w:pPr>
      <w:bookmarkStart w:id="3" w:name="_Toc58407240"/>
      <w:r>
        <w:t xml:space="preserve">Các thông số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IoT</w:t>
      </w:r>
      <w:bookmarkEnd w:id="3"/>
    </w:p>
    <w:p w14:paraId="25473AA3" w14:textId="77777777" w:rsidR="00690A54" w:rsidRPr="00222F9F" w:rsidRDefault="00690A54" w:rsidP="00690A54">
      <w:pPr>
        <w:pStyle w:val="NoSpacing"/>
      </w:pPr>
    </w:p>
    <w:p w14:paraId="38A14366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DA38523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0E026B9A" w14:textId="25374477" w:rsidR="00AA6323" w:rsidRDefault="00690A54" w:rsidP="00690A54">
      <w:proofErr w:type="spellStart"/>
      <w:r>
        <w:lastRenderedPageBreak/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3211F33" w14:textId="7E9AB904" w:rsidR="00AA6323" w:rsidRDefault="00AA6323" w:rsidP="00E82259">
      <w:pPr>
        <w:jc w:val="center"/>
      </w:pPr>
    </w:p>
    <w:p w14:paraId="1A6FF0B7" w14:textId="330085A0" w:rsidR="00690A54" w:rsidRPr="00690A54" w:rsidRDefault="00690A54" w:rsidP="00690A54">
      <w:pPr>
        <w:pStyle w:val="Heading2"/>
      </w:pPr>
      <w:bookmarkStart w:id="4" w:name="_Toc58407241"/>
      <w:r w:rsidRPr="00690A54">
        <w:t xml:space="preserve">Các thông số </w:t>
      </w:r>
      <w:proofErr w:type="spellStart"/>
      <w:r w:rsidRPr="00690A54">
        <w:t>về</w:t>
      </w:r>
      <w:proofErr w:type="spellEnd"/>
      <w:r w:rsidRPr="00690A54">
        <w:t xml:space="preserve"> </w:t>
      </w:r>
      <w:proofErr w:type="spellStart"/>
      <w:r w:rsidRPr="00690A54">
        <w:t>mạng</w:t>
      </w:r>
      <w:bookmarkEnd w:id="4"/>
      <w:proofErr w:type="spellEnd"/>
    </w:p>
    <w:p w14:paraId="1EBF0A1E" w14:textId="77777777" w:rsidR="00690A54" w:rsidRPr="00222F9F" w:rsidRDefault="00690A54" w:rsidP="00690A54">
      <w:pPr>
        <w:pStyle w:val="NoSpacing"/>
      </w:pPr>
    </w:p>
    <w:p w14:paraId="21F3D846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2BCB1D3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3BFEAE90" w14:textId="77777777" w:rsidR="00690A54" w:rsidRDefault="00690A54" w:rsidP="00690A54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0B8BE79" w14:textId="77777777" w:rsidR="00690A54" w:rsidRDefault="00690A54" w:rsidP="00E82259">
      <w:pPr>
        <w:jc w:val="center"/>
      </w:pPr>
    </w:p>
    <w:p w14:paraId="03624785" w14:textId="048A952A" w:rsidR="00690A54" w:rsidRDefault="00690A54" w:rsidP="00690A54">
      <w:pPr>
        <w:pStyle w:val="Heading2"/>
      </w:pPr>
      <w:bookmarkStart w:id="5" w:name="_Toc58407242"/>
      <w:r>
        <w:t xml:space="preserve">Các thông số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6493A431" w14:textId="77777777" w:rsidR="00690A54" w:rsidRPr="00222F9F" w:rsidRDefault="00690A54" w:rsidP="00690A54">
      <w:pPr>
        <w:pStyle w:val="NoSpacing"/>
      </w:pPr>
    </w:p>
    <w:p w14:paraId="0F0ED108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675E298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3382AE05" w14:textId="77777777" w:rsidR="00690A54" w:rsidRDefault="00690A54" w:rsidP="00690A54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02AAE0" w14:textId="18D94A8E" w:rsidR="00690A54" w:rsidRDefault="00690A54" w:rsidP="00B34140"/>
    <w:p w14:paraId="7534FB1A" w14:textId="177DF84E" w:rsidR="00B34140" w:rsidRPr="00690A54" w:rsidRDefault="00B34140" w:rsidP="00B34140">
      <w:pPr>
        <w:pStyle w:val="Heading2"/>
      </w:pPr>
      <w:bookmarkStart w:id="6" w:name="_Toc58407243"/>
      <w:r w:rsidRPr="00690A54">
        <w:t xml:space="preserve">Các thông số </w:t>
      </w:r>
      <w:proofErr w:type="spellStart"/>
      <w:r w:rsidRPr="00690A54">
        <w:t>về</w:t>
      </w:r>
      <w:proofErr w:type="spellEnd"/>
      <w:r w:rsidRPr="00690A54">
        <w:t xml:space="preserve"> </w:t>
      </w:r>
      <w:r>
        <w:t>log</w:t>
      </w:r>
      <w:bookmarkEnd w:id="6"/>
    </w:p>
    <w:p w14:paraId="0C921C98" w14:textId="77777777" w:rsidR="00B34140" w:rsidRPr="00222F9F" w:rsidRDefault="00B34140" w:rsidP="00B34140">
      <w:pPr>
        <w:pStyle w:val="NoSpacing"/>
      </w:pPr>
    </w:p>
    <w:p w14:paraId="5C5FA857" w14:textId="77777777" w:rsidR="00B34140" w:rsidRDefault="00B34140" w:rsidP="00B34140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CCA097D" w14:textId="77777777" w:rsidR="00B34140" w:rsidRDefault="00B34140" w:rsidP="00B3414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4DDAF23A" w14:textId="77777777" w:rsidR="00B34140" w:rsidRDefault="00B34140" w:rsidP="00B34140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2EC357B" w14:textId="7FFA4F12" w:rsidR="00A03EA0" w:rsidRDefault="00A03EA0" w:rsidP="00A03EA0">
      <w:pPr>
        <w:pStyle w:val="Heading1"/>
      </w:pPr>
      <w:bookmarkStart w:id="7" w:name="_Toc58407244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bookmarkEnd w:id="7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A03EA0" w:rsidRPr="00222F9F" w14:paraId="74003DE4" w14:textId="77777777" w:rsidTr="003637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CABF65" w14:textId="77777777" w:rsidR="00A03EA0" w:rsidRPr="009164D1" w:rsidRDefault="00A03EA0" w:rsidP="003637A7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535035" wp14:editId="3F38EF2D">
                      <wp:extent cx="141605" cy="141605"/>
                      <wp:effectExtent l="0" t="0" r="0" b="0"/>
                      <wp:docPr id="4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7" name="Rectangle 4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EF1B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FimA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">
                      <v:rect id="Rectangle 4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9MwgAAANsAAAAPAAAAZHJzL2Rvd25yZXYueG1sRE9Na8JA&#10;EL0X+h+WKXirmxYx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CXHs9M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01D6D8B" w14:textId="16651AB5" w:rsidR="00A03EA0" w:rsidRPr="009164D1" w:rsidRDefault="00A03EA0" w:rsidP="003637A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, </w:t>
            </w:r>
            <w:proofErr w:type="spellStart"/>
            <w:r>
              <w:t>đủ</w:t>
            </w:r>
            <w:proofErr w:type="spellEnd"/>
            <w:r>
              <w:t xml:space="preserve"> để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</w:tr>
    </w:tbl>
    <w:p w14:paraId="630DE24E" w14:textId="3FBE478E" w:rsidR="00B34140" w:rsidRDefault="00B34140" w:rsidP="00B34140"/>
    <w:p w14:paraId="74D9640A" w14:textId="44625C1F" w:rsidR="00A03EA0" w:rsidRDefault="00A03EA0" w:rsidP="00A03EA0">
      <w:pPr>
        <w:pStyle w:val="Heading1"/>
      </w:pPr>
      <w:bookmarkStart w:id="8" w:name="_Toc58407245"/>
      <w:r>
        <w:t xml:space="preserve">Các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8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A03EA0" w:rsidRPr="00A03EA0" w14:paraId="5A417F96" w14:textId="77777777" w:rsidTr="003637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99D1048" w14:textId="77777777" w:rsidR="00A03EA0" w:rsidRPr="009164D1" w:rsidRDefault="00A03EA0" w:rsidP="003637A7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DC884BF" wp14:editId="30995267">
                      <wp:extent cx="141605" cy="141605"/>
                      <wp:effectExtent l="0" t="0" r="0" b="0"/>
                      <wp:docPr id="4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0" name="Rectangle 5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EA88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Xenmg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">
                      <v:rect id="Rectangle 5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9868FA5" w14:textId="31E48275" w:rsidR="00A03EA0" w:rsidRPr="00A03EA0" w:rsidRDefault="00A03EA0" w:rsidP="003637A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3EA0">
              <w:t>Mô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tả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dưới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dạng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t</w:t>
            </w:r>
            <w:r>
              <w:t>ình</w:t>
            </w:r>
            <w:proofErr w:type="spellEnd"/>
            <w:r>
              <w:t xml:space="preserve"> </w:t>
            </w:r>
            <w:proofErr w:type="spellStart"/>
            <w:r>
              <w:t>huống</w:t>
            </w:r>
            <w:proofErr w:type="spellEnd"/>
            <w:r>
              <w:t xml:space="preserve"> và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01CBD61A" w14:textId="77777777" w:rsidR="00A03EA0" w:rsidRPr="00A03EA0" w:rsidRDefault="00A03EA0" w:rsidP="00B34140"/>
    <w:p w14:paraId="08B6D573" w14:textId="2FB50C6E" w:rsidR="000744AD" w:rsidRDefault="00A03EA0" w:rsidP="000744AD">
      <w:pPr>
        <w:pStyle w:val="Heading2"/>
      </w:pPr>
      <w:bookmarkStart w:id="9" w:name="_Toc58407246"/>
      <w:proofErr w:type="spellStart"/>
      <w:r>
        <w:t>Casestudy</w:t>
      </w:r>
      <w:proofErr w:type="spellEnd"/>
      <w:r>
        <w:t xml:space="preserve"> 1</w:t>
      </w:r>
      <w:bookmarkEnd w:id="9"/>
    </w:p>
    <w:p w14:paraId="64719203" w14:textId="12CA6A64" w:rsidR="00A5136E" w:rsidRDefault="00A5136E" w:rsidP="00A5136E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00330F64" w14:textId="2CD5441F" w:rsidR="00A5136E" w:rsidRPr="00A5136E" w:rsidRDefault="00A5136E" w:rsidP="00A5136E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7A603399" w14:textId="0CA31D26" w:rsidR="00A5136E" w:rsidRPr="00A5136E" w:rsidRDefault="00A5136E" w:rsidP="00A5136E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3A6D872C" w14:textId="77777777" w:rsidR="00A5136E" w:rsidRPr="00A5136E" w:rsidRDefault="00A5136E" w:rsidP="00A5136E">
      <w:pPr>
        <w:rPr>
          <w:lang w:val="fr-FR"/>
        </w:rPr>
      </w:pPr>
    </w:p>
    <w:p w14:paraId="5216D9CB" w14:textId="77777777" w:rsidR="00A5136E" w:rsidRDefault="00A5136E" w:rsidP="00A5136E">
      <w:pPr>
        <w:pStyle w:val="ListParagraph"/>
        <w:numPr>
          <w:ilvl w:val="0"/>
          <w:numId w:val="33"/>
        </w:numPr>
      </w:pPr>
      <w:r w:rsidRPr="000805C1">
        <w:lastRenderedPageBreak/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51AE1A36" w14:textId="77777777" w:rsidR="00A5136E" w:rsidRDefault="00A5136E" w:rsidP="00A5136E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5056B58" wp14:editId="0634FCEA">
                <wp:extent cx="5575300" cy="1136280"/>
                <wp:effectExtent l="0" t="0" r="25400" b="26035"/>
                <wp:docPr id="309" name="Canvas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08" name="Oval 208"/>
                        <wps:cNvSpPr/>
                        <wps:spPr>
                          <a:xfrm>
                            <a:off x="1065825" y="17922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Oval 212"/>
                        <wps:cNvSpPr/>
                        <wps:spPr>
                          <a:xfrm>
                            <a:off x="4241346" y="36014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Oval 217"/>
                        <wps:cNvSpPr/>
                        <wps:spPr>
                          <a:xfrm>
                            <a:off x="180000" y="17922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57635" w14:textId="77777777" w:rsidR="006E436A" w:rsidRPr="00A10816" w:rsidRDefault="006E436A" w:rsidP="00A513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Oval 222"/>
                        <wps:cNvSpPr/>
                        <wps:spPr>
                          <a:xfrm>
                            <a:off x="2257805" y="553230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BAA0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3501980" y="79326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87133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056B58" id="Canvas 309" o:spid="_x0000_s1028" editas="canvas" style="width:439pt;height:89.45pt;mso-position-horizontal-relative:char;mso-position-vertical-relative:line" coordsize="55753,1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">
                <v:shape id="_x0000_s1029" type="#_x0000_t75" style="position:absolute;width:55753;height:11360;visibility:visible;mso-wrap-style:square" stroked="t" strokecolor="#4f81bd [3204]">
                  <v:fill o:detectmouseclick="t"/>
                  <v:path o:connecttype="none"/>
                </v:shape>
                <v:oval id="Oval 208" o:spid="_x0000_s1030" style="position:absolute;left:10658;top:1792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" filled="f" strokecolor="red" strokeweight="2pt"/>
                <v:oval id="Oval 212" o:spid="_x0000_s1031" style="position:absolute;left:42413;top:36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" filled="f" strokecolor="red" strokeweight="2pt"/>
                <v:oval id="Oval 217" o:spid="_x0000_s1032" style="position:absolute;left:1800;top:1792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" fillcolor="red" strokecolor="#c00000" strokeweight="2pt">
                  <v:textbox inset="0,0,0,0">
                    <w:txbxContent>
                      <w:p w14:paraId="6C757635" w14:textId="77777777" w:rsidR="006E436A" w:rsidRPr="00A10816" w:rsidRDefault="006E436A" w:rsidP="00A513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22" o:spid="_x0000_s1033" style="position:absolute;left:22578;top:5532;width:391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" fillcolor="red" strokecolor="#c00000" strokeweight="2pt">
                  <v:textbox inset="0,0,0,0">
                    <w:txbxContent>
                      <w:p w14:paraId="7144BAA0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55" o:spid="_x0000_s1034" style="position:absolute;left:35019;top:7932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" fillcolor="red" strokecolor="#c00000" strokeweight="2pt">
                  <v:textbox inset="0,0,0,0">
                    <w:txbxContent>
                      <w:p w14:paraId="74B87133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F305ED0" w14:textId="77777777" w:rsidR="00A5136E" w:rsidRPr="004422CF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1DB21932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68C62850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3DEA9C28" w14:textId="401C19B5" w:rsidR="00A5136E" w:rsidRPr="00A5136E" w:rsidRDefault="002D3937" w:rsidP="00A5136E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1131710" wp14:editId="368096F3">
                <wp:extent cx="5575300" cy="1244647"/>
                <wp:effectExtent l="0" t="0" r="25400" b="12700"/>
                <wp:docPr id="310" name="Canvas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81" name="Oval 281"/>
                        <wps:cNvSpPr/>
                        <wps:spPr>
                          <a:xfrm>
                            <a:off x="1170600" y="54245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2940005" y="32366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Oval 306"/>
                        <wps:cNvSpPr/>
                        <wps:spPr>
                          <a:xfrm>
                            <a:off x="4066200" y="71005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692FA7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Oval 307"/>
                        <wps:cNvSpPr/>
                        <wps:spPr>
                          <a:xfrm>
                            <a:off x="2836840" y="176871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61384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Oval 308"/>
                        <wps:cNvSpPr/>
                        <wps:spPr>
                          <a:xfrm>
                            <a:off x="1893865" y="132500"/>
                            <a:ext cx="391160" cy="38766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7B4B3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131710" id="Canvas 310" o:spid="_x0000_s1035" editas="canvas" style="width:439pt;height:98pt;mso-position-horizontal-relative:char;mso-position-vertical-relative:line" coordsize="55753,1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">
                <v:shape id="_x0000_s1036" type="#_x0000_t75" style="position:absolute;width:55753;height:12446;visibility:visible;mso-wrap-style:square" stroked="t" strokecolor="#4f81bd [3204]">
                  <v:fill o:detectmouseclick="t"/>
                  <v:path o:connecttype="none"/>
                </v:shape>
                <v:oval id="Oval 281" o:spid="_x0000_s1037" style="position:absolute;left:11706;top:542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" filled="f" strokecolor="red" strokeweight="2pt"/>
                <v:oval id="Oval 305" o:spid="_x0000_s1038" style="position:absolute;left:29400;top:3236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" filled="f" strokecolor="red" strokeweight="2pt"/>
                <v:oval id="Oval 306" o:spid="_x0000_s1039" style="position:absolute;left:40662;top:710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" fillcolor="red" strokecolor="#c00000" strokeweight="2pt">
                  <v:textbox inset="0,0,0,0">
                    <w:txbxContent>
                      <w:p w14:paraId="6D692FA7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7" o:spid="_x0000_s1040" style="position:absolute;left:28368;top:1768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" fillcolor="red" strokecolor="#c00000" strokeweight="2pt">
                  <v:textbox inset="0,0,0,0">
                    <w:txbxContent>
                      <w:p w14:paraId="77561384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8" o:spid="_x0000_s1041" style="position:absolute;left:18938;top:1325;width:3912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" fillcolor="red" strokecolor="#c00000" strokeweight="2pt">
                  <v:textbox inset="0,0,0,0">
                    <w:txbxContent>
                      <w:p w14:paraId="3C37B4B3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D8666D9" w14:textId="1C837945" w:rsidR="002D3937" w:rsidRDefault="00A03EA0" w:rsidP="002D3937">
      <w:pPr>
        <w:pStyle w:val="Heading2"/>
      </w:pPr>
      <w:bookmarkStart w:id="10" w:name="_Toc58407247"/>
      <w:proofErr w:type="spellStart"/>
      <w:r>
        <w:t>Casestudy</w:t>
      </w:r>
      <w:proofErr w:type="spellEnd"/>
      <w:r>
        <w:t xml:space="preserve"> 2</w:t>
      </w:r>
      <w:bookmarkEnd w:id="10"/>
      <w:r>
        <w:t xml:space="preserve"> </w:t>
      </w:r>
    </w:p>
    <w:p w14:paraId="4824499B" w14:textId="77777777" w:rsidR="002D3937" w:rsidRDefault="002D3937" w:rsidP="002D3937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332890AF" w14:textId="77777777" w:rsidR="002D3937" w:rsidRPr="00A5136E" w:rsidRDefault="002D3937" w:rsidP="002D3937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36434717" w14:textId="77777777" w:rsidR="002D3937" w:rsidRPr="00A5136E" w:rsidRDefault="002D3937" w:rsidP="002D3937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4E0B1C10" w14:textId="77777777" w:rsidR="002D3937" w:rsidRPr="00A5136E" w:rsidRDefault="002D3937" w:rsidP="002D3937">
      <w:pPr>
        <w:rPr>
          <w:lang w:val="fr-FR"/>
        </w:rPr>
      </w:pPr>
    </w:p>
    <w:p w14:paraId="1B40826F" w14:textId="77777777" w:rsidR="002D3937" w:rsidRDefault="002D3937" w:rsidP="002D3937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14D89007" w14:textId="77777777" w:rsidR="002D3937" w:rsidRDefault="002D3937" w:rsidP="002D3937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56FC6A82" wp14:editId="2C8EE3CE">
                <wp:extent cx="5575300" cy="1847851"/>
                <wp:effectExtent l="0" t="0" r="25400" b="19050"/>
                <wp:docPr id="321" name="Canvas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11" name="Oval 311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Oval 313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6E7FD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E883D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Oval 315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D4FE5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FC6A82" id="Canvas 321" o:spid="_x0000_s1042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">
                <v:shape id="_x0000_s1043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311" o:spid="_x0000_s1044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" filled="f" strokecolor="red" strokeweight="2pt"/>
                <v:oval id="Oval 312" o:spid="_x0000_s1045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" filled="f" strokecolor="red" strokeweight="2pt"/>
                <v:oval id="Oval 313" o:spid="_x0000_s1046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" fillcolor="red" strokecolor="#c00000" strokeweight="2pt">
                  <v:textbox inset="0,0,0,0">
                    <w:txbxContent>
                      <w:p w14:paraId="16E6E7FD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14" o:spid="_x0000_s1047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xZUxAAAANwAAAAPAAAAZHJzL2Rvd25yZXYueG1sRI9Bi8Iw&#10;FITvC/6H8ARva6ou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NhbFlTEAAAA3AAAAA8A&#10;AAAAAAAAAAAAAAAABwIAAGRycy9kb3ducmV2LnhtbFBLBQYAAAAAAwADALcAAAD4AgAAAAA=&#10;" fillcolor="red" strokecolor="#c00000" strokeweight="2pt">
                  <v:textbox inset="0,0,0,0">
                    <w:txbxContent>
                      <w:p w14:paraId="335E883D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15" o:spid="_x0000_s1048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7PPxAAAANwAAAAPAAAAZHJzL2Rvd25yZXYueG1sRI9Bi8Iw&#10;FITvC/6H8ARva6qy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LcXs8/EAAAA3AAAAA8A&#10;AAAAAAAAAAAAAAAABwIAAGRycy9kb3ducmV2LnhtbFBLBQYAAAAAAwADALcAAAD4AgAAAAA=&#10;" fillcolor="red" strokecolor="#c00000" strokeweight="2pt">
                  <v:textbox inset="0,0,0,0">
                    <w:txbxContent>
                      <w:p w14:paraId="4C9D4FE5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31A1CC1" w14:textId="77777777" w:rsidR="002D3937" w:rsidRPr="004422CF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</w:t>
      </w:r>
      <w:r w:rsidRPr="004422CF">
        <w:lastRenderedPageBreak/>
        <w:t xml:space="preserve">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2BCE0B81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1A9C2337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2F8DF985" w14:textId="77777777" w:rsidR="005355C2" w:rsidRDefault="00402F6E" w:rsidP="004954BA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337C546E" wp14:editId="43BFD1EF">
                <wp:extent cx="4927600" cy="933450"/>
                <wp:effectExtent l="0" t="0" r="25400" b="19050"/>
                <wp:docPr id="351" name="Canvas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41" name="Oval 341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Oval 342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Oval 343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2C87B" w14:textId="77777777" w:rsidR="00402F6E" w:rsidRPr="00A10816" w:rsidRDefault="00402F6E" w:rsidP="00402F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Oval 344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1DB2C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Oval 345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1DB35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7C546E" id="Canvas 351" o:spid="_x0000_s1049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">
                <v:shape id="_x0000_s1050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41" o:spid="_x0000_s1051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" filled="f" strokecolor="#17365d [2415]" strokeweight="2pt"/>
                <v:oval id="Oval 342" o:spid="_x0000_s1052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" filled="f" strokecolor="#17365d [2415]" strokeweight="2pt"/>
                <v:oval id="Oval 343" o:spid="_x0000_s1053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08D2C87B" w14:textId="77777777" w:rsidR="00402F6E" w:rsidRPr="00A10816" w:rsidRDefault="00402F6E" w:rsidP="00402F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44" o:spid="_x0000_s1054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1961DB2C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45" o:spid="_x0000_s1055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A21DB35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AF95C41" w14:textId="77777777" w:rsidR="00382369" w:rsidRDefault="00382369" w:rsidP="00C41D17">
      <w:pPr>
        <w:pStyle w:val="Heading1"/>
        <w:pageBreakBefore/>
      </w:pPr>
      <w:bookmarkStart w:id="11" w:name="_Toc58407248"/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1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EB0B42" w:rsidRPr="00EB0B42" w14:paraId="6F885372" w14:textId="77777777" w:rsidTr="00521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23DAFD5" w14:textId="77777777" w:rsidR="00EB0B42" w:rsidRPr="009164D1" w:rsidRDefault="00EB0B42" w:rsidP="0052160B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BF63E30" wp14:editId="10BCA85C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895D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aXlAgAAG0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nyWWl5QIAABtKAAADgAAAAAAAAAAAAAAAAAuAgAAZHJzL2Uyb0RvYy54bWxQSwECLQAU&#10;AAYACAAAACEABeIMPdkAAAADAQAADwAAAAAAAAAAAAAAAADuCgAAZHJzL2Rvd25yZXYueG1sUEsF&#10;BgAAAAAEAAQA8wAAAPQLAAAAAA=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EvxAAAANoAAAAPAAAAZHJzL2Rvd25yZXYueG1sRI9Pa8JA&#10;FMTvQr/D8oTezMZS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DJaoS/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38F67A7" w14:textId="1E7FFBA4" w:rsidR="00EB0B42" w:rsidRPr="00EB0B42" w:rsidRDefault="00EB0B42" w:rsidP="005216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0B42">
              <w:t xml:space="preserve">Các </w:t>
            </w:r>
            <w:proofErr w:type="spellStart"/>
            <w:r w:rsidRPr="00EB0B42">
              <w:t>câu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hỏi</w:t>
            </w:r>
            <w:proofErr w:type="spellEnd"/>
            <w:r w:rsidRPr="00EB0B42">
              <w:t xml:space="preserve"> và </w:t>
            </w:r>
            <w:proofErr w:type="spellStart"/>
            <w:r w:rsidRPr="00EB0B42">
              <w:t>phát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sinh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th</w:t>
            </w:r>
            <w:r>
              <w:t>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 w:rsidR="005A47B0">
              <w:t xml:space="preserve"> </w:t>
            </w:r>
            <w:proofErr w:type="spellStart"/>
            <w:r w:rsidR="005A47B0">
              <w:t>sản</w:t>
            </w:r>
            <w:proofErr w:type="spellEnd"/>
            <w:r w:rsidR="005A47B0">
              <w:t xml:space="preserve"> </w:t>
            </w:r>
            <w:proofErr w:type="spellStart"/>
            <w:r w:rsidR="005A47B0">
              <w:t>phẩm</w:t>
            </w:r>
            <w:proofErr w:type="spellEnd"/>
          </w:p>
        </w:tc>
      </w:tr>
    </w:tbl>
    <w:p w14:paraId="740FFF43" w14:textId="77777777" w:rsidR="00EB0B42" w:rsidRPr="00EB0B42" w:rsidRDefault="00EB0B42" w:rsidP="00382369">
      <w:pPr>
        <w:pStyle w:val="Heading3"/>
        <w:rPr>
          <w:noProof/>
        </w:rPr>
      </w:pPr>
    </w:p>
    <w:p w14:paraId="4B552CD0" w14:textId="25D4E989" w:rsidR="00382369" w:rsidRDefault="00702A59" w:rsidP="00382369">
      <w:pPr>
        <w:pStyle w:val="Heading3"/>
      </w:pPr>
      <w:bookmarkStart w:id="12" w:name="_Toc58407249"/>
      <w:r w:rsidRPr="0000480C">
        <w:rPr>
          <w:noProof/>
        </w:rPr>
        <w:t>Suspendisse dui purus, scelerisque at, vulputate vitae, pretium mattis, nunc</w:t>
      </w:r>
      <w:r w:rsidR="00382369">
        <w:t>?</w:t>
      </w:r>
      <w:bookmarkEnd w:id="12"/>
    </w:p>
    <w:p w14:paraId="75442CED" w14:textId="77777777" w:rsidR="00702A59" w:rsidRDefault="00382369" w:rsidP="00702A59">
      <w:r w:rsidRPr="00702A59">
        <w:rPr>
          <w:b/>
          <w:bCs/>
        </w:rPr>
        <w:t xml:space="preserve">Trả </w:t>
      </w:r>
      <w:proofErr w:type="spellStart"/>
      <w:r w:rsidRPr="00702A59">
        <w:rPr>
          <w:b/>
          <w:bCs/>
        </w:rPr>
        <w:t>lời</w:t>
      </w:r>
      <w:proofErr w:type="spellEnd"/>
      <w:r w:rsidRPr="00702A59">
        <w:rPr>
          <w:b/>
          <w:bCs/>
        </w:rPr>
        <w:t>:</w:t>
      </w:r>
      <w:r>
        <w:t xml:space="preserve"> </w:t>
      </w:r>
      <w:r w:rsidR="00702A59">
        <w:rPr>
          <w:noProof/>
        </w:rPr>
        <w:t>Donec laoreet nonummy augue.</w:t>
      </w:r>
    </w:p>
    <w:p w14:paraId="21DB23FC" w14:textId="77777777" w:rsidR="00702A59" w:rsidRPr="00702A59" w:rsidRDefault="00702A59" w:rsidP="00702A5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758824EC" w14:textId="77777777" w:rsidR="00702A59" w:rsidRPr="00702A59" w:rsidRDefault="00702A59" w:rsidP="00702A59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0CF846B0" w14:textId="5D93417C" w:rsidR="00D62DF7" w:rsidRPr="00B77488" w:rsidRDefault="00702A59" w:rsidP="00702A59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71898E70" w14:textId="77777777" w:rsidR="00702A59" w:rsidRPr="00B77488" w:rsidRDefault="00702A59" w:rsidP="00702A59">
      <w:pPr>
        <w:rPr>
          <w:lang w:val="fr-FR"/>
        </w:rPr>
      </w:pPr>
    </w:p>
    <w:p w14:paraId="7F3A9FEA" w14:textId="77777777" w:rsidR="00713171" w:rsidRPr="00B77488" w:rsidRDefault="00713171" w:rsidP="00713171">
      <w:pPr>
        <w:pStyle w:val="Heading3"/>
        <w:rPr>
          <w:lang w:val="fr-FR"/>
        </w:rPr>
      </w:pPr>
      <w:bookmarkStart w:id="13" w:name="_Toc58407250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3"/>
      <w:proofErr w:type="gramEnd"/>
    </w:p>
    <w:p w14:paraId="0715CAC6" w14:textId="77777777" w:rsidR="00713171" w:rsidRPr="00B77488" w:rsidRDefault="00713171" w:rsidP="00713171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6A10BDA8" w14:textId="77777777" w:rsidR="00713171" w:rsidRPr="00702A59" w:rsidRDefault="00713171" w:rsidP="00713171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1F48CAEC" w14:textId="77777777" w:rsidR="00713171" w:rsidRPr="00702A59" w:rsidRDefault="00713171" w:rsidP="00713171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469D80FF" w14:textId="77777777" w:rsidR="00713171" w:rsidRPr="00B77488" w:rsidRDefault="00713171" w:rsidP="00713171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1C24BD73" w14:textId="554337E6" w:rsidR="00382369" w:rsidRPr="00B77488" w:rsidRDefault="00382369" w:rsidP="00382369">
      <w:pPr>
        <w:rPr>
          <w:lang w:val="fr-FR"/>
        </w:rPr>
      </w:pPr>
    </w:p>
    <w:p w14:paraId="1FAD2296" w14:textId="77777777" w:rsidR="00620CC5" w:rsidRPr="00B77488" w:rsidRDefault="00620CC5" w:rsidP="00620CC5">
      <w:pPr>
        <w:pStyle w:val="Heading3"/>
        <w:rPr>
          <w:lang w:val="fr-FR"/>
        </w:rPr>
      </w:pPr>
      <w:bookmarkStart w:id="14" w:name="_Toc58407251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4"/>
      <w:proofErr w:type="gramEnd"/>
    </w:p>
    <w:p w14:paraId="50148678" w14:textId="77777777" w:rsidR="00620CC5" w:rsidRPr="00B77488" w:rsidRDefault="00620CC5" w:rsidP="00620CC5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3E77895A" w14:textId="77777777" w:rsidR="00620CC5" w:rsidRPr="00702A59" w:rsidRDefault="00620CC5" w:rsidP="00620CC5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0ADD20C8" w14:textId="77777777" w:rsidR="00620CC5" w:rsidRPr="00702A59" w:rsidRDefault="00620CC5" w:rsidP="00620CC5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603F5F63" w14:textId="77777777" w:rsidR="00620CC5" w:rsidRDefault="00620CC5" w:rsidP="00620CC5">
      <w:r w:rsidRPr="00702A59">
        <w:rPr>
          <w:noProof/>
          <w:lang w:val="fr-FR"/>
        </w:rPr>
        <w:t xml:space="preserve">Mauris et orci. Aenean nec lorem. </w:t>
      </w:r>
      <w:r>
        <w:rPr>
          <w:noProof/>
        </w:rPr>
        <w:t xml:space="preserve">In porttitor. </w:t>
      </w:r>
    </w:p>
    <w:p w14:paraId="0EC466EC" w14:textId="77777777" w:rsidR="00620CC5" w:rsidRPr="00382369" w:rsidRDefault="00620CC5" w:rsidP="00382369"/>
    <w:p w14:paraId="7154C17D" w14:textId="731528F2" w:rsidR="009A0AED" w:rsidRDefault="009A0AED" w:rsidP="009A0AED">
      <w:pPr>
        <w:pStyle w:val="Heading1"/>
        <w:pageBreakBefore/>
      </w:pPr>
      <w:bookmarkStart w:id="15" w:name="_Toc58407252"/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hệ</w:t>
      </w:r>
      <w:bookmarkEnd w:id="15"/>
      <w:proofErr w:type="spellEnd"/>
    </w:p>
    <w:p w14:paraId="17878FFB" w14:textId="03B77561" w:rsidR="009A0AED" w:rsidRDefault="00C44EA2" w:rsidP="009A0AED">
      <w:proofErr w:type="spellStart"/>
      <w:r>
        <w:t>Mọi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đơn </w:t>
      </w:r>
      <w:proofErr w:type="spellStart"/>
      <w:r>
        <w:t>vị</w:t>
      </w:r>
      <w:proofErr w:type="spellEnd"/>
      <w:r>
        <w:t xml:space="preserve"> và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E9C90A" w14:textId="53630CBD" w:rsidR="00C44EA2" w:rsidRDefault="00CD0F7D" w:rsidP="009A0AED">
      <w:r>
        <w:rPr>
          <w:noProof/>
        </w:rPr>
        <w:drawing>
          <wp:inline distT="0" distB="0" distL="0" distR="0" wp14:anchorId="421E69F5" wp14:editId="1AA8638D">
            <wp:extent cx="5575300" cy="1016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599" w14:textId="34FCA81F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6" w:name="_Toc58407253"/>
      <w:r>
        <w:t xml:space="preserve">Thông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6"/>
      <w:proofErr w:type="spellEnd"/>
    </w:p>
    <w:p w14:paraId="5BCA8B25" w14:textId="138EA89B" w:rsidR="00D9420E" w:rsidRDefault="00D9420E" w:rsidP="00D9420E">
      <w:r>
        <w:t>Website:</w:t>
      </w:r>
      <w:r w:rsidR="002339E7" w:rsidRPr="002339E7">
        <w:rPr>
          <w:i/>
          <w:iCs/>
          <w:color w:val="7F7F7F" w:themeColor="text1" w:themeTint="80"/>
        </w:rPr>
        <w:t xml:space="preserve"> </w:t>
      </w:r>
      <w:r w:rsidR="002339E7">
        <w:rPr>
          <w:i/>
          <w:iCs/>
          <w:color w:val="7F7F7F" w:themeColor="text1" w:themeTint="80"/>
        </w:rPr>
        <w:t>http://</w:t>
      </w:r>
      <w:r w:rsidR="002339E7" w:rsidRPr="009A0AED">
        <w:rPr>
          <w:i/>
          <w:iCs/>
          <w:color w:val="7F7F7F" w:themeColor="text1" w:themeTint="80"/>
        </w:rPr>
        <w:t>sinno</w:t>
      </w:r>
      <w:r w:rsidR="002339E7">
        <w:rPr>
          <w:i/>
          <w:iCs/>
          <w:color w:val="7F7F7F" w:themeColor="text1" w:themeTint="80"/>
        </w:rPr>
        <w:t>store</w:t>
      </w:r>
      <w:r w:rsidR="002339E7" w:rsidRPr="009A0AED">
        <w:rPr>
          <w:i/>
          <w:iCs/>
          <w:color w:val="7F7F7F" w:themeColor="text1" w:themeTint="80"/>
        </w:rPr>
        <w:t>.soict.hust.edu.vn</w:t>
      </w:r>
      <w:r w:rsidR="007E2886">
        <w:rPr>
          <w:i/>
          <w:iCs/>
          <w:color w:val="7F7F7F" w:themeColor="text1" w:themeTint="80"/>
        </w:rPr>
        <w:t>/projects/abc</w:t>
      </w:r>
    </w:p>
    <w:p w14:paraId="653674EF" w14:textId="132E9CE4" w:rsidR="00D9420E" w:rsidRDefault="00D9420E" w:rsidP="004A7046">
      <w:r>
        <w:rPr>
          <w:noProof/>
        </w:rPr>
        <w:drawing>
          <wp:inline distT="0" distB="0" distL="0" distR="0" wp14:anchorId="7E459A7C" wp14:editId="18641B92">
            <wp:extent cx="5575300" cy="10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7" w:name="_Toc58407254"/>
    <w:p w14:paraId="0D5F4F92" w14:textId="1A7922E0" w:rsidR="00CD0F7D" w:rsidRDefault="008A01F8" w:rsidP="00265A0F">
      <w:pPr>
        <w:pStyle w:val="Heading2"/>
        <w:numPr>
          <w:ilvl w:val="0"/>
          <w:numId w:val="0"/>
        </w:numPr>
      </w:pPr>
      <w:r>
        <w:rPr>
          <w:b w:val="0"/>
          <w:bCs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0C13DD0E" wp14:editId="2178A418">
                <wp:simplePos x="0" y="0"/>
                <wp:positionH relativeFrom="column">
                  <wp:posOffset>-4445</wp:posOffset>
                </wp:positionH>
                <wp:positionV relativeFrom="paragraph">
                  <wp:posOffset>385445</wp:posOffset>
                </wp:positionV>
                <wp:extent cx="1398270" cy="1209675"/>
                <wp:effectExtent l="0" t="0" r="11430" b="28575"/>
                <wp:wrapSquare wrapText="bothSides"/>
                <wp:docPr id="386" name="Canvas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E3932" id="Canvas 386" o:spid="_x0000_s1026" editas="canvas" style="position:absolute;margin-left:-.35pt;margin-top:30.35pt;width:110.1pt;height:95.25pt;z-index:251661312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  <w:proofErr w:type="spellStart"/>
      <w:r w:rsidR="00222F9F">
        <w:t>Những</w:t>
      </w:r>
      <w:proofErr w:type="spellEnd"/>
      <w:r w:rsidR="00222F9F">
        <w:t xml:space="preserve"> </w:t>
      </w:r>
      <w:proofErr w:type="spellStart"/>
      <w:r w:rsidR="00222F9F">
        <w:t>người</w:t>
      </w:r>
      <w:proofErr w:type="spellEnd"/>
      <w:r w:rsidR="00222F9F">
        <w:t xml:space="preserve"> </w:t>
      </w:r>
      <w:proofErr w:type="spellStart"/>
      <w:r w:rsidR="00222F9F">
        <w:t>thực</w:t>
      </w:r>
      <w:proofErr w:type="spellEnd"/>
      <w:r w:rsidR="00222F9F">
        <w:t xml:space="preserve"> </w:t>
      </w:r>
      <w:proofErr w:type="spellStart"/>
      <w:r w:rsidR="00222F9F">
        <w:t>hiện</w:t>
      </w:r>
      <w:bookmarkEnd w:id="17"/>
      <w:proofErr w:type="spellEnd"/>
    </w:p>
    <w:p w14:paraId="358D00A6" w14:textId="5962240E" w:rsidR="00222F9F" w:rsidRPr="004A26FD" w:rsidRDefault="001A777C" w:rsidP="004A26FD">
      <w:pPr>
        <w:rPr>
          <w:b/>
          <w:bCs/>
        </w:rPr>
      </w:pPr>
      <w:r w:rsidRPr="004A26FD">
        <w:rPr>
          <w:b/>
          <w:bCs/>
        </w:rPr>
        <w:t>Hoàng Văn X</w:t>
      </w:r>
    </w:p>
    <w:p w14:paraId="611DB71F" w14:textId="2DADB315" w:rsidR="00265A0F" w:rsidRDefault="001A777C" w:rsidP="001A777C">
      <w:pPr>
        <w:pStyle w:val="ListParagraph"/>
        <w:numPr>
          <w:ilvl w:val="0"/>
          <w:numId w:val="41"/>
        </w:numPr>
      </w:pPr>
      <w:r>
        <w:t>MSSV</w:t>
      </w:r>
    </w:p>
    <w:p w14:paraId="38A96E95" w14:textId="358D27EE" w:rsidR="001A777C" w:rsidRPr="001A777C" w:rsidRDefault="001A777C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40A54155" w14:textId="078EAC66" w:rsidR="001A777C" w:rsidRDefault="008A01F8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="001A777C" w:rsidRPr="001A777C">
        <w:rPr>
          <w:lang w:val="fr-FR"/>
        </w:rPr>
        <w:t xml:space="preserve"> </w:t>
      </w:r>
      <w:proofErr w:type="spellStart"/>
      <w:proofErr w:type="gramStart"/>
      <w:r w:rsidR="001A777C" w:rsidRPr="001A777C">
        <w:rPr>
          <w:lang w:val="fr-FR"/>
        </w:rPr>
        <w:t>nhiệm</w:t>
      </w:r>
      <w:proofErr w:type="spellEnd"/>
      <w:r w:rsidR="001A777C" w:rsidRPr="001A777C">
        <w:rPr>
          <w:lang w:val="fr-FR"/>
        </w:rPr>
        <w:t>:</w:t>
      </w:r>
      <w:proofErr w:type="gramEnd"/>
    </w:p>
    <w:p w14:paraId="75661521" w14:textId="77777777" w:rsidR="008A01F8" w:rsidRDefault="008A01F8" w:rsidP="008A01F8">
      <w:pPr>
        <w:rPr>
          <w:lang w:val="fr-FR"/>
        </w:rPr>
      </w:pPr>
    </w:p>
    <w:p w14:paraId="696B187C" w14:textId="32BF278A" w:rsidR="008A01F8" w:rsidRPr="008A01F8" w:rsidRDefault="008A01F8" w:rsidP="008A01F8">
      <w:pPr>
        <w:rPr>
          <w:lang w:val="fr-FR"/>
        </w:rPr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17B327C" wp14:editId="7FBB3E1A">
                <wp:simplePos x="0" y="0"/>
                <wp:positionH relativeFrom="column">
                  <wp:posOffset>4172585</wp:posOffset>
                </wp:positionH>
                <wp:positionV relativeFrom="paragraph">
                  <wp:posOffset>259080</wp:posOffset>
                </wp:positionV>
                <wp:extent cx="1398270" cy="1209675"/>
                <wp:effectExtent l="0" t="0" r="11430" b="28575"/>
                <wp:wrapSquare wrapText="bothSides"/>
                <wp:docPr id="387" name="Canvas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A3864" id="Canvas 387" o:spid="_x0000_s1026" editas="canvas" style="position:absolute;margin-left:328.55pt;margin-top:20.4pt;width:110.1pt;height:95.25pt;z-index:251663360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PP+15bhAAAACgEAAA8AAABkcnMvZG93&#10;bnJldi54bWxMj0FLxDAQhe+C/yGM4EXctNvdttSmiwiCCB7cVdhj2oxNNZmUJt2t/9540uMwH+99&#10;r94t1rATTn5wJCBdJcCQOqcG6gW8HR5vS2A+SFLSOEIB3+hh11xe1LJS7kyveNqHnsUQ8pUUoEMY&#10;K859p9FKv3IjUvx9uMnKEM+p52qS5xhuDV8nSc6tHCg2aDnig8buaz9bAc9dfvOZtvPRli/vOtua&#10;41M4bIS4vlru74AFXMIfDL/6UR2a6NS6mZRnRkC+LdKICtgkcUIEyqLIgLUC1lmaAW9q/n9C8wM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Dz/teW4QAAAAo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088001C1" w14:textId="01ECEA5C" w:rsidR="008A01F8" w:rsidRPr="004A26FD" w:rsidRDefault="00E63EE8" w:rsidP="008A01F8">
      <w:pPr>
        <w:rPr>
          <w:b/>
          <w:bCs/>
        </w:rPr>
      </w:pPr>
      <w:r>
        <w:rPr>
          <w:b/>
          <w:bCs/>
        </w:rPr>
        <w:t>Nguyễn Linh Z</w:t>
      </w:r>
    </w:p>
    <w:p w14:paraId="31CFFA1E" w14:textId="028F215A" w:rsidR="008A01F8" w:rsidRDefault="008A01F8" w:rsidP="008A01F8">
      <w:pPr>
        <w:pStyle w:val="ListParagraph"/>
        <w:numPr>
          <w:ilvl w:val="0"/>
          <w:numId w:val="41"/>
        </w:numPr>
      </w:pPr>
      <w:r>
        <w:t>MSSV</w:t>
      </w:r>
    </w:p>
    <w:p w14:paraId="12BB22CC" w14:textId="47883F11" w:rsidR="008A01F8" w:rsidRPr="001A777C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3032B40B" w14:textId="152777F9" w:rsidR="008A01F8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4A6E200C" w14:textId="37A2E24F" w:rsidR="008A01F8" w:rsidRDefault="008A01F8" w:rsidP="00CD0F7D">
      <w:pPr>
        <w:jc w:val="center"/>
      </w:pPr>
    </w:p>
    <w:p w14:paraId="37E5DDF0" w14:textId="695DF784" w:rsidR="008A01F8" w:rsidRDefault="00E63EE8" w:rsidP="00CD0F7D">
      <w:pPr>
        <w:jc w:val="center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5408" behindDoc="0" locked="0" layoutInCell="1" allowOverlap="1" wp14:anchorId="0F38EDAF" wp14:editId="08804196">
                <wp:simplePos x="0" y="0"/>
                <wp:positionH relativeFrom="column">
                  <wp:posOffset>-4445</wp:posOffset>
                </wp:positionH>
                <wp:positionV relativeFrom="paragraph">
                  <wp:posOffset>243205</wp:posOffset>
                </wp:positionV>
                <wp:extent cx="1398270" cy="1209675"/>
                <wp:effectExtent l="0" t="0" r="11430" b="28575"/>
                <wp:wrapSquare wrapText="bothSides"/>
                <wp:docPr id="388" name="Canvas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78500E" id="Canvas 388" o:spid="_x0000_s1026" editas="canvas" style="position:absolute;margin-left:-.35pt;margin-top:19.15pt;width:110.1pt;height:95.25pt;z-index:251665408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L1Hn6XhAAAACAEAAA8AAABkcnMvZG93&#10;bnJldi54bWxMj81OwzAQhO9IvIO1SFxQ6/zQ1g1xKoSEhJA40ILUo5OYOGCvo9hpw9uznOA2qxnN&#10;fFvuZmfZSY+h9yghXSbANDa+7bGT8HZ4XAhgISpslfWoJXzrALvq8qJURevP+KpP+9gxKsFQKAkm&#10;xqHgPDRGOxWWftBI3ocfnYp0jh1vR3Wmcmd5liRr7lSPtGDUoB+Mbr72k5Pw3KxvPtN6Ojrx8m7y&#10;lT0+xcOtlNdX8/0dsKjn+BeGX3xCh4qYaj9hG5iVsNhQUEIucmBkZ+l2BawmkQkBvCr5/weqHwA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C9R5+l4QAAAAg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5B8AB748" w14:textId="6501796D" w:rsidR="00E63EE8" w:rsidRPr="004A26FD" w:rsidRDefault="00027B22" w:rsidP="00E63EE8">
      <w:pPr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Thuý</w:t>
      </w:r>
      <w:proofErr w:type="spellEnd"/>
      <w:r>
        <w:rPr>
          <w:b/>
          <w:bCs/>
        </w:rPr>
        <w:t xml:space="preserve"> Y</w:t>
      </w:r>
    </w:p>
    <w:p w14:paraId="73A63EE9" w14:textId="0A8A2A43" w:rsidR="00E63EE8" w:rsidRDefault="00E63EE8" w:rsidP="00E63EE8">
      <w:pPr>
        <w:pStyle w:val="ListParagraph"/>
        <w:numPr>
          <w:ilvl w:val="0"/>
          <w:numId w:val="41"/>
        </w:numPr>
      </w:pPr>
      <w:r>
        <w:t>MSSV</w:t>
      </w:r>
    </w:p>
    <w:p w14:paraId="4BC87737" w14:textId="1AD3A04A" w:rsidR="00E63EE8" w:rsidRPr="001A777C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64925B82" w14:textId="4DE64E5A" w:rsidR="00E63EE8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5DCD84F5" w14:textId="3942D480" w:rsidR="00E63EE8" w:rsidRDefault="00E63EE8" w:rsidP="00E63EE8">
      <w:pPr>
        <w:rPr>
          <w:lang w:val="fr-FR"/>
        </w:rPr>
      </w:pPr>
    </w:p>
    <w:p w14:paraId="1A1872BE" w14:textId="2C4C26CE" w:rsidR="00D9420E" w:rsidRDefault="00D9420E" w:rsidP="00E63EE8">
      <w:pPr>
        <w:rPr>
          <w:lang w:val="fr-FR"/>
        </w:rPr>
      </w:pPr>
    </w:p>
    <w:p w14:paraId="6082AEA3" w14:textId="2FCE583B" w:rsidR="00D9420E" w:rsidRDefault="00D9420E" w:rsidP="00CD0F7D">
      <w:pPr>
        <w:jc w:val="center"/>
      </w:pPr>
      <w:r>
        <w:rPr>
          <w:noProof/>
        </w:rPr>
        <w:drawing>
          <wp:inline distT="0" distB="0" distL="0" distR="0" wp14:anchorId="75451F52" wp14:editId="30A74635">
            <wp:extent cx="5575300" cy="1016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992" w14:textId="52D5EFDD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8" w:name="_Toc58407255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18"/>
      <w:proofErr w:type="spellEnd"/>
    </w:p>
    <w:p w14:paraId="15145E2A" w14:textId="634B9A37" w:rsidR="00D9420E" w:rsidRPr="004F343A" w:rsidRDefault="00D9420E" w:rsidP="00D9420E">
      <w:pPr>
        <w:tabs>
          <w:tab w:val="right" w:pos="8730"/>
        </w:tabs>
        <w:rPr>
          <w:b/>
          <w:bCs/>
        </w:rPr>
      </w:pPr>
      <w:r w:rsidRPr="004F343A">
        <w:rPr>
          <w:b/>
          <w:bCs/>
          <w:noProof/>
          <w:color w:val="17365D" w:themeColor="text2" w:themeShade="BF"/>
        </w:rPr>
        <w:drawing>
          <wp:anchor distT="0" distB="0" distL="114300" distR="114300" simplePos="0" relativeHeight="251672576" behindDoc="1" locked="0" layoutInCell="1" allowOverlap="1" wp14:anchorId="20B263A5" wp14:editId="40562E93">
            <wp:simplePos x="0" y="0"/>
            <wp:positionH relativeFrom="column">
              <wp:posOffset>14605</wp:posOffset>
            </wp:positionH>
            <wp:positionV relativeFrom="paragraph">
              <wp:posOffset>18415</wp:posOffset>
            </wp:positionV>
            <wp:extent cx="790575" cy="790575"/>
            <wp:effectExtent l="19050" t="19050" r="28575" b="28575"/>
            <wp:wrapTight wrapText="bothSides">
              <wp:wrapPolygon edited="0">
                <wp:start x="-520" y="-520"/>
                <wp:lineTo x="-520" y="21860"/>
                <wp:lineTo x="21860" y="21860"/>
                <wp:lineTo x="21860" y="-520"/>
                <wp:lineTo x="-520" y="-520"/>
              </wp:wrapPolygon>
            </wp:wrapTight>
            <wp:docPr id="368" name="Picture 3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 descr="Sha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4F343A">
        <w:rPr>
          <w:b/>
          <w:bCs/>
          <w:color w:val="17365D" w:themeColor="text2" w:themeShade="BF"/>
        </w:rPr>
        <w:t>Câu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lạc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bộ</w:t>
      </w:r>
      <w:proofErr w:type="spellEnd"/>
      <w:r w:rsidRPr="004F343A">
        <w:rPr>
          <w:b/>
          <w:bCs/>
          <w:color w:val="17365D" w:themeColor="text2" w:themeShade="BF"/>
        </w:rPr>
        <w:t xml:space="preserve"> SINNO</w:t>
      </w:r>
      <w:r w:rsidRPr="004F343A">
        <w:rPr>
          <w:b/>
          <w:bCs/>
          <w:color w:val="17365D" w:themeColor="text2" w:themeShade="BF"/>
        </w:rPr>
        <w:tab/>
        <w:t>SOICT Innovation Club</w:t>
      </w:r>
    </w:p>
    <w:p w14:paraId="496D269B" w14:textId="745FC5CD" w:rsidR="00D9420E" w:rsidRPr="009A0AED" w:rsidRDefault="00D1124A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5A8C1D" wp14:editId="0714B420">
            <wp:simplePos x="0" y="0"/>
            <wp:positionH relativeFrom="margin">
              <wp:posOffset>4701733</wp:posOffset>
            </wp:positionH>
            <wp:positionV relativeFrom="margin">
              <wp:posOffset>7689850</wp:posOffset>
            </wp:positionV>
            <wp:extent cx="1569361" cy="1569361"/>
            <wp:effectExtent l="0" t="0" r="0" b="0"/>
            <wp:wrapNone/>
            <wp:docPr id="389" name="Picture 389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A picture containing person, group, standing, peop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553" cy="157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420E" w:rsidRPr="009A0AED">
        <w:rPr>
          <w:i/>
          <w:iCs/>
          <w:color w:val="7F7F7F" w:themeColor="text1" w:themeTint="80"/>
        </w:rPr>
        <w:t>Địa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chỉ</w:t>
      </w:r>
      <w:r w:rsidR="00D9420E" w:rsidRPr="009A0AED">
        <w:rPr>
          <w:i/>
          <w:iCs/>
          <w:color w:val="7F7F7F" w:themeColor="text1" w:themeTint="80"/>
        </w:rPr>
        <w:tab/>
        <w:t xml:space="preserve">: </w:t>
      </w:r>
      <w:proofErr w:type="spellStart"/>
      <w:r w:rsidR="00D9420E" w:rsidRPr="009A0AED">
        <w:rPr>
          <w:i/>
          <w:iCs/>
          <w:color w:val="7F7F7F" w:themeColor="text1" w:themeTint="80"/>
        </w:rPr>
        <w:t>Phòng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205, </w:t>
      </w:r>
      <w:proofErr w:type="spellStart"/>
      <w:r w:rsidR="00D9420E" w:rsidRPr="009A0AED">
        <w:rPr>
          <w:i/>
          <w:iCs/>
          <w:color w:val="7F7F7F" w:themeColor="text1" w:themeTint="80"/>
        </w:rPr>
        <w:t>toà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</w:t>
      </w:r>
      <w:proofErr w:type="spellStart"/>
      <w:r w:rsidR="00D9420E" w:rsidRPr="009A0AED">
        <w:rPr>
          <w:i/>
          <w:iCs/>
          <w:color w:val="7F7F7F" w:themeColor="text1" w:themeTint="80"/>
        </w:rPr>
        <w:t>nhà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B1, Đại học Bách khoa </w:t>
      </w:r>
      <w:proofErr w:type="spellStart"/>
      <w:r w:rsidR="00D9420E" w:rsidRPr="009A0AED">
        <w:rPr>
          <w:i/>
          <w:iCs/>
          <w:color w:val="7F7F7F" w:themeColor="text1" w:themeTint="80"/>
        </w:rPr>
        <w:t>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Nội</w:t>
      </w:r>
    </w:p>
    <w:p w14:paraId="7B6EEEBB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Email</w:t>
      </w:r>
      <w:r w:rsidRPr="009A0AED">
        <w:rPr>
          <w:i/>
          <w:iCs/>
          <w:color w:val="7F7F7F" w:themeColor="text1" w:themeTint="80"/>
        </w:rPr>
        <w:tab/>
        <w:t>: sinno@soict.hust.edu.vn</w:t>
      </w:r>
    </w:p>
    <w:p w14:paraId="69C987BF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Website: http://sinno.soict.hust.edu.vn, http://soict.hust.edu.vn/sinno</w:t>
      </w:r>
    </w:p>
    <w:p w14:paraId="7369A87D" w14:textId="77777777" w:rsidR="00D9420E" w:rsidRPr="009A0AED" w:rsidRDefault="00D9420E" w:rsidP="00D9420E"/>
    <w:p w14:paraId="3771B826" w14:textId="31A92148" w:rsidR="00D9420E" w:rsidRDefault="00D9420E" w:rsidP="00D9420E"/>
    <w:p w14:paraId="5AAF2D07" w14:textId="46FC84E2" w:rsidR="00CD0F7D" w:rsidRPr="004A7046" w:rsidRDefault="00265A0F" w:rsidP="00CD0F7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F521EB" wp14:editId="47B82E6F">
            <wp:simplePos x="0" y="0"/>
            <wp:positionH relativeFrom="column">
              <wp:posOffset>633730</wp:posOffset>
            </wp:positionH>
            <wp:positionV relativeFrom="paragraph">
              <wp:posOffset>2080260</wp:posOffset>
            </wp:positionV>
            <wp:extent cx="4191000" cy="4191000"/>
            <wp:effectExtent l="0" t="0" r="0" b="0"/>
            <wp:wrapNone/>
            <wp:docPr id="373" name="Picture 373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picture containing person, group, standing, peop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F7D">
        <w:rPr>
          <w:noProof/>
        </w:rPr>
        <w:drawing>
          <wp:anchor distT="0" distB="0" distL="114300" distR="114300" simplePos="0" relativeHeight="251659264" behindDoc="0" locked="0" layoutInCell="1" allowOverlap="1" wp14:anchorId="1CC1D25B" wp14:editId="6D82CA0C">
            <wp:simplePos x="0" y="0"/>
            <wp:positionH relativeFrom="margin">
              <wp:posOffset>-1557020</wp:posOffset>
            </wp:positionH>
            <wp:positionV relativeFrom="margin">
              <wp:posOffset>9274810</wp:posOffset>
            </wp:positionV>
            <wp:extent cx="7829550" cy="514350"/>
            <wp:effectExtent l="0" t="0" r="0" b="0"/>
            <wp:wrapSquare wrapText="bothSides"/>
            <wp:docPr id="372" name="Picture 37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 descr="Logo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829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F7D" w:rsidRPr="004A7046" w:rsidSect="00DB0353">
      <w:headerReference w:type="even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6E95B" w14:textId="77777777" w:rsidR="00B92CF5" w:rsidRDefault="00B92CF5">
      <w:r>
        <w:separator/>
      </w:r>
    </w:p>
    <w:p w14:paraId="6BD31C0D" w14:textId="77777777" w:rsidR="00B92CF5" w:rsidRDefault="00B92CF5"/>
  </w:endnote>
  <w:endnote w:type="continuationSeparator" w:id="0">
    <w:p w14:paraId="0DC6B4FE" w14:textId="77777777" w:rsidR="00B92CF5" w:rsidRDefault="00B92CF5">
      <w:r>
        <w:continuationSeparator/>
      </w:r>
    </w:p>
    <w:p w14:paraId="1B1A2547" w14:textId="77777777" w:rsidR="00B92CF5" w:rsidRDefault="00B92C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7DC21" w14:textId="2342B847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A43796" wp14:editId="03C8C2D6">
              <wp:simplePos x="0" y="0"/>
              <wp:positionH relativeFrom="column">
                <wp:posOffset>-1268095</wp:posOffset>
              </wp:positionH>
              <wp:positionV relativeFrom="paragraph">
                <wp:posOffset>-96189</wp:posOffset>
              </wp:positionV>
              <wp:extent cx="7376614" cy="441181"/>
              <wp:effectExtent l="0" t="0" r="0" b="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8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9158D4" id="Group 7" o:spid="_x0000_s1026" style="position:absolute;margin-left:-99.85pt;margin-top:-7.55pt;width:580.85pt;height:34.75pt;flip:y;z-index:-251656192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15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>
      <w:rPr>
        <w:i/>
        <w:color w:val="0070C0"/>
        <w:lang w:eastAsia="ar-SA"/>
      </w:rPr>
      <w:t>4</w:t>
    </w:r>
    <w:r w:rsidRPr="00CD0F7D">
      <w:rPr>
        <w:i/>
        <w:color w:val="0070C0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026C0" w14:textId="77777777" w:rsidR="006E436A" w:rsidRDefault="006E436A"/>
  <w:p w14:paraId="254B90BB" w14:textId="77777777" w:rsidR="006E436A" w:rsidRDefault="006E43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F1228" w14:textId="6C44759A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50153B8" wp14:editId="6E4E78AF">
              <wp:simplePos x="0" y="0"/>
              <wp:positionH relativeFrom="column">
                <wp:posOffset>-1246969</wp:posOffset>
              </wp:positionH>
              <wp:positionV relativeFrom="paragraph">
                <wp:posOffset>-114359</wp:posOffset>
              </wp:positionV>
              <wp:extent cx="7376614" cy="441181"/>
              <wp:effectExtent l="0" t="0" r="0" b="0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36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Rectangle 42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887355" id="Group 35" o:spid="_x0000_s1026" style="position:absolute;margin-left:-98.2pt;margin-top:-9pt;width:580.85pt;height:34.75pt;flip:y;z-index:-251652096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42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</w:t>
    </w:r>
    <w:r w:rsidRPr="00AE4A84">
      <w:rPr>
        <w:rFonts w:ascii="Segoe UI Symbol" w:eastAsia="Times New Roman" w:hAnsi="Segoe UI Symbol"/>
        <w:noProof/>
        <w:color w:val="1F497D" w:themeColor="text2"/>
      </w:rPr>
      <w:t xml:space="preserve"> </w:t>
    </w:r>
    <w:r w:rsidRPr="00CD0F7D">
      <w:rPr>
        <w:i/>
        <w:color w:val="0070C0"/>
        <w:lang w:eastAsia="ar-SA" w:bidi="ar-SA"/>
      </w:rPr>
      <w:t>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  <w:r w:rsidRPr="00CD0F7D">
      <w:rPr>
        <w:i/>
        <w:color w:val="0070C0"/>
        <w:lang w:eastAsia="ar-SA" w:bidi="ar-SA"/>
      </w:rPr>
      <w:t>/</w:t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NUMPAGES \*Arabic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2746E" w14:textId="77777777" w:rsidR="006E436A" w:rsidRDefault="006E43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66BB1" w14:textId="77777777" w:rsidR="00B92CF5" w:rsidRDefault="00B92CF5">
      <w:r>
        <w:separator/>
      </w:r>
    </w:p>
    <w:p w14:paraId="6F1E66ED" w14:textId="77777777" w:rsidR="00B92CF5" w:rsidRDefault="00B92CF5"/>
  </w:footnote>
  <w:footnote w:type="continuationSeparator" w:id="0">
    <w:p w14:paraId="752117E5" w14:textId="77777777" w:rsidR="00B92CF5" w:rsidRDefault="00B92CF5">
      <w:r>
        <w:continuationSeparator/>
      </w:r>
    </w:p>
    <w:p w14:paraId="119EA6B4" w14:textId="77777777" w:rsidR="00B92CF5" w:rsidRDefault="00B92C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6DF50" w14:textId="2D12DC80" w:rsidR="006E436A" w:rsidRPr="009A57EC" w:rsidRDefault="00C234EA" w:rsidP="006E436A">
    <w:pPr>
      <w:pStyle w:val="Header"/>
      <w:tabs>
        <w:tab w:val="right" w:pos="7470"/>
      </w:tabs>
      <w:ind w:right="27"/>
      <w:rPr>
        <w:i/>
        <w:color w:val="951B13"/>
        <w:lang w:eastAsia="ar-SA" w:bidi="ar-SA"/>
      </w:rPr>
    </w:pPr>
    <w:r w:rsidRPr="00E77C29">
      <w:rPr>
        <w:i/>
        <w:noProof/>
        <w:color w:val="17365D" w:themeColor="text2" w:themeShade="BF"/>
        <w:lang w:eastAsia="ar-SA" w:bidi="ar-SA"/>
      </w:rPr>
      <w:drawing>
        <wp:anchor distT="0" distB="0" distL="114300" distR="114300" simplePos="0" relativeHeight="251666432" behindDoc="1" locked="0" layoutInCell="1" allowOverlap="1" wp14:anchorId="19E9F674" wp14:editId="46ABDA3D">
          <wp:simplePos x="0" y="0"/>
          <wp:positionH relativeFrom="column">
            <wp:posOffset>-882015</wp:posOffset>
          </wp:positionH>
          <wp:positionV relativeFrom="paragraph">
            <wp:posOffset>269432</wp:posOffset>
          </wp:positionV>
          <wp:extent cx="528320" cy="528320"/>
          <wp:effectExtent l="0" t="0" r="0" b="5080"/>
          <wp:wrapTight wrapText="bothSides">
            <wp:wrapPolygon edited="0">
              <wp:start x="12462" y="0"/>
              <wp:lineTo x="3894" y="4673"/>
              <wp:lineTo x="0" y="10904"/>
              <wp:lineTo x="3115" y="21029"/>
              <wp:lineTo x="14798" y="21029"/>
              <wp:lineTo x="18692" y="13240"/>
              <wp:lineTo x="18692" y="4673"/>
              <wp:lineTo x="15577" y="0"/>
              <wp:lineTo x="12462" y="0"/>
            </wp:wrapPolygon>
          </wp:wrapTight>
          <wp:docPr id="130" name="Picture 13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Picture 176" descr="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436A">
      <w:rPr>
        <w:b/>
        <w:i/>
        <w:noProof/>
        <w:color w:val="2A62A6"/>
        <w:sz w:val="32"/>
        <w:szCs w:val="3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80BF39" wp14:editId="38BE2F14">
              <wp:simplePos x="0" y="0"/>
              <wp:positionH relativeFrom="column">
                <wp:posOffset>-1078865</wp:posOffset>
              </wp:positionH>
              <wp:positionV relativeFrom="paragraph">
                <wp:posOffset>-267639</wp:posOffset>
              </wp:positionV>
              <wp:extent cx="7359015" cy="556895"/>
              <wp:effectExtent l="0" t="19050" r="0" b="0"/>
              <wp:wrapTight wrapText="bothSides">
                <wp:wrapPolygon edited="0">
                  <wp:start x="19626" y="0"/>
                  <wp:lineTo x="17893" y="11822"/>
                  <wp:lineTo x="0" y="16994"/>
                  <wp:lineTo x="0" y="19950"/>
                  <wp:lineTo x="21136" y="19950"/>
                  <wp:lineTo x="21136" y="0"/>
                  <wp:lineTo x="19626" y="0"/>
                </wp:wrapPolygon>
              </wp:wrapTight>
              <wp:docPr id="27" name="Group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59015" cy="556895"/>
                        <a:chOff x="-16358770" y="0"/>
                        <a:chExt cx="24153094" cy="1830686"/>
                      </a:xfrm>
                    </wpg:grpSpPr>
                    <wps:wsp>
                      <wps:cNvPr id="28" name="Isosceles Triangle 3"/>
                      <wps:cNvSpPr/>
                      <wps:spPr>
                        <a:xfrm rot="10800000">
                          <a:off x="5841242" y="968991"/>
                          <a:ext cx="894080" cy="861695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9" name="Group 29"/>
                      <wpg:cNvGrpSpPr/>
                      <wpg:grpSpPr>
                        <a:xfrm>
                          <a:off x="-16358770" y="0"/>
                          <a:ext cx="24153094" cy="1829706"/>
                          <a:chOff x="-16358770" y="0"/>
                          <a:chExt cx="24153094" cy="1829706"/>
                        </a:xfrm>
                      </wpg:grpSpPr>
                      <wps:wsp>
                        <wps:cNvPr id="30" name="Isosceles Triangle 3"/>
                        <wps:cNvSpPr/>
                        <wps:spPr>
                          <a:xfrm rot="10800000">
                            <a:off x="2478505" y="96252"/>
                            <a:ext cx="4853656" cy="1733454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3"/>
                        <wps:cNvSpPr/>
                        <wps:spPr>
                          <a:xfrm rot="10800000">
                            <a:off x="2959768" y="72189"/>
                            <a:ext cx="4387593" cy="1497247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2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4"/>
                        <wps:cNvSpPr/>
                        <wps:spPr>
                          <a:xfrm rot="1800000">
                            <a:off x="6109034" y="0"/>
                            <a:ext cx="1685290" cy="1524635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-16358770" y="97147"/>
                            <a:ext cx="19326206" cy="217807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38F8CD" id="Group 27" o:spid="_x0000_s1026" style="position:absolute;margin-left:-84.95pt;margin-top:-21.05pt;width:579.45pt;height:43.85pt;flip:y;z-index:-251654144;mso-width-relative:margin;mso-height-relative:margin" coordorigin="-163587" coordsize="241530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">
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" path="m3387780,789074l,320802,3342346,r45434,789074xe" fillcolor="#276f8b" stroked="f" strokeweight="1pt">
                <v:stroke joinstyle="miter"/>
                <v:path arrowok="t" o:connecttype="custom" o:connectlocs="894080,861695;0,350326;882089,0;894080,861695" o:connectangles="0,0,0,0"/>
              </v:shape>
              <v:group id="Group 29" o:spid="_x0000_s1028" style="position:absolute;left:-163587;width:241530;height:18297" coordorigin="-163587" coordsize="241530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" path="m,1190625l1021521,,3359908,1200150,,1190625xe" fillcolor="#3494ba" stroked="f" strokeweight="1pt">
                  <v:stroke joinstyle="miter"/>
                  <v:path arrowok="t" o:connecttype="custom" o:connectlocs="0,1719696;1475669,0;4853656,1733454;0,1719696" o:connectangles="0,0,0,0"/>
                </v:shape>
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" path="m,1210995l1229758,,3608886,1231838,,1210995xe" fillcolor="#eeece1 [3214]" stroked="f" strokeweight="2pt">
                  <v:fill r:id="rId2" o:title="" color2="white [3212]" type="pattern"/>
                  <v:path arrowok="t" o:connecttype="custom" o:connectlocs="0,1471913;1495109,0;4387593,1497247;0,1471913" o:connectangles="0,0,0,0"/>
                </v:shape>
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" path="m,1056059l587010,r580334,1039321l,1056059xe" fillcolor="#3494ba" stroked="f" strokeweight="1pt">
                  <v:stroke joinstyle="miter"/>
                  <v:path arrowok="t" o:connecttype="custom" o:connectlocs="0,1524635;847464,0;1685290,1500470;0,1524635" o:connectangles="0,0,0,0"/>
                </v:shape>
                <v:rect id="Rectangle 34" o:spid="_x0000_s1032" style="position:absolute;left:-163587;top:971;width:193261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" fillcolor="#3494ba" stroked="f" strokeweight="1pt"/>
              </v:group>
              <w10:wrap type="tight"/>
            </v:group>
          </w:pict>
        </mc:Fallback>
      </mc:AlternateContent>
    </w:r>
    <w:proofErr w:type="spellStart"/>
    <w:r w:rsidR="006E436A">
      <w:rPr>
        <w:i/>
        <w:color w:val="17365D" w:themeColor="text2" w:themeShade="BF"/>
        <w:lang w:eastAsia="ar-SA" w:bidi="ar-SA"/>
      </w:rPr>
      <w:t>P</w:t>
    </w:r>
    <w:r w:rsidR="006E436A" w:rsidRPr="00E77C29">
      <w:rPr>
        <w:i/>
        <w:color w:val="17365D" w:themeColor="text2" w:themeShade="BF"/>
        <w:lang w:eastAsia="ar-SA" w:bidi="ar-SA"/>
      </w:rPr>
      <w:t>hần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6E436A" w:rsidRPr="00E77C29">
      <w:rPr>
        <w:i/>
        <w:color w:val="17365D" w:themeColor="text2" w:themeShade="BF"/>
        <w:lang w:eastAsia="ar-SA" w:bidi="ar-SA"/>
      </w:rPr>
      <w:t>mềm</w:t>
    </w:r>
    <w:proofErr w:type="spellEnd"/>
    <w:r w:rsidR="006E436A">
      <w:rPr>
        <w:i/>
        <w:color w:val="17365D" w:themeColor="text2" w:themeShade="BF"/>
        <w:lang w:eastAsia="ar-SA" w:bidi="ar-SA"/>
      </w:rPr>
      <w:tab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TITLE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SUBJECT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separate"/>
    </w:r>
    <w:proofErr w:type="spellStart"/>
    <w:r w:rsidR="00E33F4D">
      <w:rPr>
        <w:i/>
        <w:color w:val="17365D" w:themeColor="text2" w:themeShade="BF"/>
        <w:lang w:eastAsia="ar-SA" w:bidi="ar-SA"/>
      </w:rPr>
      <w:t>Hướng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dẫn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cấu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hình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hệ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thống</w: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FC202" w14:textId="77777777" w:rsidR="006E436A" w:rsidRDefault="006E436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B1809" w14:textId="77777777" w:rsidR="006E436A" w:rsidRDefault="006E43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88" type="#_x0000_t75" alt="Shape&#10;&#10;Description automatically generated" style="width:15.05pt;height:15.05pt;visibility:visible;mso-wrap-style:square" o:bullet="t">
        <v:imagedata r:id="rId1" o:title="Shape&#10;&#10;Description automatically generated"/>
      </v:shape>
    </w:pict>
  </w:numPicBullet>
  <w:numPicBullet w:numPicBulletId="1">
    <w:pict>
      <v:shape id="_x0000_i1689" type="#_x0000_t75" alt="Home" style="width:13.75pt;height:13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" o:bullet="t">
        <v:imagedata r:id="rId2" o:title="" croptop="-2632f" cropbottom="-1842f"/>
      </v:shape>
    </w:pict>
  </w:numPicBullet>
  <w:abstractNum w:abstractNumId="0" w15:restartNumberingAfterBreak="0">
    <w:nsid w:val="FFFFFF89"/>
    <w:multiLevelType w:val="singleLevel"/>
    <w:tmpl w:val="4CBAC9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7" w15:restartNumberingAfterBreak="0">
    <w:nsid w:val="017A5ED1"/>
    <w:multiLevelType w:val="hybridMultilevel"/>
    <w:tmpl w:val="86DC35E4"/>
    <w:lvl w:ilvl="0" w:tplc="F9860E3C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06761FE6"/>
    <w:multiLevelType w:val="hybridMultilevel"/>
    <w:tmpl w:val="0516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853754"/>
    <w:multiLevelType w:val="hybridMultilevel"/>
    <w:tmpl w:val="B3E2879E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657962"/>
    <w:multiLevelType w:val="hybridMultilevel"/>
    <w:tmpl w:val="6018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FB6FF2"/>
    <w:multiLevelType w:val="hybridMultilevel"/>
    <w:tmpl w:val="FBD81C7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8E3E34"/>
    <w:multiLevelType w:val="hybridMultilevel"/>
    <w:tmpl w:val="E6C0F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37C0E30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34406C"/>
    <w:multiLevelType w:val="hybridMultilevel"/>
    <w:tmpl w:val="048E1E1A"/>
    <w:lvl w:ilvl="0" w:tplc="12F6D2A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27800B34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265087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30C57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AF5E29"/>
    <w:multiLevelType w:val="hybridMultilevel"/>
    <w:tmpl w:val="7C96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93BD3"/>
    <w:multiLevelType w:val="hybridMultilevel"/>
    <w:tmpl w:val="8978410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B44B07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E44F20"/>
    <w:multiLevelType w:val="hybridMultilevel"/>
    <w:tmpl w:val="3DF64FCC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FE084F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1A5C27"/>
    <w:multiLevelType w:val="hybridMultilevel"/>
    <w:tmpl w:val="F7E81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2B6AD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EC5A53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610333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90949"/>
    <w:multiLevelType w:val="hybridMultilevel"/>
    <w:tmpl w:val="EBC0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A67F5C"/>
    <w:multiLevelType w:val="hybridMultilevel"/>
    <w:tmpl w:val="C8F0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AE3702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E65619"/>
    <w:multiLevelType w:val="hybridMultilevel"/>
    <w:tmpl w:val="97B6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A1483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CA4221"/>
    <w:multiLevelType w:val="hybridMultilevel"/>
    <w:tmpl w:val="DF30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B48A8828">
      <w:numFmt w:val="bullet"/>
      <w:lvlText w:val="-"/>
      <w:lvlJc w:val="left"/>
      <w:pPr>
        <w:ind w:left="2880" w:hanging="360"/>
      </w:pPr>
      <w:rPr>
        <w:rFonts w:ascii="Tahoma" w:eastAsia="MS Mincho" w:hAnsi="Tahoma" w:cs="Tahoma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7667E7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B2161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365F91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365F91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365F91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365F91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365F91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365F91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365F91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365F91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365F91" w:themeColor="accent1" w:themeShade="BF"/>
      </w:rPr>
    </w:lvl>
  </w:abstractNum>
  <w:abstractNum w:abstractNumId="46" w15:restartNumberingAfterBreak="0">
    <w:nsid w:val="69A2419B"/>
    <w:multiLevelType w:val="hybridMultilevel"/>
    <w:tmpl w:val="20EC4A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09668E"/>
    <w:multiLevelType w:val="hybridMultilevel"/>
    <w:tmpl w:val="3E20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7B7405"/>
    <w:multiLevelType w:val="hybridMultilevel"/>
    <w:tmpl w:val="8422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EA1C2C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C57568"/>
    <w:multiLevelType w:val="hybridMultilevel"/>
    <w:tmpl w:val="416E9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111DBA"/>
    <w:multiLevelType w:val="hybridMultilevel"/>
    <w:tmpl w:val="B0D69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951EB9"/>
    <w:multiLevelType w:val="hybridMultilevel"/>
    <w:tmpl w:val="B48C0F06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7125A3"/>
    <w:multiLevelType w:val="hybridMultilevel"/>
    <w:tmpl w:val="9B18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938CC"/>
    <w:multiLevelType w:val="hybridMultilevel"/>
    <w:tmpl w:val="301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270EEC"/>
    <w:multiLevelType w:val="hybridMultilevel"/>
    <w:tmpl w:val="ED22F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5"/>
  </w:num>
  <w:num w:numId="3">
    <w:abstractNumId w:val="43"/>
  </w:num>
  <w:num w:numId="4">
    <w:abstractNumId w:val="47"/>
  </w:num>
  <w:num w:numId="5">
    <w:abstractNumId w:val="40"/>
  </w:num>
  <w:num w:numId="6">
    <w:abstractNumId w:val="21"/>
  </w:num>
  <w:num w:numId="7">
    <w:abstractNumId w:val="54"/>
  </w:num>
  <w:num w:numId="8">
    <w:abstractNumId w:val="20"/>
  </w:num>
  <w:num w:numId="9">
    <w:abstractNumId w:val="42"/>
  </w:num>
  <w:num w:numId="10">
    <w:abstractNumId w:val="31"/>
  </w:num>
  <w:num w:numId="11">
    <w:abstractNumId w:val="22"/>
  </w:num>
  <w:num w:numId="12">
    <w:abstractNumId w:val="18"/>
  </w:num>
  <w:num w:numId="13">
    <w:abstractNumId w:val="38"/>
  </w:num>
  <w:num w:numId="14">
    <w:abstractNumId w:val="27"/>
  </w:num>
  <w:num w:numId="15">
    <w:abstractNumId w:val="52"/>
  </w:num>
  <w:num w:numId="16">
    <w:abstractNumId w:val="25"/>
  </w:num>
  <w:num w:numId="17">
    <w:abstractNumId w:val="23"/>
  </w:num>
  <w:num w:numId="18">
    <w:abstractNumId w:val="49"/>
  </w:num>
  <w:num w:numId="19">
    <w:abstractNumId w:val="28"/>
  </w:num>
  <w:num w:numId="20">
    <w:abstractNumId w:val="46"/>
  </w:num>
  <w:num w:numId="21">
    <w:abstractNumId w:val="17"/>
  </w:num>
  <w:num w:numId="22">
    <w:abstractNumId w:val="1"/>
  </w:num>
  <w:num w:numId="23">
    <w:abstractNumId w:val="51"/>
  </w:num>
  <w:num w:numId="24">
    <w:abstractNumId w:val="36"/>
  </w:num>
  <w:num w:numId="25">
    <w:abstractNumId w:val="26"/>
  </w:num>
  <w:num w:numId="26">
    <w:abstractNumId w:val="30"/>
  </w:num>
  <w:num w:numId="27">
    <w:abstractNumId w:val="53"/>
  </w:num>
  <w:num w:numId="28">
    <w:abstractNumId w:val="24"/>
  </w:num>
  <w:num w:numId="29">
    <w:abstractNumId w:val="32"/>
  </w:num>
  <w:num w:numId="30">
    <w:abstractNumId w:val="50"/>
  </w:num>
  <w:num w:numId="31">
    <w:abstractNumId w:val="41"/>
  </w:num>
  <w:num w:numId="32">
    <w:abstractNumId w:val="33"/>
  </w:num>
  <w:num w:numId="33">
    <w:abstractNumId w:val="35"/>
  </w:num>
  <w:num w:numId="34">
    <w:abstractNumId w:val="39"/>
  </w:num>
  <w:num w:numId="35">
    <w:abstractNumId w:val="29"/>
  </w:num>
  <w:num w:numId="36">
    <w:abstractNumId w:val="19"/>
  </w:num>
  <w:num w:numId="37">
    <w:abstractNumId w:val="34"/>
  </w:num>
  <w:num w:numId="38">
    <w:abstractNumId w:val="44"/>
  </w:num>
  <w:num w:numId="39">
    <w:abstractNumId w:val="0"/>
  </w:num>
  <w:num w:numId="40">
    <w:abstractNumId w:val="45"/>
  </w:num>
  <w:num w:numId="41">
    <w:abstractNumId w:val="37"/>
  </w:num>
  <w:num w:numId="42">
    <w:abstractNumId w:val="4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6D"/>
    <w:rsid w:val="000011BB"/>
    <w:rsid w:val="00001D7C"/>
    <w:rsid w:val="0000480C"/>
    <w:rsid w:val="000063C2"/>
    <w:rsid w:val="000077B8"/>
    <w:rsid w:val="00011B84"/>
    <w:rsid w:val="00011D15"/>
    <w:rsid w:val="0001730E"/>
    <w:rsid w:val="00020115"/>
    <w:rsid w:val="00020BF8"/>
    <w:rsid w:val="00026C87"/>
    <w:rsid w:val="00027B22"/>
    <w:rsid w:val="00030EB1"/>
    <w:rsid w:val="00032543"/>
    <w:rsid w:val="00033D8B"/>
    <w:rsid w:val="0003691C"/>
    <w:rsid w:val="000428CA"/>
    <w:rsid w:val="00044EE2"/>
    <w:rsid w:val="000465BE"/>
    <w:rsid w:val="00050CBF"/>
    <w:rsid w:val="00054E47"/>
    <w:rsid w:val="00054F0C"/>
    <w:rsid w:val="00063221"/>
    <w:rsid w:val="000633EC"/>
    <w:rsid w:val="00066F29"/>
    <w:rsid w:val="000705DC"/>
    <w:rsid w:val="000744AD"/>
    <w:rsid w:val="000805C1"/>
    <w:rsid w:val="00081ADE"/>
    <w:rsid w:val="000855D1"/>
    <w:rsid w:val="00091D37"/>
    <w:rsid w:val="00095542"/>
    <w:rsid w:val="00097E16"/>
    <w:rsid w:val="000A09A5"/>
    <w:rsid w:val="000A2C3E"/>
    <w:rsid w:val="000A3881"/>
    <w:rsid w:val="000A4065"/>
    <w:rsid w:val="000A4EB8"/>
    <w:rsid w:val="000A639E"/>
    <w:rsid w:val="000A6729"/>
    <w:rsid w:val="000C0ED1"/>
    <w:rsid w:val="000C1116"/>
    <w:rsid w:val="000C2E2B"/>
    <w:rsid w:val="000C4959"/>
    <w:rsid w:val="000C4B0B"/>
    <w:rsid w:val="000C515B"/>
    <w:rsid w:val="000D0B3F"/>
    <w:rsid w:val="000D487F"/>
    <w:rsid w:val="000D65BE"/>
    <w:rsid w:val="000E161A"/>
    <w:rsid w:val="000E34A3"/>
    <w:rsid w:val="000E7FA6"/>
    <w:rsid w:val="000F18EA"/>
    <w:rsid w:val="000F3F94"/>
    <w:rsid w:val="000F6BC7"/>
    <w:rsid w:val="000F785C"/>
    <w:rsid w:val="00100A68"/>
    <w:rsid w:val="00100EBA"/>
    <w:rsid w:val="0010127E"/>
    <w:rsid w:val="00101A71"/>
    <w:rsid w:val="001022FF"/>
    <w:rsid w:val="00103C0B"/>
    <w:rsid w:val="001045B7"/>
    <w:rsid w:val="0010634F"/>
    <w:rsid w:val="00107002"/>
    <w:rsid w:val="001073BC"/>
    <w:rsid w:val="001074E3"/>
    <w:rsid w:val="001103DE"/>
    <w:rsid w:val="001115C5"/>
    <w:rsid w:val="001115D0"/>
    <w:rsid w:val="00113883"/>
    <w:rsid w:val="001156B4"/>
    <w:rsid w:val="00116C10"/>
    <w:rsid w:val="00124DD7"/>
    <w:rsid w:val="00125AE5"/>
    <w:rsid w:val="00130FEA"/>
    <w:rsid w:val="001330EB"/>
    <w:rsid w:val="0013326D"/>
    <w:rsid w:val="00140157"/>
    <w:rsid w:val="001417E6"/>
    <w:rsid w:val="00141B15"/>
    <w:rsid w:val="00151478"/>
    <w:rsid w:val="00151675"/>
    <w:rsid w:val="00161FF6"/>
    <w:rsid w:val="001674DD"/>
    <w:rsid w:val="001706A0"/>
    <w:rsid w:val="00170971"/>
    <w:rsid w:val="0017102C"/>
    <w:rsid w:val="00174529"/>
    <w:rsid w:val="00175BC5"/>
    <w:rsid w:val="00180183"/>
    <w:rsid w:val="00191F37"/>
    <w:rsid w:val="00192437"/>
    <w:rsid w:val="0019592D"/>
    <w:rsid w:val="001A04B9"/>
    <w:rsid w:val="001A1FF1"/>
    <w:rsid w:val="001A71E4"/>
    <w:rsid w:val="001A777C"/>
    <w:rsid w:val="001A7B00"/>
    <w:rsid w:val="001B3ACB"/>
    <w:rsid w:val="001B7048"/>
    <w:rsid w:val="001C16A8"/>
    <w:rsid w:val="001D0D5E"/>
    <w:rsid w:val="001D0E15"/>
    <w:rsid w:val="001D0F85"/>
    <w:rsid w:val="001D3B5F"/>
    <w:rsid w:val="001D61A7"/>
    <w:rsid w:val="001E052D"/>
    <w:rsid w:val="001E09B7"/>
    <w:rsid w:val="001E1B83"/>
    <w:rsid w:val="001E7B31"/>
    <w:rsid w:val="001F04E8"/>
    <w:rsid w:val="001F20AA"/>
    <w:rsid w:val="001F489F"/>
    <w:rsid w:val="001F6140"/>
    <w:rsid w:val="001F6143"/>
    <w:rsid w:val="001F6716"/>
    <w:rsid w:val="00201E3C"/>
    <w:rsid w:val="00203A2E"/>
    <w:rsid w:val="00205D74"/>
    <w:rsid w:val="00216B0F"/>
    <w:rsid w:val="0022086A"/>
    <w:rsid w:val="00220FAA"/>
    <w:rsid w:val="00221AC0"/>
    <w:rsid w:val="00222F9F"/>
    <w:rsid w:val="00223F28"/>
    <w:rsid w:val="0022600D"/>
    <w:rsid w:val="00227C6E"/>
    <w:rsid w:val="002304A3"/>
    <w:rsid w:val="002331B0"/>
    <w:rsid w:val="002339E7"/>
    <w:rsid w:val="00234C1D"/>
    <w:rsid w:val="002402B9"/>
    <w:rsid w:val="00240BE2"/>
    <w:rsid w:val="00240F96"/>
    <w:rsid w:val="00244263"/>
    <w:rsid w:val="00244556"/>
    <w:rsid w:val="0025160B"/>
    <w:rsid w:val="00252DCE"/>
    <w:rsid w:val="002540ED"/>
    <w:rsid w:val="00255E85"/>
    <w:rsid w:val="00256EBF"/>
    <w:rsid w:val="0025703B"/>
    <w:rsid w:val="00257458"/>
    <w:rsid w:val="00265A0F"/>
    <w:rsid w:val="0027119C"/>
    <w:rsid w:val="0027238F"/>
    <w:rsid w:val="00274F9B"/>
    <w:rsid w:val="0027590A"/>
    <w:rsid w:val="00280184"/>
    <w:rsid w:val="00283AE8"/>
    <w:rsid w:val="00294F92"/>
    <w:rsid w:val="00294FE5"/>
    <w:rsid w:val="0029753F"/>
    <w:rsid w:val="00297AAA"/>
    <w:rsid w:val="002A00AB"/>
    <w:rsid w:val="002B16C3"/>
    <w:rsid w:val="002B22D9"/>
    <w:rsid w:val="002B25C0"/>
    <w:rsid w:val="002B2A6D"/>
    <w:rsid w:val="002B35EE"/>
    <w:rsid w:val="002B4D9A"/>
    <w:rsid w:val="002B6881"/>
    <w:rsid w:val="002B69EE"/>
    <w:rsid w:val="002B6CB3"/>
    <w:rsid w:val="002B77E4"/>
    <w:rsid w:val="002C0E22"/>
    <w:rsid w:val="002C3C23"/>
    <w:rsid w:val="002C656A"/>
    <w:rsid w:val="002C68FD"/>
    <w:rsid w:val="002C7775"/>
    <w:rsid w:val="002D07CA"/>
    <w:rsid w:val="002D0AD0"/>
    <w:rsid w:val="002D111B"/>
    <w:rsid w:val="002D2BB9"/>
    <w:rsid w:val="002D3937"/>
    <w:rsid w:val="002D400C"/>
    <w:rsid w:val="002D60CC"/>
    <w:rsid w:val="002D658D"/>
    <w:rsid w:val="002E0BF2"/>
    <w:rsid w:val="002E11E0"/>
    <w:rsid w:val="002E32A6"/>
    <w:rsid w:val="002E40B5"/>
    <w:rsid w:val="002E4B10"/>
    <w:rsid w:val="002F08C6"/>
    <w:rsid w:val="002F295C"/>
    <w:rsid w:val="002F34E6"/>
    <w:rsid w:val="002F48CB"/>
    <w:rsid w:val="002F5F42"/>
    <w:rsid w:val="002F5F61"/>
    <w:rsid w:val="002F6AB8"/>
    <w:rsid w:val="0030240A"/>
    <w:rsid w:val="00307EAA"/>
    <w:rsid w:val="003108E6"/>
    <w:rsid w:val="00311645"/>
    <w:rsid w:val="00312DEE"/>
    <w:rsid w:val="00314148"/>
    <w:rsid w:val="003157A5"/>
    <w:rsid w:val="00321C72"/>
    <w:rsid w:val="00323787"/>
    <w:rsid w:val="003245D6"/>
    <w:rsid w:val="00324E3D"/>
    <w:rsid w:val="003258A5"/>
    <w:rsid w:val="003266D8"/>
    <w:rsid w:val="003273A0"/>
    <w:rsid w:val="00332244"/>
    <w:rsid w:val="00335716"/>
    <w:rsid w:val="003358FC"/>
    <w:rsid w:val="00341172"/>
    <w:rsid w:val="003432F3"/>
    <w:rsid w:val="00343B69"/>
    <w:rsid w:val="0034479C"/>
    <w:rsid w:val="00345BEA"/>
    <w:rsid w:val="0034776F"/>
    <w:rsid w:val="00352285"/>
    <w:rsid w:val="00356257"/>
    <w:rsid w:val="003569B7"/>
    <w:rsid w:val="003574D5"/>
    <w:rsid w:val="003604BD"/>
    <w:rsid w:val="0036635F"/>
    <w:rsid w:val="00372858"/>
    <w:rsid w:val="003748EC"/>
    <w:rsid w:val="003752E0"/>
    <w:rsid w:val="0038105F"/>
    <w:rsid w:val="00382369"/>
    <w:rsid w:val="00384E4F"/>
    <w:rsid w:val="003851C1"/>
    <w:rsid w:val="003851CC"/>
    <w:rsid w:val="00385A65"/>
    <w:rsid w:val="00385C4B"/>
    <w:rsid w:val="0038643E"/>
    <w:rsid w:val="003917E6"/>
    <w:rsid w:val="00393ECF"/>
    <w:rsid w:val="0039657F"/>
    <w:rsid w:val="003A07F2"/>
    <w:rsid w:val="003A6C1A"/>
    <w:rsid w:val="003A78EA"/>
    <w:rsid w:val="003B1213"/>
    <w:rsid w:val="003B1D09"/>
    <w:rsid w:val="003B27D7"/>
    <w:rsid w:val="003B34F0"/>
    <w:rsid w:val="003B4CE6"/>
    <w:rsid w:val="003B6B8D"/>
    <w:rsid w:val="003C026C"/>
    <w:rsid w:val="003C05D3"/>
    <w:rsid w:val="003C4C8F"/>
    <w:rsid w:val="003C7422"/>
    <w:rsid w:val="003D1032"/>
    <w:rsid w:val="003D417B"/>
    <w:rsid w:val="003E022F"/>
    <w:rsid w:val="003E1AFB"/>
    <w:rsid w:val="003E27B5"/>
    <w:rsid w:val="003E575B"/>
    <w:rsid w:val="003E71F4"/>
    <w:rsid w:val="003F1E86"/>
    <w:rsid w:val="003F6B9E"/>
    <w:rsid w:val="00400952"/>
    <w:rsid w:val="00401B28"/>
    <w:rsid w:val="00402F6E"/>
    <w:rsid w:val="004052B6"/>
    <w:rsid w:val="00405F48"/>
    <w:rsid w:val="0040623D"/>
    <w:rsid w:val="00407494"/>
    <w:rsid w:val="00407AC0"/>
    <w:rsid w:val="00411497"/>
    <w:rsid w:val="00423B9A"/>
    <w:rsid w:val="00427BEE"/>
    <w:rsid w:val="00432A26"/>
    <w:rsid w:val="00434AEE"/>
    <w:rsid w:val="0044155F"/>
    <w:rsid w:val="004422CF"/>
    <w:rsid w:val="0044296C"/>
    <w:rsid w:val="004454EE"/>
    <w:rsid w:val="00445936"/>
    <w:rsid w:val="00456D7A"/>
    <w:rsid w:val="0045792D"/>
    <w:rsid w:val="0046550C"/>
    <w:rsid w:val="00465776"/>
    <w:rsid w:val="0047634D"/>
    <w:rsid w:val="00484ABD"/>
    <w:rsid w:val="0049365C"/>
    <w:rsid w:val="004938A3"/>
    <w:rsid w:val="004954BA"/>
    <w:rsid w:val="00495E5D"/>
    <w:rsid w:val="004A1280"/>
    <w:rsid w:val="004A1B61"/>
    <w:rsid w:val="004A26FD"/>
    <w:rsid w:val="004A422B"/>
    <w:rsid w:val="004A4234"/>
    <w:rsid w:val="004A4D71"/>
    <w:rsid w:val="004A61CF"/>
    <w:rsid w:val="004A6BD7"/>
    <w:rsid w:val="004A6C7A"/>
    <w:rsid w:val="004A7046"/>
    <w:rsid w:val="004A7F93"/>
    <w:rsid w:val="004B0D98"/>
    <w:rsid w:val="004B1258"/>
    <w:rsid w:val="004B3762"/>
    <w:rsid w:val="004B6C3C"/>
    <w:rsid w:val="004C059D"/>
    <w:rsid w:val="004C06C0"/>
    <w:rsid w:val="004C51B5"/>
    <w:rsid w:val="004D0D2D"/>
    <w:rsid w:val="004D36AD"/>
    <w:rsid w:val="004D572B"/>
    <w:rsid w:val="004D7309"/>
    <w:rsid w:val="004E3C1E"/>
    <w:rsid w:val="004E4171"/>
    <w:rsid w:val="004E525A"/>
    <w:rsid w:val="004E6DF7"/>
    <w:rsid w:val="004F0C06"/>
    <w:rsid w:val="004F23DA"/>
    <w:rsid w:val="004F343A"/>
    <w:rsid w:val="004F3E43"/>
    <w:rsid w:val="004F630F"/>
    <w:rsid w:val="004F6387"/>
    <w:rsid w:val="004F6F0C"/>
    <w:rsid w:val="005008A3"/>
    <w:rsid w:val="00501304"/>
    <w:rsid w:val="0050497F"/>
    <w:rsid w:val="0050543E"/>
    <w:rsid w:val="00506F90"/>
    <w:rsid w:val="0051319F"/>
    <w:rsid w:val="00517604"/>
    <w:rsid w:val="0052209F"/>
    <w:rsid w:val="005223DF"/>
    <w:rsid w:val="00522C14"/>
    <w:rsid w:val="005306F1"/>
    <w:rsid w:val="00532A9C"/>
    <w:rsid w:val="005355C2"/>
    <w:rsid w:val="00535FEC"/>
    <w:rsid w:val="00536FE8"/>
    <w:rsid w:val="005402E5"/>
    <w:rsid w:val="00541F0F"/>
    <w:rsid w:val="00543831"/>
    <w:rsid w:val="005444C6"/>
    <w:rsid w:val="00544750"/>
    <w:rsid w:val="0054514B"/>
    <w:rsid w:val="00546773"/>
    <w:rsid w:val="00551F94"/>
    <w:rsid w:val="00554621"/>
    <w:rsid w:val="005575D6"/>
    <w:rsid w:val="00560F5D"/>
    <w:rsid w:val="0056207E"/>
    <w:rsid w:val="00564F32"/>
    <w:rsid w:val="00572987"/>
    <w:rsid w:val="005774E1"/>
    <w:rsid w:val="00581E2C"/>
    <w:rsid w:val="0059161C"/>
    <w:rsid w:val="0059556A"/>
    <w:rsid w:val="005955A9"/>
    <w:rsid w:val="005971FC"/>
    <w:rsid w:val="005A47B0"/>
    <w:rsid w:val="005B0D65"/>
    <w:rsid w:val="005C0628"/>
    <w:rsid w:val="005C0A6A"/>
    <w:rsid w:val="005C1F98"/>
    <w:rsid w:val="005C2386"/>
    <w:rsid w:val="005C397A"/>
    <w:rsid w:val="005C4625"/>
    <w:rsid w:val="005C68D1"/>
    <w:rsid w:val="005C7168"/>
    <w:rsid w:val="005D1F9A"/>
    <w:rsid w:val="005D2E76"/>
    <w:rsid w:val="005D4316"/>
    <w:rsid w:val="005D7AFD"/>
    <w:rsid w:val="005E076F"/>
    <w:rsid w:val="005E1B31"/>
    <w:rsid w:val="005E21E5"/>
    <w:rsid w:val="005E3008"/>
    <w:rsid w:val="005E3146"/>
    <w:rsid w:val="005E7758"/>
    <w:rsid w:val="005F0C07"/>
    <w:rsid w:val="005F37E7"/>
    <w:rsid w:val="005F38A1"/>
    <w:rsid w:val="005F4078"/>
    <w:rsid w:val="00601960"/>
    <w:rsid w:val="006042D8"/>
    <w:rsid w:val="00604966"/>
    <w:rsid w:val="00605636"/>
    <w:rsid w:val="00611CB5"/>
    <w:rsid w:val="00612C3F"/>
    <w:rsid w:val="006209C0"/>
    <w:rsid w:val="00620CC5"/>
    <w:rsid w:val="00621FE9"/>
    <w:rsid w:val="006220CE"/>
    <w:rsid w:val="00625AEF"/>
    <w:rsid w:val="00633797"/>
    <w:rsid w:val="00635B9F"/>
    <w:rsid w:val="00642F63"/>
    <w:rsid w:val="00645808"/>
    <w:rsid w:val="00651187"/>
    <w:rsid w:val="006526C5"/>
    <w:rsid w:val="0065274B"/>
    <w:rsid w:val="00654A5B"/>
    <w:rsid w:val="00656CA0"/>
    <w:rsid w:val="00656D4A"/>
    <w:rsid w:val="00666945"/>
    <w:rsid w:val="00666F0F"/>
    <w:rsid w:val="006677AA"/>
    <w:rsid w:val="00672C60"/>
    <w:rsid w:val="00672D48"/>
    <w:rsid w:val="0067312C"/>
    <w:rsid w:val="0067351F"/>
    <w:rsid w:val="00676795"/>
    <w:rsid w:val="006808E1"/>
    <w:rsid w:val="00681D32"/>
    <w:rsid w:val="00682351"/>
    <w:rsid w:val="00682E63"/>
    <w:rsid w:val="0068390E"/>
    <w:rsid w:val="00683B52"/>
    <w:rsid w:val="00686B20"/>
    <w:rsid w:val="00690A54"/>
    <w:rsid w:val="00691AE4"/>
    <w:rsid w:val="00691E7B"/>
    <w:rsid w:val="00692B99"/>
    <w:rsid w:val="0069381A"/>
    <w:rsid w:val="0069459D"/>
    <w:rsid w:val="00695D18"/>
    <w:rsid w:val="00696841"/>
    <w:rsid w:val="006A53E0"/>
    <w:rsid w:val="006A6031"/>
    <w:rsid w:val="006A70E9"/>
    <w:rsid w:val="006B1F88"/>
    <w:rsid w:val="006B326B"/>
    <w:rsid w:val="006B4E36"/>
    <w:rsid w:val="006B716D"/>
    <w:rsid w:val="006D07D3"/>
    <w:rsid w:val="006D1C2D"/>
    <w:rsid w:val="006D1D32"/>
    <w:rsid w:val="006E1B96"/>
    <w:rsid w:val="006E1FFE"/>
    <w:rsid w:val="006E436A"/>
    <w:rsid w:val="006F0F72"/>
    <w:rsid w:val="006F1552"/>
    <w:rsid w:val="00700187"/>
    <w:rsid w:val="007014B4"/>
    <w:rsid w:val="00701B4F"/>
    <w:rsid w:val="00702A59"/>
    <w:rsid w:val="00702D09"/>
    <w:rsid w:val="0070561C"/>
    <w:rsid w:val="00713171"/>
    <w:rsid w:val="00713B0C"/>
    <w:rsid w:val="00715679"/>
    <w:rsid w:val="00717F20"/>
    <w:rsid w:val="007214EF"/>
    <w:rsid w:val="0072499D"/>
    <w:rsid w:val="00724A5C"/>
    <w:rsid w:val="00725870"/>
    <w:rsid w:val="00725933"/>
    <w:rsid w:val="0072620A"/>
    <w:rsid w:val="00727810"/>
    <w:rsid w:val="00741AE9"/>
    <w:rsid w:val="00742F9B"/>
    <w:rsid w:val="00744D78"/>
    <w:rsid w:val="00746E65"/>
    <w:rsid w:val="00747A56"/>
    <w:rsid w:val="00750750"/>
    <w:rsid w:val="007524FE"/>
    <w:rsid w:val="0076218E"/>
    <w:rsid w:val="007627E0"/>
    <w:rsid w:val="00765C79"/>
    <w:rsid w:val="00765FAE"/>
    <w:rsid w:val="00766319"/>
    <w:rsid w:val="00766BF4"/>
    <w:rsid w:val="007703F5"/>
    <w:rsid w:val="0077221A"/>
    <w:rsid w:val="007820AB"/>
    <w:rsid w:val="00783AF4"/>
    <w:rsid w:val="0078665F"/>
    <w:rsid w:val="00787BC6"/>
    <w:rsid w:val="00790978"/>
    <w:rsid w:val="00791779"/>
    <w:rsid w:val="00795F1C"/>
    <w:rsid w:val="00796375"/>
    <w:rsid w:val="007A346C"/>
    <w:rsid w:val="007A4A5B"/>
    <w:rsid w:val="007A5049"/>
    <w:rsid w:val="007A680E"/>
    <w:rsid w:val="007A6D1B"/>
    <w:rsid w:val="007B3292"/>
    <w:rsid w:val="007B6213"/>
    <w:rsid w:val="007B73BB"/>
    <w:rsid w:val="007C74D2"/>
    <w:rsid w:val="007D0753"/>
    <w:rsid w:val="007D2948"/>
    <w:rsid w:val="007D2F93"/>
    <w:rsid w:val="007D6D88"/>
    <w:rsid w:val="007E07C7"/>
    <w:rsid w:val="007E2886"/>
    <w:rsid w:val="007E3AA3"/>
    <w:rsid w:val="007E485B"/>
    <w:rsid w:val="007E4D30"/>
    <w:rsid w:val="007E52BD"/>
    <w:rsid w:val="007E54BB"/>
    <w:rsid w:val="007E57D6"/>
    <w:rsid w:val="007E5D96"/>
    <w:rsid w:val="007E759E"/>
    <w:rsid w:val="007F01B0"/>
    <w:rsid w:val="007F2FAD"/>
    <w:rsid w:val="007F5E63"/>
    <w:rsid w:val="00801B73"/>
    <w:rsid w:val="00805A58"/>
    <w:rsid w:val="0080648F"/>
    <w:rsid w:val="00810ADC"/>
    <w:rsid w:val="008158CE"/>
    <w:rsid w:val="0081618B"/>
    <w:rsid w:val="00820850"/>
    <w:rsid w:val="00821D54"/>
    <w:rsid w:val="00823FF5"/>
    <w:rsid w:val="00830223"/>
    <w:rsid w:val="00830D6C"/>
    <w:rsid w:val="008339E2"/>
    <w:rsid w:val="008343A4"/>
    <w:rsid w:val="0083628A"/>
    <w:rsid w:val="0084073F"/>
    <w:rsid w:val="008410A0"/>
    <w:rsid w:val="0084286F"/>
    <w:rsid w:val="0084358E"/>
    <w:rsid w:val="008443B7"/>
    <w:rsid w:val="008445BE"/>
    <w:rsid w:val="008453B8"/>
    <w:rsid w:val="0084706A"/>
    <w:rsid w:val="008549E0"/>
    <w:rsid w:val="00855EFD"/>
    <w:rsid w:val="008606E4"/>
    <w:rsid w:val="00860F98"/>
    <w:rsid w:val="00864822"/>
    <w:rsid w:val="00864945"/>
    <w:rsid w:val="00864AAE"/>
    <w:rsid w:val="00865CE6"/>
    <w:rsid w:val="008665AB"/>
    <w:rsid w:val="00867024"/>
    <w:rsid w:val="00873C03"/>
    <w:rsid w:val="00873F35"/>
    <w:rsid w:val="0087449E"/>
    <w:rsid w:val="0087686B"/>
    <w:rsid w:val="00882F81"/>
    <w:rsid w:val="008868E0"/>
    <w:rsid w:val="00890016"/>
    <w:rsid w:val="00894FEC"/>
    <w:rsid w:val="00895F6E"/>
    <w:rsid w:val="00896C23"/>
    <w:rsid w:val="008A01F8"/>
    <w:rsid w:val="008A4F46"/>
    <w:rsid w:val="008A7E5C"/>
    <w:rsid w:val="008B0148"/>
    <w:rsid w:val="008B0D9E"/>
    <w:rsid w:val="008B1CFE"/>
    <w:rsid w:val="008B315B"/>
    <w:rsid w:val="008B3A19"/>
    <w:rsid w:val="008B5267"/>
    <w:rsid w:val="008B68D0"/>
    <w:rsid w:val="008C0E63"/>
    <w:rsid w:val="008C1710"/>
    <w:rsid w:val="008C456D"/>
    <w:rsid w:val="008C7774"/>
    <w:rsid w:val="008D0992"/>
    <w:rsid w:val="008D1ED2"/>
    <w:rsid w:val="008E0605"/>
    <w:rsid w:val="008E62EE"/>
    <w:rsid w:val="008F2A74"/>
    <w:rsid w:val="008F3836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97B"/>
    <w:rsid w:val="0091528E"/>
    <w:rsid w:val="009164D1"/>
    <w:rsid w:val="00916DFB"/>
    <w:rsid w:val="00920D49"/>
    <w:rsid w:val="009227BC"/>
    <w:rsid w:val="00924FAD"/>
    <w:rsid w:val="009266C4"/>
    <w:rsid w:val="00932976"/>
    <w:rsid w:val="009371CA"/>
    <w:rsid w:val="00940E19"/>
    <w:rsid w:val="00941B49"/>
    <w:rsid w:val="009434B0"/>
    <w:rsid w:val="009453D6"/>
    <w:rsid w:val="00947134"/>
    <w:rsid w:val="00947503"/>
    <w:rsid w:val="009500D0"/>
    <w:rsid w:val="00952DA5"/>
    <w:rsid w:val="00953D5D"/>
    <w:rsid w:val="0096261C"/>
    <w:rsid w:val="009626D5"/>
    <w:rsid w:val="009642B8"/>
    <w:rsid w:val="00964D64"/>
    <w:rsid w:val="0096686E"/>
    <w:rsid w:val="009716BD"/>
    <w:rsid w:val="00974A72"/>
    <w:rsid w:val="00974CC8"/>
    <w:rsid w:val="0098177E"/>
    <w:rsid w:val="00982E88"/>
    <w:rsid w:val="009859C7"/>
    <w:rsid w:val="00987DE8"/>
    <w:rsid w:val="009910F6"/>
    <w:rsid w:val="009932DC"/>
    <w:rsid w:val="00995E6C"/>
    <w:rsid w:val="009A012B"/>
    <w:rsid w:val="009A0AED"/>
    <w:rsid w:val="009A0D8C"/>
    <w:rsid w:val="009A3E97"/>
    <w:rsid w:val="009A4B4D"/>
    <w:rsid w:val="009A4FB0"/>
    <w:rsid w:val="009A57EC"/>
    <w:rsid w:val="009A7949"/>
    <w:rsid w:val="009B0A7E"/>
    <w:rsid w:val="009B7852"/>
    <w:rsid w:val="009C2B33"/>
    <w:rsid w:val="009C3A2A"/>
    <w:rsid w:val="009C4E7F"/>
    <w:rsid w:val="009C5BCC"/>
    <w:rsid w:val="009D4075"/>
    <w:rsid w:val="009D79F6"/>
    <w:rsid w:val="009E39D3"/>
    <w:rsid w:val="009E4DA9"/>
    <w:rsid w:val="009E7506"/>
    <w:rsid w:val="009F1174"/>
    <w:rsid w:val="009F16BF"/>
    <w:rsid w:val="009F4AAD"/>
    <w:rsid w:val="00A03EA0"/>
    <w:rsid w:val="00A052A7"/>
    <w:rsid w:val="00A06DC4"/>
    <w:rsid w:val="00A10816"/>
    <w:rsid w:val="00A14C1B"/>
    <w:rsid w:val="00A151A2"/>
    <w:rsid w:val="00A1567B"/>
    <w:rsid w:val="00A1588F"/>
    <w:rsid w:val="00A206EB"/>
    <w:rsid w:val="00A23C6C"/>
    <w:rsid w:val="00A2412B"/>
    <w:rsid w:val="00A26304"/>
    <w:rsid w:val="00A30ABB"/>
    <w:rsid w:val="00A3290F"/>
    <w:rsid w:val="00A34A99"/>
    <w:rsid w:val="00A3643E"/>
    <w:rsid w:val="00A367CF"/>
    <w:rsid w:val="00A428A2"/>
    <w:rsid w:val="00A42E2B"/>
    <w:rsid w:val="00A455DC"/>
    <w:rsid w:val="00A46170"/>
    <w:rsid w:val="00A50893"/>
    <w:rsid w:val="00A50C52"/>
    <w:rsid w:val="00A5136E"/>
    <w:rsid w:val="00A516FF"/>
    <w:rsid w:val="00A5435A"/>
    <w:rsid w:val="00A54F06"/>
    <w:rsid w:val="00A55218"/>
    <w:rsid w:val="00A62290"/>
    <w:rsid w:val="00A66123"/>
    <w:rsid w:val="00A6687C"/>
    <w:rsid w:val="00A702BA"/>
    <w:rsid w:val="00A71312"/>
    <w:rsid w:val="00A73A29"/>
    <w:rsid w:val="00A75FB7"/>
    <w:rsid w:val="00A77408"/>
    <w:rsid w:val="00A81931"/>
    <w:rsid w:val="00A85EF0"/>
    <w:rsid w:val="00A86FD7"/>
    <w:rsid w:val="00A87113"/>
    <w:rsid w:val="00A87CD2"/>
    <w:rsid w:val="00A910E3"/>
    <w:rsid w:val="00A92B91"/>
    <w:rsid w:val="00A95BC3"/>
    <w:rsid w:val="00A9663F"/>
    <w:rsid w:val="00A97F32"/>
    <w:rsid w:val="00AA28CA"/>
    <w:rsid w:val="00AA305F"/>
    <w:rsid w:val="00AA324B"/>
    <w:rsid w:val="00AA4100"/>
    <w:rsid w:val="00AA6323"/>
    <w:rsid w:val="00AA7B5D"/>
    <w:rsid w:val="00AB0417"/>
    <w:rsid w:val="00AB15C8"/>
    <w:rsid w:val="00AB1674"/>
    <w:rsid w:val="00AB1C3B"/>
    <w:rsid w:val="00AB2FC5"/>
    <w:rsid w:val="00AB3769"/>
    <w:rsid w:val="00AB3ADE"/>
    <w:rsid w:val="00AB3E85"/>
    <w:rsid w:val="00AB4985"/>
    <w:rsid w:val="00AB5A77"/>
    <w:rsid w:val="00AB7FDD"/>
    <w:rsid w:val="00AC44E7"/>
    <w:rsid w:val="00AC79F2"/>
    <w:rsid w:val="00AD0E6C"/>
    <w:rsid w:val="00AD742F"/>
    <w:rsid w:val="00AE0042"/>
    <w:rsid w:val="00AE0415"/>
    <w:rsid w:val="00AE1EFD"/>
    <w:rsid w:val="00AE4A84"/>
    <w:rsid w:val="00AE79CD"/>
    <w:rsid w:val="00B02EEF"/>
    <w:rsid w:val="00B03F4F"/>
    <w:rsid w:val="00B05CF6"/>
    <w:rsid w:val="00B0670B"/>
    <w:rsid w:val="00B13B97"/>
    <w:rsid w:val="00B14510"/>
    <w:rsid w:val="00B150AB"/>
    <w:rsid w:val="00B15216"/>
    <w:rsid w:val="00B17FB5"/>
    <w:rsid w:val="00B2142D"/>
    <w:rsid w:val="00B23E24"/>
    <w:rsid w:val="00B30563"/>
    <w:rsid w:val="00B3126E"/>
    <w:rsid w:val="00B31F6E"/>
    <w:rsid w:val="00B32970"/>
    <w:rsid w:val="00B34140"/>
    <w:rsid w:val="00B34893"/>
    <w:rsid w:val="00B413AF"/>
    <w:rsid w:val="00B42D4F"/>
    <w:rsid w:val="00B4379D"/>
    <w:rsid w:val="00B44EEE"/>
    <w:rsid w:val="00B51097"/>
    <w:rsid w:val="00B5217B"/>
    <w:rsid w:val="00B55631"/>
    <w:rsid w:val="00B57A68"/>
    <w:rsid w:val="00B57F42"/>
    <w:rsid w:val="00B6094A"/>
    <w:rsid w:val="00B63678"/>
    <w:rsid w:val="00B65478"/>
    <w:rsid w:val="00B722E2"/>
    <w:rsid w:val="00B7683B"/>
    <w:rsid w:val="00B768C0"/>
    <w:rsid w:val="00B77464"/>
    <w:rsid w:val="00B77488"/>
    <w:rsid w:val="00B7752F"/>
    <w:rsid w:val="00B80C20"/>
    <w:rsid w:val="00B8222D"/>
    <w:rsid w:val="00B82B15"/>
    <w:rsid w:val="00B83AD3"/>
    <w:rsid w:val="00B8632C"/>
    <w:rsid w:val="00B87E33"/>
    <w:rsid w:val="00B90DCD"/>
    <w:rsid w:val="00B913D4"/>
    <w:rsid w:val="00B92CF5"/>
    <w:rsid w:val="00B934B7"/>
    <w:rsid w:val="00BA2CF4"/>
    <w:rsid w:val="00BA34F7"/>
    <w:rsid w:val="00BA4059"/>
    <w:rsid w:val="00BA4519"/>
    <w:rsid w:val="00BB04F8"/>
    <w:rsid w:val="00BB05A2"/>
    <w:rsid w:val="00BB0DB3"/>
    <w:rsid w:val="00BB1006"/>
    <w:rsid w:val="00BC03A7"/>
    <w:rsid w:val="00BC3148"/>
    <w:rsid w:val="00BC3C7B"/>
    <w:rsid w:val="00BC5981"/>
    <w:rsid w:val="00BC7792"/>
    <w:rsid w:val="00BD1CF0"/>
    <w:rsid w:val="00BD1F66"/>
    <w:rsid w:val="00BD2F74"/>
    <w:rsid w:val="00BD62EA"/>
    <w:rsid w:val="00BE4AB9"/>
    <w:rsid w:val="00BE4C2D"/>
    <w:rsid w:val="00BE4D55"/>
    <w:rsid w:val="00BE78F9"/>
    <w:rsid w:val="00BE7D7A"/>
    <w:rsid w:val="00BF16FE"/>
    <w:rsid w:val="00BF637B"/>
    <w:rsid w:val="00BF7699"/>
    <w:rsid w:val="00BF7A3F"/>
    <w:rsid w:val="00C003B0"/>
    <w:rsid w:val="00C00A8F"/>
    <w:rsid w:val="00C00B23"/>
    <w:rsid w:val="00C00EFE"/>
    <w:rsid w:val="00C02F0A"/>
    <w:rsid w:val="00C03807"/>
    <w:rsid w:val="00C10F42"/>
    <w:rsid w:val="00C12726"/>
    <w:rsid w:val="00C13B4C"/>
    <w:rsid w:val="00C14092"/>
    <w:rsid w:val="00C20C6A"/>
    <w:rsid w:val="00C234EA"/>
    <w:rsid w:val="00C23E28"/>
    <w:rsid w:val="00C25018"/>
    <w:rsid w:val="00C26C98"/>
    <w:rsid w:val="00C350D5"/>
    <w:rsid w:val="00C37CE2"/>
    <w:rsid w:val="00C41D17"/>
    <w:rsid w:val="00C42D4B"/>
    <w:rsid w:val="00C4424A"/>
    <w:rsid w:val="00C44EA2"/>
    <w:rsid w:val="00C45408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0449"/>
    <w:rsid w:val="00C849E9"/>
    <w:rsid w:val="00C86F3D"/>
    <w:rsid w:val="00C9399B"/>
    <w:rsid w:val="00C93AFA"/>
    <w:rsid w:val="00CA2483"/>
    <w:rsid w:val="00CA4B97"/>
    <w:rsid w:val="00CA5380"/>
    <w:rsid w:val="00CB05D6"/>
    <w:rsid w:val="00CB3E7C"/>
    <w:rsid w:val="00CB4C67"/>
    <w:rsid w:val="00CC00AB"/>
    <w:rsid w:val="00CC1CD0"/>
    <w:rsid w:val="00CC24F7"/>
    <w:rsid w:val="00CC2A76"/>
    <w:rsid w:val="00CC5376"/>
    <w:rsid w:val="00CC7BA7"/>
    <w:rsid w:val="00CD000B"/>
    <w:rsid w:val="00CD0F7D"/>
    <w:rsid w:val="00CD17A9"/>
    <w:rsid w:val="00CD1D67"/>
    <w:rsid w:val="00CD3084"/>
    <w:rsid w:val="00CD43BD"/>
    <w:rsid w:val="00CD4B9E"/>
    <w:rsid w:val="00CD6F81"/>
    <w:rsid w:val="00CE0B65"/>
    <w:rsid w:val="00CE19E1"/>
    <w:rsid w:val="00CE5923"/>
    <w:rsid w:val="00CE61D5"/>
    <w:rsid w:val="00CF2B7E"/>
    <w:rsid w:val="00CF53E4"/>
    <w:rsid w:val="00D0134B"/>
    <w:rsid w:val="00D06C03"/>
    <w:rsid w:val="00D1124A"/>
    <w:rsid w:val="00D1198D"/>
    <w:rsid w:val="00D14AA0"/>
    <w:rsid w:val="00D157EC"/>
    <w:rsid w:val="00D23585"/>
    <w:rsid w:val="00D26094"/>
    <w:rsid w:val="00D31474"/>
    <w:rsid w:val="00D35504"/>
    <w:rsid w:val="00D43208"/>
    <w:rsid w:val="00D50570"/>
    <w:rsid w:val="00D51001"/>
    <w:rsid w:val="00D62DF7"/>
    <w:rsid w:val="00D650B4"/>
    <w:rsid w:val="00D6525B"/>
    <w:rsid w:val="00D70855"/>
    <w:rsid w:val="00D7293B"/>
    <w:rsid w:val="00D72C0E"/>
    <w:rsid w:val="00D756C3"/>
    <w:rsid w:val="00D7727B"/>
    <w:rsid w:val="00D819FD"/>
    <w:rsid w:val="00D83703"/>
    <w:rsid w:val="00D83A9D"/>
    <w:rsid w:val="00D848DE"/>
    <w:rsid w:val="00D8660E"/>
    <w:rsid w:val="00D86787"/>
    <w:rsid w:val="00D8793C"/>
    <w:rsid w:val="00D9420E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A53F2"/>
    <w:rsid w:val="00DB0353"/>
    <w:rsid w:val="00DB18CC"/>
    <w:rsid w:val="00DB3F37"/>
    <w:rsid w:val="00DB48C3"/>
    <w:rsid w:val="00DB595E"/>
    <w:rsid w:val="00DB68EF"/>
    <w:rsid w:val="00DB6ACC"/>
    <w:rsid w:val="00DB6F02"/>
    <w:rsid w:val="00DC0CD6"/>
    <w:rsid w:val="00DC204F"/>
    <w:rsid w:val="00DC42E3"/>
    <w:rsid w:val="00DC4B66"/>
    <w:rsid w:val="00DD1EE1"/>
    <w:rsid w:val="00DD223B"/>
    <w:rsid w:val="00DD2E8E"/>
    <w:rsid w:val="00DD5442"/>
    <w:rsid w:val="00DD5BC7"/>
    <w:rsid w:val="00DE2C3B"/>
    <w:rsid w:val="00DF2576"/>
    <w:rsid w:val="00DF59D6"/>
    <w:rsid w:val="00E0002A"/>
    <w:rsid w:val="00E02806"/>
    <w:rsid w:val="00E0360C"/>
    <w:rsid w:val="00E066B1"/>
    <w:rsid w:val="00E07F07"/>
    <w:rsid w:val="00E10D4C"/>
    <w:rsid w:val="00E11667"/>
    <w:rsid w:val="00E11CC7"/>
    <w:rsid w:val="00E173CE"/>
    <w:rsid w:val="00E202DA"/>
    <w:rsid w:val="00E22133"/>
    <w:rsid w:val="00E23DC3"/>
    <w:rsid w:val="00E259AB"/>
    <w:rsid w:val="00E26FB7"/>
    <w:rsid w:val="00E33096"/>
    <w:rsid w:val="00E33724"/>
    <w:rsid w:val="00E33F4D"/>
    <w:rsid w:val="00E37452"/>
    <w:rsid w:val="00E40117"/>
    <w:rsid w:val="00E4013C"/>
    <w:rsid w:val="00E428F4"/>
    <w:rsid w:val="00E53E91"/>
    <w:rsid w:val="00E56C85"/>
    <w:rsid w:val="00E63EE8"/>
    <w:rsid w:val="00E648D6"/>
    <w:rsid w:val="00E71A11"/>
    <w:rsid w:val="00E71B07"/>
    <w:rsid w:val="00E73AE8"/>
    <w:rsid w:val="00E74BA4"/>
    <w:rsid w:val="00E75365"/>
    <w:rsid w:val="00E77C29"/>
    <w:rsid w:val="00E81635"/>
    <w:rsid w:val="00E819A2"/>
    <w:rsid w:val="00E819CB"/>
    <w:rsid w:val="00E82259"/>
    <w:rsid w:val="00E83396"/>
    <w:rsid w:val="00E867D6"/>
    <w:rsid w:val="00E86DFC"/>
    <w:rsid w:val="00E87748"/>
    <w:rsid w:val="00E92314"/>
    <w:rsid w:val="00E926C3"/>
    <w:rsid w:val="00EA7DC5"/>
    <w:rsid w:val="00EB0B42"/>
    <w:rsid w:val="00EB1F24"/>
    <w:rsid w:val="00EB6D44"/>
    <w:rsid w:val="00EB7A6A"/>
    <w:rsid w:val="00EC32DC"/>
    <w:rsid w:val="00ED59D9"/>
    <w:rsid w:val="00ED5C1F"/>
    <w:rsid w:val="00EE0924"/>
    <w:rsid w:val="00EE1C50"/>
    <w:rsid w:val="00EE79DB"/>
    <w:rsid w:val="00EF20A3"/>
    <w:rsid w:val="00EF2426"/>
    <w:rsid w:val="00EF44A5"/>
    <w:rsid w:val="00EF6659"/>
    <w:rsid w:val="00EF7093"/>
    <w:rsid w:val="00EF70EA"/>
    <w:rsid w:val="00EF7954"/>
    <w:rsid w:val="00F00F92"/>
    <w:rsid w:val="00F068C8"/>
    <w:rsid w:val="00F105E2"/>
    <w:rsid w:val="00F13370"/>
    <w:rsid w:val="00F14AFD"/>
    <w:rsid w:val="00F16F4E"/>
    <w:rsid w:val="00F2136B"/>
    <w:rsid w:val="00F2424B"/>
    <w:rsid w:val="00F247F1"/>
    <w:rsid w:val="00F24B3D"/>
    <w:rsid w:val="00F26C21"/>
    <w:rsid w:val="00F3107B"/>
    <w:rsid w:val="00F34A9B"/>
    <w:rsid w:val="00F40202"/>
    <w:rsid w:val="00F425CF"/>
    <w:rsid w:val="00F42990"/>
    <w:rsid w:val="00F429CC"/>
    <w:rsid w:val="00F42F8E"/>
    <w:rsid w:val="00F44EAE"/>
    <w:rsid w:val="00F45BDE"/>
    <w:rsid w:val="00F45EBA"/>
    <w:rsid w:val="00F475C5"/>
    <w:rsid w:val="00F52C60"/>
    <w:rsid w:val="00F616AE"/>
    <w:rsid w:val="00F63575"/>
    <w:rsid w:val="00F81895"/>
    <w:rsid w:val="00F85ED9"/>
    <w:rsid w:val="00F95EA1"/>
    <w:rsid w:val="00FA032B"/>
    <w:rsid w:val="00FA3D73"/>
    <w:rsid w:val="00FA5449"/>
    <w:rsid w:val="00FA6329"/>
    <w:rsid w:val="00FB0165"/>
    <w:rsid w:val="00FB117F"/>
    <w:rsid w:val="00FB1B65"/>
    <w:rsid w:val="00FB2EAB"/>
    <w:rsid w:val="00FB6059"/>
    <w:rsid w:val="00FB6EAC"/>
    <w:rsid w:val="00FC1529"/>
    <w:rsid w:val="00FD2284"/>
    <w:rsid w:val="00FE1382"/>
    <w:rsid w:val="00FE35B6"/>
    <w:rsid w:val="00FE57E1"/>
    <w:rsid w:val="00FE5A3F"/>
    <w:rsid w:val="00FF2D7B"/>
    <w:rsid w:val="00FF2FE9"/>
    <w:rsid w:val="00FF7138"/>
    <w:rsid w:val="00FF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FF093"/>
  <w15:docId w15:val="{71951ED7-DC5C-4BD8-B0AA-433CAA5E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4A4234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17365D" w:themeColor="text2" w:themeShade="BF"/>
      <w:sz w:val="36"/>
      <w:szCs w:val="36"/>
    </w:rPr>
  </w:style>
  <w:style w:type="paragraph" w:styleId="Heading2">
    <w:name w:val="heading 2"/>
    <w:basedOn w:val="Normal"/>
    <w:next w:val="Normal"/>
    <w:qFormat/>
    <w:rsid w:val="00CD0F7D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CD0F7D"/>
    <w:pPr>
      <w:keepNext/>
      <w:tabs>
        <w:tab w:val="num" w:pos="720"/>
      </w:tabs>
      <w:spacing w:before="240"/>
      <w:jc w:val="left"/>
      <w:outlineLvl w:val="2"/>
    </w:pPr>
    <w:rPr>
      <w:rFonts w:eastAsia="MS Gothic" w:cs="Times New Roman"/>
      <w:b/>
      <w:color w:val="365F91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CD0F7D"/>
    <w:pPr>
      <w:keepNext/>
      <w:spacing w:before="180"/>
      <w:outlineLvl w:val="3"/>
    </w:pPr>
    <w:rPr>
      <w:b/>
      <w:bCs/>
      <w:color w:val="0070C0"/>
      <w:spacing w:val="20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uiPriority w:val="36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DB6ACC"/>
    <w:rPr>
      <w:bCs/>
      <w:i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tabs>
        <w:tab w:val="clear" w:pos="720"/>
      </w:tabs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customStyle="1" w:styleId="Heading4Char">
    <w:name w:val="Heading 4 Char"/>
    <w:basedOn w:val="DefaultParagraphFont"/>
    <w:link w:val="Heading4"/>
    <w:rsid w:val="00CD0F7D"/>
    <w:rPr>
      <w:rFonts w:ascii="Tahoma" w:eastAsia="MS Mincho" w:hAnsi="Tahoma" w:cs="Calibri"/>
      <w:b/>
      <w:bCs/>
      <w:color w:val="0070C0"/>
      <w:spacing w:val="20"/>
      <w:szCs w:val="16"/>
      <w:lang w:eastAsia="hi-IN" w:bidi="hi-IN"/>
    </w:rPr>
  </w:style>
  <w:style w:type="paragraph" w:styleId="NormalWeb">
    <w:name w:val="Normal (Web)"/>
    <w:basedOn w:val="Normal"/>
    <w:uiPriority w:val="99"/>
    <w:semiHidden/>
    <w:unhideWhenUsed/>
    <w:rsid w:val="006A70E9"/>
    <w:pPr>
      <w:widowControl/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F6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E79DB"/>
    <w:rPr>
      <w:color w:val="800080" w:themeColor="followedHyperlink"/>
      <w:u w:val="single"/>
    </w:rPr>
  </w:style>
  <w:style w:type="table" w:customStyle="1" w:styleId="TipTable">
    <w:name w:val="Tip Table"/>
    <w:basedOn w:val="TableNormal"/>
    <w:uiPriority w:val="99"/>
    <w:rsid w:val="00222F9F"/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qFormat/>
    <w:rsid w:val="009164D1"/>
    <w:pPr>
      <w:widowControl/>
      <w:suppressAutoHyphens w:val="0"/>
      <w:spacing w:after="160" w:line="264" w:lineRule="auto"/>
      <w:ind w:right="576"/>
      <w:jc w:val="left"/>
    </w:pPr>
    <w:rPr>
      <w:rFonts w:asciiTheme="minorHAnsi" w:eastAsiaTheme="minorHAnsi" w:hAnsiTheme="minorHAnsi" w:cstheme="minorBidi"/>
      <w:i/>
      <w:iCs/>
      <w:color w:val="595959" w:themeColor="text1" w:themeTint="A6"/>
      <w:sz w:val="24"/>
      <w:szCs w:val="16"/>
      <w:lang w:eastAsia="ja-JP" w:bidi="ar-SA"/>
    </w:rPr>
  </w:style>
  <w:style w:type="paragraph" w:styleId="ListBullet">
    <w:name w:val="List Bullet"/>
    <w:basedOn w:val="Normal"/>
    <w:uiPriority w:val="1"/>
    <w:unhideWhenUsed/>
    <w:qFormat/>
    <w:rsid w:val="00222F9F"/>
    <w:pPr>
      <w:widowControl/>
      <w:numPr>
        <w:numId w:val="40"/>
      </w:numPr>
      <w:suppressAutoHyphens w:val="0"/>
      <w:spacing w:after="60" w:line="288" w:lineRule="auto"/>
      <w:jc w:val="left"/>
    </w:pPr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7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gif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W:\Techlink\Templates\Techlink_Doc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0BC7C06-2066-40C4-83A7-D7B4BCA176C9}">
  <we:reference id="wa104381026" version="1.1.0.0" store="en-US" storeType="OMEX"/>
  <we:alternateReferences>
    <we:reference id="WA104381026" version="1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67243A2-9526-4C95-AEE3-04C67B8D88BF}">
  <we:reference id="wa104312191" version="1.2.0.0" store="en-US" storeType="OMEX"/>
  <we:alternateReferences>
    <we:reference id="WA10431219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17F0D-E8DC-440C-9F5B-83F408CF0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Techlink_Doc_Template.dotx</Template>
  <TotalTime>204</TotalTime>
  <Pages>8</Pages>
  <Words>1161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sản phẩm</vt:lpstr>
    </vt:vector>
  </TitlesOfParts>
  <Company>SOICT Innovation Club</Company>
  <LinksUpToDate>false</LinksUpToDate>
  <CharactersWithSpaces>7765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sản phẩm</dc:title>
  <dc:subject>Hướng dẫn cấu hình hệ thống</dc:subject>
  <dc:creator>Tien Nguyen Duc</dc:creator>
  <cp:keywords/>
  <dc:description>Version 1.0</dc:description>
  <cp:lastModifiedBy>Tien Nguyen Duc</cp:lastModifiedBy>
  <cp:revision>87</cp:revision>
  <cp:lastPrinted>2017-03-09T07:37:00Z</cp:lastPrinted>
  <dcterms:created xsi:type="dcterms:W3CDTF">2020-12-08T13:25:00Z</dcterms:created>
  <dcterms:modified xsi:type="dcterms:W3CDTF">2020-12-09T04:53:00Z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